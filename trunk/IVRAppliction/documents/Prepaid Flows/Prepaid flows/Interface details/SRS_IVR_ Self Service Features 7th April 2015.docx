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01A3E" w:rsidRDefault="00B01A3E" w:rsidP="00B01A3E">
      <w:pPr>
        <w:pStyle w:val="Title"/>
        <w:pageBreakBefore/>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rsidR="00B01A3E" w:rsidRPr="00EE2D37" w:rsidRDefault="00B01A3E" w:rsidP="00B01A3E">
      <w:pPr>
        <w:pStyle w:val="Title"/>
        <w:rPr>
          <w:rFonts w:ascii="Arial" w:hAnsi="Arial" w:cs="Arial"/>
        </w:rPr>
        <w:sectPr w:rsidR="00B01A3E" w:rsidRPr="00EE2D37" w:rsidSect="008140BF">
          <w:headerReference w:type="default" r:id="rId8"/>
          <w:footerReference w:type="default" r:id="rId9"/>
          <w:pgSz w:w="11906" w:h="16838"/>
          <w:pgMar w:top="776" w:right="1740" w:bottom="776" w:left="708" w:header="720" w:footer="720" w:gutter="0"/>
          <w:cols w:space="720"/>
          <w:docGrid w:linePitch="360"/>
        </w:sect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EE2D37">
        <w:rPr>
          <w:rFonts w:ascii="Arial" w:hAnsi="Arial" w:cs="Arial"/>
        </w:rPr>
        <w:tab/>
        <w:t>TABLE OF CONTENTS</w:t>
      </w:r>
    </w:p>
    <w:p w:rsidR="00F1231D" w:rsidRDefault="005143A6">
      <w:pPr>
        <w:pStyle w:val="TOC1"/>
        <w:tabs>
          <w:tab w:val="left" w:pos="400"/>
          <w:tab w:val="right" w:leader="dot" w:pos="9448"/>
        </w:tabs>
        <w:rPr>
          <w:rFonts w:asciiTheme="minorHAnsi" w:eastAsiaTheme="minorEastAsia" w:hAnsiTheme="minorHAnsi" w:cstheme="minorBidi"/>
          <w:b w:val="0"/>
          <w:bCs w:val="0"/>
          <w:noProof/>
          <w:sz w:val="22"/>
          <w:szCs w:val="22"/>
          <w:lang w:eastAsia="en-US"/>
        </w:rPr>
      </w:pPr>
      <w:r w:rsidRPr="001070D6">
        <w:rPr>
          <w:rFonts w:ascii="Franklin Gothic Book" w:hAnsi="Franklin Gothic Book"/>
          <w:color w:val="000000" w:themeColor="text1"/>
          <w:szCs w:val="20"/>
        </w:rPr>
        <w:lastRenderedPageBreak/>
        <w:fldChar w:fldCharType="begin"/>
      </w:r>
      <w:r w:rsidR="00B01A3E" w:rsidRPr="001070D6">
        <w:rPr>
          <w:rFonts w:ascii="Franklin Gothic Book" w:hAnsi="Franklin Gothic Book"/>
          <w:color w:val="000000" w:themeColor="text1"/>
          <w:szCs w:val="20"/>
        </w:rPr>
        <w:instrText xml:space="preserve"> TOC </w:instrText>
      </w:r>
      <w:r w:rsidRPr="001070D6">
        <w:rPr>
          <w:rFonts w:ascii="Franklin Gothic Book" w:hAnsi="Franklin Gothic Book"/>
          <w:color w:val="000000" w:themeColor="text1"/>
          <w:szCs w:val="20"/>
        </w:rPr>
        <w:fldChar w:fldCharType="separate"/>
      </w:r>
      <w:r w:rsidR="00F1231D" w:rsidRPr="004555DD">
        <w:rPr>
          <w:noProof/>
        </w:rPr>
        <w:t>1</w:t>
      </w:r>
      <w:r w:rsidR="00F1231D">
        <w:rPr>
          <w:rFonts w:asciiTheme="minorHAnsi" w:eastAsiaTheme="minorEastAsia" w:hAnsiTheme="minorHAnsi" w:cstheme="minorBidi"/>
          <w:b w:val="0"/>
          <w:bCs w:val="0"/>
          <w:noProof/>
          <w:sz w:val="22"/>
          <w:szCs w:val="22"/>
          <w:lang w:eastAsia="en-US"/>
        </w:rPr>
        <w:tab/>
      </w:r>
      <w:r w:rsidR="00F1231D" w:rsidRPr="004555DD">
        <w:rPr>
          <w:rFonts w:cs="Arial"/>
          <w:noProof/>
        </w:rPr>
        <w:t>INTRODUCTION:</w:t>
      </w:r>
      <w:r w:rsidR="00F1231D">
        <w:rPr>
          <w:noProof/>
        </w:rPr>
        <w:tab/>
      </w:r>
      <w:r w:rsidR="00F1231D">
        <w:rPr>
          <w:noProof/>
        </w:rPr>
        <w:fldChar w:fldCharType="begin"/>
      </w:r>
      <w:r w:rsidR="00F1231D">
        <w:rPr>
          <w:noProof/>
        </w:rPr>
        <w:instrText xml:space="preserve"> PAGEREF _Toc416252646 \h </w:instrText>
      </w:r>
      <w:r w:rsidR="00F1231D">
        <w:rPr>
          <w:noProof/>
        </w:rPr>
      </w:r>
      <w:r w:rsidR="00F1231D">
        <w:rPr>
          <w:noProof/>
        </w:rPr>
        <w:fldChar w:fldCharType="separate"/>
      </w:r>
      <w:r w:rsidR="00F1231D">
        <w:rPr>
          <w:noProof/>
        </w:rPr>
        <w:t>3</w:t>
      </w:r>
      <w:r w:rsidR="00F1231D">
        <w:rPr>
          <w:noProof/>
        </w:rPr>
        <w:fldChar w:fldCharType="end"/>
      </w:r>
    </w:p>
    <w:p w:rsidR="00F1231D" w:rsidRDefault="00F1231D">
      <w:pPr>
        <w:pStyle w:val="TOC2"/>
        <w:tabs>
          <w:tab w:val="left" w:pos="800"/>
          <w:tab w:val="right" w:leader="dot" w:pos="9448"/>
        </w:tabs>
        <w:rPr>
          <w:rFonts w:asciiTheme="minorHAnsi" w:eastAsiaTheme="minorEastAsia" w:hAnsiTheme="minorHAnsi" w:cstheme="minorBidi"/>
          <w:noProof/>
          <w:sz w:val="22"/>
          <w:szCs w:val="22"/>
          <w:lang w:eastAsia="en-US"/>
        </w:rPr>
      </w:pPr>
      <w:r w:rsidRPr="004555DD">
        <w:rPr>
          <w:rFonts w:ascii="Arial" w:hAnsi="Arial" w:cs="Arial"/>
          <w:noProof/>
          <w:kern w:val="1"/>
        </w:rPr>
        <w:t>1.1</w:t>
      </w:r>
      <w:r>
        <w:rPr>
          <w:rFonts w:asciiTheme="minorHAnsi" w:eastAsiaTheme="minorEastAsia" w:hAnsiTheme="minorHAnsi" w:cstheme="minorBidi"/>
          <w:noProof/>
          <w:sz w:val="22"/>
          <w:szCs w:val="22"/>
          <w:lang w:eastAsia="en-US"/>
        </w:rPr>
        <w:tab/>
      </w:r>
      <w:r w:rsidRPr="004555DD">
        <w:rPr>
          <w:rFonts w:ascii="Arial" w:hAnsi="Arial" w:cs="Arial"/>
          <w:noProof/>
        </w:rPr>
        <w:t>PURPOSE:</w:t>
      </w:r>
      <w:r>
        <w:rPr>
          <w:noProof/>
        </w:rPr>
        <w:tab/>
      </w:r>
      <w:r>
        <w:rPr>
          <w:noProof/>
        </w:rPr>
        <w:fldChar w:fldCharType="begin"/>
      </w:r>
      <w:r>
        <w:rPr>
          <w:noProof/>
        </w:rPr>
        <w:instrText xml:space="preserve"> PAGEREF _Toc416252647 \h </w:instrText>
      </w:r>
      <w:r>
        <w:rPr>
          <w:noProof/>
        </w:rPr>
      </w:r>
      <w:r>
        <w:rPr>
          <w:noProof/>
        </w:rPr>
        <w:fldChar w:fldCharType="separate"/>
      </w:r>
      <w:r>
        <w:rPr>
          <w:noProof/>
        </w:rPr>
        <w:t>3</w:t>
      </w:r>
      <w:r>
        <w:rPr>
          <w:noProof/>
        </w:rPr>
        <w:fldChar w:fldCharType="end"/>
      </w:r>
    </w:p>
    <w:p w:rsidR="00F1231D" w:rsidRDefault="00F1231D">
      <w:pPr>
        <w:pStyle w:val="TOC2"/>
        <w:tabs>
          <w:tab w:val="left" w:pos="800"/>
          <w:tab w:val="right" w:leader="dot" w:pos="9448"/>
        </w:tabs>
        <w:rPr>
          <w:rFonts w:asciiTheme="minorHAnsi" w:eastAsiaTheme="minorEastAsia" w:hAnsiTheme="minorHAnsi" w:cstheme="minorBidi"/>
          <w:noProof/>
          <w:sz w:val="22"/>
          <w:szCs w:val="22"/>
          <w:lang w:eastAsia="en-US"/>
        </w:rPr>
      </w:pPr>
      <w:r w:rsidRPr="004555DD">
        <w:rPr>
          <w:rFonts w:ascii="Arial" w:hAnsi="Arial" w:cs="Arial"/>
          <w:noProof/>
          <w:kern w:val="1"/>
        </w:rPr>
        <w:t>1.2</w:t>
      </w:r>
      <w:r>
        <w:rPr>
          <w:rFonts w:asciiTheme="minorHAnsi" w:eastAsiaTheme="minorEastAsia" w:hAnsiTheme="minorHAnsi" w:cstheme="minorBidi"/>
          <w:noProof/>
          <w:sz w:val="22"/>
          <w:szCs w:val="22"/>
          <w:lang w:eastAsia="en-US"/>
        </w:rPr>
        <w:tab/>
      </w:r>
      <w:r w:rsidRPr="004555DD">
        <w:rPr>
          <w:rFonts w:ascii="Arial" w:hAnsi="Arial" w:cs="Arial"/>
          <w:noProof/>
          <w:color w:val="000000" w:themeColor="text1"/>
        </w:rPr>
        <w:t>SCOPE:</w:t>
      </w:r>
      <w:r>
        <w:rPr>
          <w:noProof/>
        </w:rPr>
        <w:tab/>
      </w:r>
      <w:r>
        <w:rPr>
          <w:noProof/>
        </w:rPr>
        <w:fldChar w:fldCharType="begin"/>
      </w:r>
      <w:r>
        <w:rPr>
          <w:noProof/>
        </w:rPr>
        <w:instrText xml:space="preserve"> PAGEREF _Toc416252648 \h </w:instrText>
      </w:r>
      <w:r>
        <w:rPr>
          <w:noProof/>
        </w:rPr>
      </w:r>
      <w:r>
        <w:rPr>
          <w:noProof/>
        </w:rPr>
        <w:fldChar w:fldCharType="separate"/>
      </w:r>
      <w:r>
        <w:rPr>
          <w:noProof/>
        </w:rPr>
        <w:t>3</w:t>
      </w:r>
      <w:r>
        <w:rPr>
          <w:noProof/>
        </w:rPr>
        <w:fldChar w:fldCharType="end"/>
      </w:r>
    </w:p>
    <w:p w:rsidR="00F1231D" w:rsidRDefault="00F1231D">
      <w:pPr>
        <w:pStyle w:val="TOC2"/>
        <w:tabs>
          <w:tab w:val="left" w:pos="800"/>
          <w:tab w:val="right" w:leader="dot" w:pos="9448"/>
        </w:tabs>
        <w:rPr>
          <w:rFonts w:asciiTheme="minorHAnsi" w:eastAsiaTheme="minorEastAsia" w:hAnsiTheme="minorHAnsi" w:cstheme="minorBidi"/>
          <w:noProof/>
          <w:sz w:val="22"/>
          <w:szCs w:val="22"/>
          <w:lang w:eastAsia="en-US"/>
        </w:rPr>
      </w:pPr>
      <w:r w:rsidRPr="004555DD">
        <w:rPr>
          <w:rFonts w:ascii="Arial" w:hAnsi="Arial" w:cs="Arial"/>
          <w:noProof/>
          <w:kern w:val="1"/>
        </w:rPr>
        <w:t>1.3</w:t>
      </w:r>
      <w:r>
        <w:rPr>
          <w:rFonts w:asciiTheme="minorHAnsi" w:eastAsiaTheme="minorEastAsia" w:hAnsiTheme="minorHAnsi" w:cstheme="minorBidi"/>
          <w:noProof/>
          <w:sz w:val="22"/>
          <w:szCs w:val="22"/>
          <w:lang w:eastAsia="en-US"/>
        </w:rPr>
        <w:tab/>
      </w:r>
      <w:r w:rsidRPr="004555DD">
        <w:rPr>
          <w:rFonts w:ascii="Arial" w:hAnsi="Arial" w:cs="Arial"/>
          <w:noProof/>
        </w:rPr>
        <w:t>TARGET AUDIENCE:</w:t>
      </w:r>
      <w:r>
        <w:rPr>
          <w:noProof/>
        </w:rPr>
        <w:tab/>
      </w:r>
      <w:r>
        <w:rPr>
          <w:noProof/>
        </w:rPr>
        <w:fldChar w:fldCharType="begin"/>
      </w:r>
      <w:r>
        <w:rPr>
          <w:noProof/>
        </w:rPr>
        <w:instrText xml:space="preserve"> PAGEREF _Toc416252649 \h </w:instrText>
      </w:r>
      <w:r>
        <w:rPr>
          <w:noProof/>
        </w:rPr>
      </w:r>
      <w:r>
        <w:rPr>
          <w:noProof/>
        </w:rPr>
        <w:fldChar w:fldCharType="separate"/>
      </w:r>
      <w:r>
        <w:rPr>
          <w:noProof/>
        </w:rPr>
        <w:t>3</w:t>
      </w:r>
      <w:r>
        <w:rPr>
          <w:noProof/>
        </w:rPr>
        <w:fldChar w:fldCharType="end"/>
      </w:r>
    </w:p>
    <w:p w:rsidR="00F1231D" w:rsidRDefault="00F1231D">
      <w:pPr>
        <w:pStyle w:val="TOC2"/>
        <w:tabs>
          <w:tab w:val="left" w:pos="800"/>
          <w:tab w:val="right" w:leader="dot" w:pos="9448"/>
        </w:tabs>
        <w:rPr>
          <w:rFonts w:asciiTheme="minorHAnsi" w:eastAsiaTheme="minorEastAsia" w:hAnsiTheme="minorHAnsi" w:cstheme="minorBidi"/>
          <w:noProof/>
          <w:sz w:val="22"/>
          <w:szCs w:val="22"/>
          <w:lang w:eastAsia="en-US"/>
        </w:rPr>
      </w:pPr>
      <w:r w:rsidRPr="004555DD">
        <w:rPr>
          <w:rFonts w:ascii="Arial" w:hAnsi="Arial" w:cs="Arial"/>
          <w:noProof/>
          <w:kern w:val="1"/>
        </w:rPr>
        <w:t>1.4</w:t>
      </w:r>
      <w:r>
        <w:rPr>
          <w:rFonts w:asciiTheme="minorHAnsi" w:eastAsiaTheme="minorEastAsia" w:hAnsiTheme="minorHAnsi" w:cstheme="minorBidi"/>
          <w:noProof/>
          <w:sz w:val="22"/>
          <w:szCs w:val="22"/>
          <w:lang w:eastAsia="en-US"/>
        </w:rPr>
        <w:tab/>
      </w:r>
      <w:r w:rsidRPr="004555DD">
        <w:rPr>
          <w:rFonts w:ascii="Arial" w:hAnsi="Arial" w:cs="Arial"/>
          <w:noProof/>
        </w:rPr>
        <w:t>DEFINITIONS, ABBREVIATIONS AND ACRONYMS:</w:t>
      </w:r>
      <w:r>
        <w:rPr>
          <w:noProof/>
        </w:rPr>
        <w:tab/>
      </w:r>
      <w:r>
        <w:rPr>
          <w:noProof/>
        </w:rPr>
        <w:fldChar w:fldCharType="begin"/>
      </w:r>
      <w:r>
        <w:rPr>
          <w:noProof/>
        </w:rPr>
        <w:instrText xml:space="preserve"> PAGEREF _Toc416252650 \h </w:instrText>
      </w:r>
      <w:r>
        <w:rPr>
          <w:noProof/>
        </w:rPr>
      </w:r>
      <w:r>
        <w:rPr>
          <w:noProof/>
        </w:rPr>
        <w:fldChar w:fldCharType="separate"/>
      </w:r>
      <w:r>
        <w:rPr>
          <w:noProof/>
        </w:rPr>
        <w:t>3</w:t>
      </w:r>
      <w:r>
        <w:rPr>
          <w:noProof/>
        </w:rPr>
        <w:fldChar w:fldCharType="end"/>
      </w:r>
    </w:p>
    <w:p w:rsidR="00F1231D" w:rsidRDefault="00F1231D">
      <w:pPr>
        <w:pStyle w:val="TOC1"/>
        <w:tabs>
          <w:tab w:val="left" w:pos="400"/>
          <w:tab w:val="right" w:leader="dot" w:pos="9448"/>
        </w:tabs>
        <w:rPr>
          <w:rFonts w:asciiTheme="minorHAnsi" w:eastAsiaTheme="minorEastAsia" w:hAnsiTheme="minorHAnsi" w:cstheme="minorBidi"/>
          <w:b w:val="0"/>
          <w:bCs w:val="0"/>
          <w:noProof/>
          <w:sz w:val="22"/>
          <w:szCs w:val="22"/>
          <w:lang w:eastAsia="en-US"/>
        </w:rPr>
      </w:pPr>
      <w:r w:rsidRPr="004555DD">
        <w:rPr>
          <w:rFonts w:ascii="Tahoma" w:hAnsi="Tahoma"/>
          <w:noProof/>
        </w:rPr>
        <w:t>2</w:t>
      </w:r>
      <w:r>
        <w:rPr>
          <w:rFonts w:asciiTheme="minorHAnsi" w:eastAsiaTheme="minorEastAsia" w:hAnsiTheme="minorHAnsi" w:cstheme="minorBidi"/>
          <w:b w:val="0"/>
          <w:bCs w:val="0"/>
          <w:noProof/>
          <w:sz w:val="22"/>
          <w:szCs w:val="22"/>
          <w:lang w:eastAsia="en-US"/>
        </w:rPr>
        <w:tab/>
      </w:r>
      <w:r w:rsidRPr="004555DD">
        <w:rPr>
          <w:rFonts w:ascii="Tahoma" w:hAnsi="Tahoma" w:cs="Tahoma"/>
          <w:noProof/>
        </w:rPr>
        <w:t>ASSUMPTIONS:</w:t>
      </w:r>
      <w:r>
        <w:rPr>
          <w:noProof/>
        </w:rPr>
        <w:tab/>
      </w:r>
      <w:r>
        <w:rPr>
          <w:noProof/>
        </w:rPr>
        <w:fldChar w:fldCharType="begin"/>
      </w:r>
      <w:r>
        <w:rPr>
          <w:noProof/>
        </w:rPr>
        <w:instrText xml:space="preserve"> PAGEREF _Toc416252651 \h </w:instrText>
      </w:r>
      <w:r>
        <w:rPr>
          <w:noProof/>
        </w:rPr>
      </w:r>
      <w:r>
        <w:rPr>
          <w:noProof/>
        </w:rPr>
        <w:fldChar w:fldCharType="separate"/>
      </w:r>
      <w:r>
        <w:rPr>
          <w:noProof/>
        </w:rPr>
        <w:t>4</w:t>
      </w:r>
      <w:r>
        <w:rPr>
          <w:noProof/>
        </w:rPr>
        <w:fldChar w:fldCharType="end"/>
      </w:r>
    </w:p>
    <w:p w:rsidR="00F1231D" w:rsidRDefault="00F1231D">
      <w:pPr>
        <w:pStyle w:val="TOC2"/>
        <w:tabs>
          <w:tab w:val="left" w:pos="800"/>
          <w:tab w:val="right" w:leader="dot" w:pos="9448"/>
        </w:tabs>
        <w:rPr>
          <w:rFonts w:asciiTheme="minorHAnsi" w:eastAsiaTheme="minorEastAsia" w:hAnsiTheme="minorHAnsi" w:cstheme="minorBidi"/>
          <w:noProof/>
          <w:sz w:val="22"/>
          <w:szCs w:val="22"/>
          <w:lang w:eastAsia="en-US"/>
        </w:rPr>
      </w:pPr>
      <w:r w:rsidRPr="004555DD">
        <w:rPr>
          <w:rFonts w:ascii="Arial" w:hAnsi="Arial" w:cs="Arial"/>
          <w:noProof/>
          <w:kern w:val="1"/>
        </w:rPr>
        <w:t>2.1</w:t>
      </w:r>
      <w:r>
        <w:rPr>
          <w:rFonts w:asciiTheme="minorHAnsi" w:eastAsiaTheme="minorEastAsia" w:hAnsiTheme="minorHAnsi" w:cstheme="minorBidi"/>
          <w:noProof/>
          <w:sz w:val="22"/>
          <w:szCs w:val="22"/>
          <w:lang w:eastAsia="en-US"/>
        </w:rPr>
        <w:tab/>
      </w:r>
      <w:r>
        <w:rPr>
          <w:noProof/>
        </w:rPr>
        <w:t>DETAILED SYSTEM FLOW:</w:t>
      </w:r>
      <w:r>
        <w:rPr>
          <w:noProof/>
        </w:rPr>
        <w:tab/>
      </w:r>
      <w:r>
        <w:rPr>
          <w:noProof/>
        </w:rPr>
        <w:fldChar w:fldCharType="begin"/>
      </w:r>
      <w:r>
        <w:rPr>
          <w:noProof/>
        </w:rPr>
        <w:instrText xml:space="preserve"> PAGEREF _Toc416252652 \h </w:instrText>
      </w:r>
      <w:r>
        <w:rPr>
          <w:noProof/>
        </w:rPr>
      </w:r>
      <w:r>
        <w:rPr>
          <w:noProof/>
        </w:rPr>
        <w:fldChar w:fldCharType="separate"/>
      </w:r>
      <w:r>
        <w:rPr>
          <w:noProof/>
        </w:rPr>
        <w:t>5</w:t>
      </w:r>
      <w:r>
        <w:rPr>
          <w:noProof/>
        </w:rPr>
        <w:fldChar w:fldCharType="end"/>
      </w:r>
    </w:p>
    <w:p w:rsidR="00F1231D" w:rsidRDefault="00F1231D">
      <w:pPr>
        <w:pStyle w:val="TOC2"/>
        <w:tabs>
          <w:tab w:val="left" w:pos="800"/>
          <w:tab w:val="right" w:leader="dot" w:pos="9448"/>
        </w:tabs>
        <w:rPr>
          <w:rFonts w:asciiTheme="minorHAnsi" w:eastAsiaTheme="minorEastAsia" w:hAnsiTheme="minorHAnsi" w:cstheme="minorBidi"/>
          <w:noProof/>
          <w:sz w:val="22"/>
          <w:szCs w:val="22"/>
          <w:lang w:eastAsia="en-US"/>
        </w:rPr>
      </w:pPr>
      <w:r w:rsidRPr="004555DD">
        <w:rPr>
          <w:rFonts w:ascii="Arial" w:hAnsi="Arial" w:cs="Arial"/>
          <w:noProof/>
          <w:kern w:val="1"/>
        </w:rPr>
        <w:t>2.2</w:t>
      </w:r>
      <w:r>
        <w:rPr>
          <w:rFonts w:asciiTheme="minorHAnsi" w:eastAsiaTheme="minorEastAsia" w:hAnsiTheme="minorHAnsi" w:cstheme="minorBidi"/>
          <w:noProof/>
          <w:sz w:val="22"/>
          <w:szCs w:val="22"/>
          <w:lang w:eastAsia="en-US"/>
        </w:rPr>
        <w:tab/>
      </w:r>
      <w:r w:rsidRPr="004555DD">
        <w:rPr>
          <w:rFonts w:ascii="Tahoma" w:hAnsi="Tahoma" w:cs="Tahoma"/>
          <w:noProof/>
        </w:rPr>
        <w:t>INTERFACE DESIGN:</w:t>
      </w:r>
      <w:r>
        <w:rPr>
          <w:noProof/>
        </w:rPr>
        <w:tab/>
      </w:r>
      <w:r>
        <w:rPr>
          <w:noProof/>
        </w:rPr>
        <w:fldChar w:fldCharType="begin"/>
      </w:r>
      <w:r>
        <w:rPr>
          <w:noProof/>
        </w:rPr>
        <w:instrText xml:space="preserve"> PAGEREF _Toc416252653 \h </w:instrText>
      </w:r>
      <w:r>
        <w:rPr>
          <w:noProof/>
        </w:rPr>
      </w:r>
      <w:r>
        <w:rPr>
          <w:noProof/>
        </w:rPr>
        <w:fldChar w:fldCharType="separate"/>
      </w:r>
      <w:r>
        <w:rPr>
          <w:noProof/>
        </w:rPr>
        <w:t>13</w:t>
      </w:r>
      <w:r>
        <w:rPr>
          <w:noProof/>
        </w:rPr>
        <w:fldChar w:fldCharType="end"/>
      </w:r>
    </w:p>
    <w:p w:rsidR="00F1231D" w:rsidRDefault="00F1231D">
      <w:pPr>
        <w:pStyle w:val="TOC2"/>
        <w:tabs>
          <w:tab w:val="left" w:pos="600"/>
          <w:tab w:val="right" w:leader="dot" w:pos="9448"/>
        </w:tabs>
        <w:rPr>
          <w:rFonts w:asciiTheme="minorHAnsi" w:eastAsiaTheme="minorEastAsia" w:hAnsiTheme="minorHAnsi" w:cstheme="minorBidi"/>
          <w:noProof/>
          <w:sz w:val="22"/>
          <w:szCs w:val="22"/>
          <w:lang w:eastAsia="en-US"/>
        </w:rPr>
      </w:pPr>
      <w:r w:rsidRPr="004555DD">
        <w:rPr>
          <w:rFonts w:ascii="Wingdings" w:hAnsi="Wingdings" w:cs="Arial"/>
          <w:noProof/>
        </w:rPr>
        <w:t></w:t>
      </w:r>
      <w:r>
        <w:rPr>
          <w:rFonts w:asciiTheme="minorHAnsi" w:eastAsiaTheme="minorEastAsia" w:hAnsiTheme="minorHAnsi" w:cstheme="minorBidi"/>
          <w:noProof/>
          <w:sz w:val="22"/>
          <w:szCs w:val="22"/>
          <w:lang w:eastAsia="en-US"/>
        </w:rPr>
        <w:tab/>
      </w:r>
      <w:r w:rsidRPr="004555DD">
        <w:rPr>
          <w:rFonts w:ascii="Arial" w:hAnsi="Arial" w:cs="Arial"/>
          <w:noProof/>
        </w:rPr>
        <w:t>FEATURE: DND SERVICE (Activation and Dactivation)</w:t>
      </w:r>
      <w:r>
        <w:rPr>
          <w:noProof/>
        </w:rPr>
        <w:tab/>
      </w:r>
      <w:r>
        <w:rPr>
          <w:noProof/>
        </w:rPr>
        <w:fldChar w:fldCharType="begin"/>
      </w:r>
      <w:r>
        <w:rPr>
          <w:noProof/>
        </w:rPr>
        <w:instrText xml:space="preserve"> PAGEREF _Toc416252654 \h </w:instrText>
      </w:r>
      <w:r>
        <w:rPr>
          <w:noProof/>
        </w:rPr>
      </w:r>
      <w:r>
        <w:rPr>
          <w:noProof/>
        </w:rPr>
        <w:fldChar w:fldCharType="separate"/>
      </w:r>
      <w:r>
        <w:rPr>
          <w:noProof/>
        </w:rPr>
        <w:t>20</w:t>
      </w:r>
      <w:r>
        <w:rPr>
          <w:noProof/>
        </w:rPr>
        <w:fldChar w:fldCharType="end"/>
      </w:r>
    </w:p>
    <w:p w:rsidR="00F1231D" w:rsidRDefault="00F1231D">
      <w:pPr>
        <w:pStyle w:val="TOC2"/>
        <w:tabs>
          <w:tab w:val="left" w:pos="600"/>
          <w:tab w:val="right" w:leader="dot" w:pos="9448"/>
        </w:tabs>
        <w:rPr>
          <w:rFonts w:asciiTheme="minorHAnsi" w:eastAsiaTheme="minorEastAsia" w:hAnsiTheme="minorHAnsi" w:cstheme="minorBidi"/>
          <w:noProof/>
          <w:sz w:val="22"/>
          <w:szCs w:val="22"/>
          <w:lang w:eastAsia="en-US"/>
        </w:rPr>
      </w:pPr>
      <w:r w:rsidRPr="004555DD">
        <w:rPr>
          <w:rFonts w:ascii="Wingdings" w:hAnsi="Wingdings" w:cs="Arial"/>
          <w:noProof/>
        </w:rPr>
        <w:t></w:t>
      </w:r>
      <w:r>
        <w:rPr>
          <w:rFonts w:asciiTheme="minorHAnsi" w:eastAsiaTheme="minorEastAsia" w:hAnsiTheme="minorHAnsi" w:cstheme="minorBidi"/>
          <w:noProof/>
          <w:sz w:val="22"/>
          <w:szCs w:val="22"/>
          <w:lang w:eastAsia="en-US"/>
        </w:rPr>
        <w:tab/>
      </w:r>
      <w:r w:rsidRPr="004555DD">
        <w:rPr>
          <w:rFonts w:ascii="Arial" w:hAnsi="Arial" w:cs="Arial"/>
          <w:noProof/>
        </w:rPr>
        <w:t>FEATURE: OFU OFFERS</w:t>
      </w:r>
      <w:r>
        <w:rPr>
          <w:noProof/>
        </w:rPr>
        <w:tab/>
      </w:r>
      <w:r>
        <w:rPr>
          <w:noProof/>
        </w:rPr>
        <w:fldChar w:fldCharType="begin"/>
      </w:r>
      <w:r>
        <w:rPr>
          <w:noProof/>
        </w:rPr>
        <w:instrText xml:space="preserve"> PAGEREF _Toc416252655 \h </w:instrText>
      </w:r>
      <w:r>
        <w:rPr>
          <w:noProof/>
        </w:rPr>
      </w:r>
      <w:r>
        <w:rPr>
          <w:noProof/>
        </w:rPr>
        <w:fldChar w:fldCharType="separate"/>
      </w:r>
      <w:r>
        <w:rPr>
          <w:noProof/>
        </w:rPr>
        <w:t>22</w:t>
      </w:r>
      <w:r>
        <w:rPr>
          <w:noProof/>
        </w:rPr>
        <w:fldChar w:fldCharType="end"/>
      </w:r>
    </w:p>
    <w:p w:rsidR="00F1231D" w:rsidRDefault="00F1231D">
      <w:pPr>
        <w:pStyle w:val="TOC2"/>
        <w:tabs>
          <w:tab w:val="left" w:pos="600"/>
          <w:tab w:val="right" w:leader="dot" w:pos="9448"/>
        </w:tabs>
        <w:rPr>
          <w:rFonts w:asciiTheme="minorHAnsi" w:eastAsiaTheme="minorEastAsia" w:hAnsiTheme="minorHAnsi" w:cstheme="minorBidi"/>
          <w:noProof/>
          <w:sz w:val="22"/>
          <w:szCs w:val="22"/>
          <w:lang w:eastAsia="en-US"/>
        </w:rPr>
      </w:pPr>
      <w:r w:rsidRPr="004555DD">
        <w:rPr>
          <w:rFonts w:ascii="Wingdings" w:hAnsi="Wingdings" w:cs="Arial"/>
          <w:noProof/>
        </w:rPr>
        <w:t></w:t>
      </w:r>
      <w:r>
        <w:rPr>
          <w:rFonts w:asciiTheme="minorHAnsi" w:eastAsiaTheme="minorEastAsia" w:hAnsiTheme="minorHAnsi" w:cstheme="minorBidi"/>
          <w:noProof/>
          <w:sz w:val="22"/>
          <w:szCs w:val="22"/>
          <w:lang w:eastAsia="en-US"/>
        </w:rPr>
        <w:tab/>
      </w:r>
      <w:r w:rsidRPr="004555DD">
        <w:rPr>
          <w:rFonts w:ascii="Arial" w:hAnsi="Arial" w:cs="Arial"/>
          <w:noProof/>
        </w:rPr>
        <w:t>FEATURE: Bill Delivery Status-----------postpaid</w:t>
      </w:r>
      <w:r>
        <w:rPr>
          <w:noProof/>
        </w:rPr>
        <w:tab/>
      </w:r>
      <w:r>
        <w:rPr>
          <w:noProof/>
        </w:rPr>
        <w:fldChar w:fldCharType="begin"/>
      </w:r>
      <w:r>
        <w:rPr>
          <w:noProof/>
        </w:rPr>
        <w:instrText xml:space="preserve"> PAGEREF _Toc416252656 \h </w:instrText>
      </w:r>
      <w:r>
        <w:rPr>
          <w:noProof/>
        </w:rPr>
      </w:r>
      <w:r>
        <w:rPr>
          <w:noProof/>
        </w:rPr>
        <w:fldChar w:fldCharType="separate"/>
      </w:r>
      <w:r>
        <w:rPr>
          <w:noProof/>
        </w:rPr>
        <w:t>27</w:t>
      </w:r>
      <w:r>
        <w:rPr>
          <w:noProof/>
        </w:rPr>
        <w:fldChar w:fldCharType="end"/>
      </w:r>
    </w:p>
    <w:p w:rsidR="00F1231D" w:rsidRDefault="00F1231D">
      <w:pPr>
        <w:pStyle w:val="TOC2"/>
        <w:tabs>
          <w:tab w:val="left" w:pos="600"/>
          <w:tab w:val="right" w:leader="dot" w:pos="9448"/>
        </w:tabs>
        <w:rPr>
          <w:rFonts w:asciiTheme="minorHAnsi" w:eastAsiaTheme="minorEastAsia" w:hAnsiTheme="minorHAnsi" w:cstheme="minorBidi"/>
          <w:noProof/>
          <w:sz w:val="22"/>
          <w:szCs w:val="22"/>
          <w:lang w:eastAsia="en-US"/>
        </w:rPr>
      </w:pPr>
      <w:r w:rsidRPr="004555DD">
        <w:rPr>
          <w:rFonts w:ascii="Wingdings" w:hAnsi="Wingdings" w:cs="Arial"/>
          <w:noProof/>
        </w:rPr>
        <w:t></w:t>
      </w:r>
      <w:r>
        <w:rPr>
          <w:rFonts w:asciiTheme="minorHAnsi" w:eastAsiaTheme="minorEastAsia" w:hAnsiTheme="minorHAnsi" w:cstheme="minorBidi"/>
          <w:noProof/>
          <w:sz w:val="22"/>
          <w:szCs w:val="22"/>
          <w:lang w:eastAsia="en-US"/>
        </w:rPr>
        <w:tab/>
      </w:r>
      <w:r w:rsidRPr="004555DD">
        <w:rPr>
          <w:rFonts w:ascii="Arial" w:hAnsi="Arial" w:cs="Arial"/>
          <w:noProof/>
        </w:rPr>
        <w:t>FEATURE: GPRS Settings</w:t>
      </w:r>
      <w:r>
        <w:rPr>
          <w:noProof/>
        </w:rPr>
        <w:tab/>
      </w:r>
      <w:r>
        <w:rPr>
          <w:noProof/>
        </w:rPr>
        <w:fldChar w:fldCharType="begin"/>
      </w:r>
      <w:r>
        <w:rPr>
          <w:noProof/>
        </w:rPr>
        <w:instrText xml:space="preserve"> PAGEREF _Toc416252657 \h </w:instrText>
      </w:r>
      <w:r>
        <w:rPr>
          <w:noProof/>
        </w:rPr>
      </w:r>
      <w:r>
        <w:rPr>
          <w:noProof/>
        </w:rPr>
        <w:fldChar w:fldCharType="separate"/>
      </w:r>
      <w:r>
        <w:rPr>
          <w:noProof/>
        </w:rPr>
        <w:t>29</w:t>
      </w:r>
      <w:r>
        <w:rPr>
          <w:noProof/>
        </w:rPr>
        <w:fldChar w:fldCharType="end"/>
      </w:r>
    </w:p>
    <w:p w:rsidR="00B01A3E" w:rsidRDefault="005143A6" w:rsidP="00B01A3E">
      <w:pPr>
        <w:pStyle w:val="TOC1"/>
        <w:tabs>
          <w:tab w:val="right" w:leader="dot" w:pos="10618"/>
        </w:tabs>
        <w:rPr>
          <w:rFonts w:cs="Arial"/>
        </w:rPr>
        <w:sectPr w:rsidR="00B01A3E" w:rsidSect="008140BF">
          <w:type w:val="continuous"/>
          <w:pgSz w:w="11906" w:h="16838"/>
          <w:pgMar w:top="776" w:right="1740" w:bottom="776" w:left="708" w:header="720" w:footer="720" w:gutter="0"/>
          <w:cols w:space="720"/>
          <w:docGrid w:linePitch="360"/>
        </w:sectPr>
      </w:pPr>
      <w:r w:rsidRPr="001070D6">
        <w:rPr>
          <w:rFonts w:ascii="Franklin Gothic Book" w:hAnsi="Franklin Gothic Book"/>
          <w:color w:val="000000" w:themeColor="text1"/>
          <w:szCs w:val="20"/>
        </w:rPr>
        <w:fldChar w:fldCharType="end"/>
      </w:r>
    </w:p>
    <w:p w:rsidR="00B01A3E" w:rsidRDefault="00B01A3E" w:rsidP="00B01A3E">
      <w:pPr>
        <w:tabs>
          <w:tab w:val="right" w:leader="dot" w:pos="9350"/>
        </w:tabs>
        <w:jc w:val="center"/>
        <w:rPr>
          <w:rFonts w:ascii="Arial" w:hAnsi="Arial" w:cs="Arial"/>
        </w:rPr>
      </w:pPr>
    </w:p>
    <w:p w:rsidR="00B01A3E" w:rsidRPr="00A020A1" w:rsidRDefault="00B01A3E" w:rsidP="00B01A3E">
      <w:pPr>
        <w:pStyle w:val="Heading1"/>
        <w:tabs>
          <w:tab w:val="clear" w:pos="432"/>
          <w:tab w:val="left" w:pos="270"/>
          <w:tab w:val="num" w:pos="360"/>
          <w:tab w:val="right" w:leader="dot" w:pos="9350"/>
        </w:tabs>
        <w:spacing w:before="120"/>
        <w:ind w:left="360" w:hanging="360"/>
        <w:rPr>
          <w:rFonts w:ascii="Arial" w:hAnsi="Arial" w:cs="Arial"/>
          <w:sz w:val="22"/>
          <w:szCs w:val="22"/>
        </w:rPr>
      </w:pPr>
      <w:bookmarkStart w:id="0" w:name="_Toc377661534"/>
      <w:bookmarkStart w:id="1" w:name="_Toc416252646"/>
      <w:r w:rsidRPr="00A020A1">
        <w:rPr>
          <w:rFonts w:ascii="Arial" w:hAnsi="Arial" w:cs="Arial"/>
          <w:sz w:val="22"/>
          <w:szCs w:val="22"/>
        </w:rPr>
        <w:t>INTRODUCTION:</w:t>
      </w:r>
      <w:bookmarkEnd w:id="0"/>
      <w:bookmarkEnd w:id="1"/>
    </w:p>
    <w:p w:rsidR="00B01A3E" w:rsidRPr="00A020A1" w:rsidRDefault="00B01A3E" w:rsidP="00B01A3E">
      <w:pPr>
        <w:pStyle w:val="Heading2"/>
        <w:tabs>
          <w:tab w:val="num" w:pos="360"/>
          <w:tab w:val="left" w:pos="540"/>
          <w:tab w:val="left" w:pos="576"/>
        </w:tabs>
        <w:spacing w:before="120"/>
        <w:ind w:left="360" w:hanging="360"/>
        <w:rPr>
          <w:rFonts w:ascii="Arial" w:hAnsi="Arial" w:cs="Arial"/>
          <w:sz w:val="22"/>
          <w:szCs w:val="22"/>
        </w:rPr>
      </w:pPr>
      <w:bookmarkStart w:id="2" w:name="_Toc377661535"/>
      <w:bookmarkStart w:id="3" w:name="_Toc416252647"/>
      <w:r w:rsidRPr="00A020A1">
        <w:rPr>
          <w:rFonts w:ascii="Arial" w:hAnsi="Arial" w:cs="Arial"/>
          <w:sz w:val="22"/>
          <w:szCs w:val="22"/>
        </w:rPr>
        <w:t>PURPOSE:</w:t>
      </w:r>
      <w:bookmarkEnd w:id="2"/>
      <w:bookmarkEnd w:id="3"/>
    </w:p>
    <w:p w:rsidR="00B01A3E" w:rsidRPr="00A020A1" w:rsidRDefault="00B01A3E" w:rsidP="00B01A3E">
      <w:pPr>
        <w:tabs>
          <w:tab w:val="num" w:pos="900"/>
        </w:tabs>
        <w:ind w:left="720"/>
        <w:rPr>
          <w:rFonts w:ascii="Arial" w:hAnsi="Arial" w:cs="Arial"/>
        </w:rPr>
      </w:pPr>
      <w:r w:rsidRPr="00A020A1">
        <w:rPr>
          <w:rFonts w:ascii="Arial" w:hAnsi="Arial" w:cs="Arial"/>
        </w:rPr>
        <w:t xml:space="preserve">The purpose of this System Requirement Specification is to integrate </w:t>
      </w:r>
      <w:r w:rsidR="003344FB">
        <w:rPr>
          <w:rFonts w:ascii="Arial" w:hAnsi="Arial" w:cs="Arial"/>
        </w:rPr>
        <w:t xml:space="preserve">Self Service functionalities via IVR on </w:t>
      </w:r>
      <w:r>
        <w:rPr>
          <w:rFonts w:ascii="Arial" w:hAnsi="Arial" w:cs="Arial"/>
        </w:rPr>
        <w:t>T</w:t>
      </w:r>
      <w:r w:rsidRPr="00A020A1">
        <w:rPr>
          <w:rFonts w:ascii="Arial" w:hAnsi="Arial" w:cs="Arial"/>
        </w:rPr>
        <w:t xml:space="preserve">witter </w:t>
      </w:r>
      <w:r w:rsidR="003344FB">
        <w:rPr>
          <w:rFonts w:ascii="Arial" w:hAnsi="Arial" w:cs="Arial"/>
        </w:rPr>
        <w:t xml:space="preserve">Framework. This will enable self service functionalities to run on a </w:t>
      </w:r>
      <w:r w:rsidR="000F376B">
        <w:rPr>
          <w:rFonts w:ascii="Arial" w:hAnsi="Arial" w:cs="Arial"/>
        </w:rPr>
        <w:t>common</w:t>
      </w:r>
      <w:r w:rsidR="003344FB">
        <w:rPr>
          <w:rFonts w:ascii="Arial" w:hAnsi="Arial" w:cs="Arial"/>
        </w:rPr>
        <w:t xml:space="preserve"> framework irrespective of channel chosen.</w:t>
      </w:r>
      <w:r w:rsidRPr="00A020A1">
        <w:rPr>
          <w:rFonts w:ascii="Arial" w:hAnsi="Arial" w:cs="Arial"/>
        </w:rPr>
        <w:t xml:space="preserve">  </w:t>
      </w:r>
    </w:p>
    <w:p w:rsidR="00B01A3E" w:rsidRDefault="00B01A3E" w:rsidP="00B01A3E">
      <w:pPr>
        <w:pStyle w:val="Heading2"/>
        <w:tabs>
          <w:tab w:val="num" w:pos="360"/>
          <w:tab w:val="left" w:pos="540"/>
          <w:tab w:val="left" w:pos="576"/>
        </w:tabs>
        <w:ind w:left="360" w:hanging="360"/>
        <w:rPr>
          <w:rFonts w:ascii="Arial" w:hAnsi="Arial" w:cs="Arial"/>
          <w:bCs w:val="0"/>
          <w:color w:val="000000" w:themeColor="text1"/>
          <w:sz w:val="22"/>
          <w:szCs w:val="22"/>
        </w:rPr>
      </w:pPr>
      <w:bookmarkStart w:id="4" w:name="_Toc377661536"/>
      <w:bookmarkStart w:id="5" w:name="_Toc416252648"/>
      <w:r w:rsidRPr="00A020A1">
        <w:rPr>
          <w:rFonts w:ascii="Arial" w:hAnsi="Arial" w:cs="Arial"/>
          <w:bCs w:val="0"/>
          <w:color w:val="000000" w:themeColor="text1"/>
          <w:sz w:val="22"/>
          <w:szCs w:val="22"/>
        </w:rPr>
        <w:t>SCOPE:</w:t>
      </w:r>
      <w:bookmarkEnd w:id="4"/>
      <w:bookmarkEnd w:id="5"/>
    </w:p>
    <w:p w:rsidR="008A702C" w:rsidRPr="002E6D04" w:rsidRDefault="008A702C" w:rsidP="00C14788">
      <w:pPr>
        <w:pStyle w:val="ListParagraph"/>
        <w:numPr>
          <w:ilvl w:val="0"/>
          <w:numId w:val="56"/>
        </w:numPr>
        <w:rPr>
          <w:rFonts w:ascii="Arial" w:hAnsi="Arial" w:cs="Arial"/>
        </w:rPr>
      </w:pPr>
      <w:r w:rsidRPr="002E6D04">
        <w:rPr>
          <w:rFonts w:ascii="Arial" w:hAnsi="Arial" w:cs="Arial"/>
        </w:rPr>
        <w:t>Prepaid &amp; Postpaid</w:t>
      </w:r>
    </w:p>
    <w:p w:rsidR="00B01A3E" w:rsidRDefault="00B01A3E" w:rsidP="00B01A3E">
      <w:pPr>
        <w:pStyle w:val="Heading2"/>
        <w:tabs>
          <w:tab w:val="num" w:pos="360"/>
          <w:tab w:val="left" w:pos="540"/>
          <w:tab w:val="left" w:pos="576"/>
        </w:tabs>
        <w:ind w:left="360" w:hanging="360"/>
        <w:rPr>
          <w:rFonts w:ascii="Arial" w:hAnsi="Arial" w:cs="Arial"/>
          <w:sz w:val="22"/>
          <w:szCs w:val="22"/>
        </w:rPr>
      </w:pPr>
      <w:bookmarkStart w:id="6" w:name="_Toc377661537"/>
      <w:bookmarkStart w:id="7" w:name="_Toc416252649"/>
      <w:r w:rsidRPr="00A020A1">
        <w:rPr>
          <w:rFonts w:ascii="Arial" w:hAnsi="Arial" w:cs="Arial"/>
          <w:sz w:val="22"/>
          <w:szCs w:val="22"/>
        </w:rPr>
        <w:t>TARGET AUDIENCE:</w:t>
      </w:r>
      <w:bookmarkEnd w:id="6"/>
      <w:bookmarkEnd w:id="7"/>
    </w:p>
    <w:p w:rsidR="00B01A3E" w:rsidRPr="003423EF" w:rsidRDefault="00B01A3E" w:rsidP="00B01A3E">
      <w:pPr>
        <w:adjustRightInd w:val="0"/>
        <w:ind w:left="-270" w:firstLine="846"/>
        <w:rPr>
          <w:rFonts w:ascii="Arial" w:hAnsi="Arial" w:cs="Arial"/>
        </w:rPr>
      </w:pPr>
      <w:r w:rsidRPr="003423EF">
        <w:rPr>
          <w:rFonts w:ascii="Arial" w:hAnsi="Arial" w:cs="Arial"/>
        </w:rPr>
        <w:t>The intended audience for the SRS is:</w:t>
      </w:r>
    </w:p>
    <w:p w:rsidR="00B01A3E" w:rsidRPr="00794B77" w:rsidRDefault="00B01A3E" w:rsidP="00C14788">
      <w:pPr>
        <w:pStyle w:val="TOCBase"/>
        <w:numPr>
          <w:ilvl w:val="0"/>
          <w:numId w:val="54"/>
        </w:numPr>
        <w:tabs>
          <w:tab w:val="clear" w:pos="1170"/>
          <w:tab w:val="clear" w:pos="6480"/>
          <w:tab w:val="num" w:pos="1080"/>
        </w:tabs>
        <w:suppressAutoHyphens w:val="0"/>
        <w:autoSpaceDE w:val="0"/>
        <w:autoSpaceDN w:val="0"/>
        <w:adjustRightInd w:val="0"/>
        <w:spacing w:after="0"/>
        <w:ind w:left="1440"/>
        <w:jc w:val="left"/>
        <w:rPr>
          <w:rFonts w:ascii="Arial" w:hAnsi="Arial" w:cs="Arial"/>
          <w:color w:val="000000"/>
          <w:spacing w:val="0"/>
          <w:szCs w:val="22"/>
        </w:rPr>
      </w:pPr>
      <w:r w:rsidRPr="00794B77">
        <w:rPr>
          <w:rFonts w:ascii="Arial" w:hAnsi="Arial" w:cs="Arial"/>
          <w:color w:val="000000"/>
          <w:spacing w:val="0"/>
          <w:szCs w:val="22"/>
        </w:rPr>
        <w:t>Business Team</w:t>
      </w:r>
    </w:p>
    <w:p w:rsidR="00B01A3E" w:rsidRPr="00794B77" w:rsidRDefault="00B01A3E" w:rsidP="00C14788">
      <w:pPr>
        <w:pStyle w:val="TOCBase"/>
        <w:numPr>
          <w:ilvl w:val="0"/>
          <w:numId w:val="54"/>
        </w:numPr>
        <w:tabs>
          <w:tab w:val="clear" w:pos="1170"/>
          <w:tab w:val="clear" w:pos="6480"/>
          <w:tab w:val="num" w:pos="1080"/>
        </w:tabs>
        <w:suppressAutoHyphens w:val="0"/>
        <w:autoSpaceDE w:val="0"/>
        <w:autoSpaceDN w:val="0"/>
        <w:adjustRightInd w:val="0"/>
        <w:spacing w:after="0"/>
        <w:ind w:left="1440"/>
        <w:jc w:val="left"/>
        <w:rPr>
          <w:rFonts w:ascii="Arial" w:hAnsi="Arial" w:cs="Arial"/>
          <w:szCs w:val="22"/>
        </w:rPr>
      </w:pPr>
      <w:r w:rsidRPr="00794B77">
        <w:rPr>
          <w:rFonts w:ascii="Arial" w:hAnsi="Arial" w:cs="Arial"/>
          <w:szCs w:val="22"/>
        </w:rPr>
        <w:t>Development Work Stream</w:t>
      </w:r>
    </w:p>
    <w:p w:rsidR="00B01A3E" w:rsidRPr="00794B77" w:rsidRDefault="00B01A3E" w:rsidP="00C14788">
      <w:pPr>
        <w:pStyle w:val="TOCBase"/>
        <w:numPr>
          <w:ilvl w:val="0"/>
          <w:numId w:val="54"/>
        </w:numPr>
        <w:tabs>
          <w:tab w:val="clear" w:pos="1170"/>
          <w:tab w:val="clear" w:pos="6480"/>
          <w:tab w:val="num" w:pos="1080"/>
        </w:tabs>
        <w:suppressAutoHyphens w:val="0"/>
        <w:autoSpaceDE w:val="0"/>
        <w:autoSpaceDN w:val="0"/>
        <w:adjustRightInd w:val="0"/>
        <w:spacing w:after="0"/>
        <w:ind w:left="1440"/>
        <w:jc w:val="left"/>
        <w:rPr>
          <w:rFonts w:ascii="Arial" w:hAnsi="Arial" w:cs="Arial"/>
          <w:szCs w:val="22"/>
        </w:rPr>
      </w:pPr>
      <w:r w:rsidRPr="00794B77">
        <w:rPr>
          <w:rFonts w:ascii="Arial" w:hAnsi="Arial" w:cs="Arial"/>
          <w:spacing w:val="0"/>
          <w:szCs w:val="22"/>
        </w:rPr>
        <w:t>BSS Operation</w:t>
      </w:r>
    </w:p>
    <w:p w:rsidR="00B01A3E" w:rsidRPr="00794B77" w:rsidRDefault="00B01A3E" w:rsidP="00C14788">
      <w:pPr>
        <w:pStyle w:val="TOCBase"/>
        <w:numPr>
          <w:ilvl w:val="0"/>
          <w:numId w:val="54"/>
        </w:numPr>
        <w:tabs>
          <w:tab w:val="clear" w:pos="1170"/>
          <w:tab w:val="clear" w:pos="6480"/>
          <w:tab w:val="num" w:pos="1080"/>
        </w:tabs>
        <w:suppressAutoHyphens w:val="0"/>
        <w:autoSpaceDE w:val="0"/>
        <w:autoSpaceDN w:val="0"/>
        <w:adjustRightInd w:val="0"/>
        <w:spacing w:after="0"/>
        <w:ind w:left="1440"/>
        <w:jc w:val="left"/>
        <w:rPr>
          <w:rFonts w:ascii="Arial" w:hAnsi="Arial" w:cs="Arial"/>
          <w:szCs w:val="22"/>
        </w:rPr>
      </w:pPr>
      <w:r w:rsidRPr="00794B77">
        <w:rPr>
          <w:rFonts w:ascii="Arial" w:hAnsi="Arial" w:cs="Arial"/>
          <w:color w:val="000000"/>
          <w:spacing w:val="0"/>
          <w:szCs w:val="22"/>
        </w:rPr>
        <w:t>SAT Team</w:t>
      </w:r>
    </w:p>
    <w:p w:rsidR="00B01A3E" w:rsidRPr="00A020A1" w:rsidRDefault="00B01A3E" w:rsidP="00B01A3E">
      <w:pPr>
        <w:pStyle w:val="Heading2"/>
        <w:tabs>
          <w:tab w:val="num" w:pos="360"/>
          <w:tab w:val="left" w:pos="540"/>
          <w:tab w:val="left" w:pos="576"/>
        </w:tabs>
        <w:spacing w:after="120"/>
        <w:ind w:left="360" w:hanging="360"/>
        <w:rPr>
          <w:rFonts w:ascii="Arial" w:hAnsi="Arial" w:cs="Arial"/>
          <w:sz w:val="22"/>
          <w:szCs w:val="22"/>
        </w:rPr>
      </w:pPr>
      <w:bookmarkStart w:id="8" w:name="_Toc377661538"/>
      <w:bookmarkStart w:id="9" w:name="_Toc416252650"/>
      <w:r w:rsidRPr="00A020A1">
        <w:rPr>
          <w:rFonts w:ascii="Arial" w:hAnsi="Arial" w:cs="Arial"/>
          <w:sz w:val="22"/>
          <w:szCs w:val="22"/>
        </w:rPr>
        <w:t>DEFINITIONS, ABBREVIATIONS AND ACRONYMS:</w:t>
      </w:r>
      <w:bookmarkEnd w:id="8"/>
      <w:bookmarkEnd w:id="9"/>
    </w:p>
    <w:tbl>
      <w:tblPr>
        <w:tblpPr w:leftFromText="180" w:rightFromText="180" w:vertAnchor="text" w:tblpX="648" w:tblpY="1"/>
        <w:tblOverlap w:val="never"/>
        <w:tblW w:w="8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78"/>
        <w:gridCol w:w="1350"/>
        <w:gridCol w:w="4700"/>
      </w:tblGrid>
      <w:tr w:rsidR="00B01A3E" w:rsidRPr="00794B77" w:rsidTr="002A1056">
        <w:trPr>
          <w:trHeight w:val="471"/>
        </w:trPr>
        <w:tc>
          <w:tcPr>
            <w:tcW w:w="2178" w:type="dxa"/>
            <w:vAlign w:val="center"/>
          </w:tcPr>
          <w:p w:rsidR="00B01A3E" w:rsidRPr="00794B77" w:rsidRDefault="00B01A3E" w:rsidP="002A1056">
            <w:pPr>
              <w:tabs>
                <w:tab w:val="num" w:pos="360"/>
              </w:tabs>
              <w:spacing w:before="0" w:after="0"/>
              <w:ind w:left="360" w:hanging="360"/>
              <w:jc w:val="center"/>
              <w:rPr>
                <w:rFonts w:ascii="Franklin Gothic Book" w:hAnsi="Franklin Gothic Book" w:cs="Arial"/>
                <w:b/>
              </w:rPr>
            </w:pPr>
          </w:p>
        </w:tc>
        <w:tc>
          <w:tcPr>
            <w:tcW w:w="1350" w:type="dxa"/>
            <w:vAlign w:val="center"/>
          </w:tcPr>
          <w:p w:rsidR="00B01A3E" w:rsidRPr="00794B77" w:rsidRDefault="00B01A3E" w:rsidP="002A1056">
            <w:pPr>
              <w:tabs>
                <w:tab w:val="num" w:pos="360"/>
              </w:tabs>
              <w:suppressAutoHyphens w:val="0"/>
              <w:spacing w:before="0" w:after="0"/>
              <w:ind w:left="360" w:hanging="360"/>
              <w:jc w:val="center"/>
              <w:rPr>
                <w:rFonts w:ascii="Franklin Gothic Book" w:hAnsi="Franklin Gothic Book" w:cs="Arial"/>
                <w:lang w:eastAsia="en-US"/>
              </w:rPr>
            </w:pPr>
            <w:r w:rsidRPr="00794B77">
              <w:rPr>
                <w:rFonts w:ascii="Franklin Gothic Book" w:hAnsi="Franklin Gothic Book" w:cs="Arial"/>
                <w:lang w:eastAsia="en-US"/>
              </w:rPr>
              <w:t>IVR</w:t>
            </w:r>
          </w:p>
        </w:tc>
        <w:tc>
          <w:tcPr>
            <w:tcW w:w="4700" w:type="dxa"/>
            <w:vAlign w:val="center"/>
          </w:tcPr>
          <w:p w:rsidR="00B01A3E" w:rsidRPr="00794B77" w:rsidRDefault="00B01A3E" w:rsidP="002A1056">
            <w:pPr>
              <w:tabs>
                <w:tab w:val="num" w:pos="360"/>
              </w:tabs>
              <w:suppressAutoHyphens w:val="0"/>
              <w:spacing w:before="0" w:after="0"/>
              <w:ind w:left="360" w:hanging="360"/>
              <w:jc w:val="center"/>
              <w:rPr>
                <w:rFonts w:ascii="Franklin Gothic Book" w:hAnsi="Franklin Gothic Book" w:cs="Arial"/>
                <w:lang w:eastAsia="en-US"/>
              </w:rPr>
            </w:pPr>
            <w:r w:rsidRPr="00794B77">
              <w:rPr>
                <w:rFonts w:ascii="Franklin Gothic Book" w:hAnsi="Franklin Gothic Book" w:cs="Arial"/>
                <w:lang w:eastAsia="en-US"/>
              </w:rPr>
              <w:t>Interactive Voice Response</w:t>
            </w:r>
          </w:p>
        </w:tc>
      </w:tr>
    </w:tbl>
    <w:p w:rsidR="00B01A3E" w:rsidRDefault="00B01A3E" w:rsidP="00B01A3E">
      <w:pPr>
        <w:pStyle w:val="Heading2"/>
        <w:numPr>
          <w:ilvl w:val="0"/>
          <w:numId w:val="0"/>
        </w:numPr>
        <w:tabs>
          <w:tab w:val="left" w:pos="540"/>
          <w:tab w:val="left" w:pos="576"/>
          <w:tab w:val="num" w:pos="1296"/>
        </w:tabs>
        <w:ind w:left="360"/>
        <w:rPr>
          <w:rFonts w:ascii="Arial" w:hAnsi="Arial" w:cs="Arial"/>
          <w:sz w:val="22"/>
          <w:szCs w:val="22"/>
        </w:rPr>
      </w:pPr>
      <w:bookmarkStart w:id="10" w:name="_Toc377661539"/>
    </w:p>
    <w:p w:rsidR="00B01A3E" w:rsidRDefault="00B01A3E" w:rsidP="00B01A3E">
      <w:pPr>
        <w:pStyle w:val="Heading1"/>
        <w:pageBreakBefore/>
        <w:tabs>
          <w:tab w:val="left" w:pos="270"/>
        </w:tabs>
        <w:rPr>
          <w:rFonts w:ascii="Tahoma" w:hAnsi="Tahoma" w:cs="Tahoma"/>
          <w:sz w:val="24"/>
          <w:szCs w:val="24"/>
        </w:rPr>
      </w:pPr>
      <w:bookmarkStart w:id="11" w:name="_Toc377661540"/>
      <w:bookmarkStart w:id="12" w:name="_Toc416252651"/>
      <w:bookmarkEnd w:id="10"/>
      <w:r>
        <w:rPr>
          <w:rFonts w:ascii="Tahoma" w:hAnsi="Tahoma" w:cs="Tahoma"/>
          <w:sz w:val="24"/>
          <w:szCs w:val="24"/>
        </w:rPr>
        <w:lastRenderedPageBreak/>
        <w:t>ASSUMPTIONS</w:t>
      </w:r>
      <w:r w:rsidRPr="006E160A">
        <w:rPr>
          <w:rFonts w:ascii="Tahoma" w:hAnsi="Tahoma" w:cs="Tahoma"/>
          <w:sz w:val="24"/>
          <w:szCs w:val="24"/>
        </w:rPr>
        <w:t>:</w:t>
      </w:r>
      <w:bookmarkEnd w:id="11"/>
      <w:bookmarkEnd w:id="12"/>
      <w:r>
        <w:rPr>
          <w:rFonts w:ascii="Tahoma" w:hAnsi="Tahoma" w:cs="Tahoma"/>
          <w:sz w:val="24"/>
          <w:szCs w:val="24"/>
        </w:rPr>
        <w:t xml:space="preserve"> </w:t>
      </w:r>
      <w:r w:rsidRPr="006E160A">
        <w:rPr>
          <w:rFonts w:ascii="Tahoma" w:hAnsi="Tahoma" w:cs="Tahoma"/>
          <w:sz w:val="24"/>
          <w:szCs w:val="24"/>
        </w:rPr>
        <w:t xml:space="preserve"> </w:t>
      </w:r>
    </w:p>
    <w:p w:rsidR="00B01A3E" w:rsidRPr="00E8428C" w:rsidRDefault="00B01A3E" w:rsidP="00B01A3E">
      <w:pPr>
        <w:pStyle w:val="InfoBlue"/>
        <w:numPr>
          <w:ilvl w:val="0"/>
          <w:numId w:val="52"/>
        </w:numPr>
        <w:spacing w:after="0" w:line="240" w:lineRule="auto"/>
        <w:rPr>
          <w:rFonts w:ascii="Tahoma" w:hAnsi="Tahoma" w:cs="Tahoma"/>
          <w:b/>
          <w:color w:val="auto"/>
          <w:sz w:val="24"/>
          <w:szCs w:val="24"/>
        </w:rPr>
      </w:pPr>
      <w:r w:rsidRPr="007972EA">
        <w:rPr>
          <w:rFonts w:ascii="Tahoma" w:hAnsi="Tahoma" w:cs="Tahoma"/>
          <w:b/>
          <w:color w:val="auto"/>
          <w:sz w:val="24"/>
          <w:szCs w:val="24"/>
        </w:rPr>
        <w:t xml:space="preserve">ASSUMPTIONS </w:t>
      </w:r>
      <w:r>
        <w:rPr>
          <w:rFonts w:ascii="Tahoma" w:hAnsi="Tahoma" w:cs="Tahoma"/>
          <w:b/>
          <w:color w:val="auto"/>
          <w:sz w:val="24"/>
          <w:szCs w:val="24"/>
        </w:rPr>
        <w:t>:</w:t>
      </w:r>
    </w:p>
    <w:p w:rsidR="00591A9C" w:rsidRPr="002D2408" w:rsidRDefault="00591A9C" w:rsidP="00C14788">
      <w:pPr>
        <w:pStyle w:val="BodyText"/>
        <w:numPr>
          <w:ilvl w:val="0"/>
          <w:numId w:val="57"/>
        </w:numPr>
        <w:jc w:val="both"/>
        <w:rPr>
          <w:rFonts w:ascii="Calibri" w:hAnsi="Calibri"/>
          <w:b w:val="0"/>
          <w:bCs w:val="0"/>
          <w:sz w:val="22"/>
          <w:szCs w:val="22"/>
        </w:rPr>
      </w:pPr>
      <w:r w:rsidRPr="002D2408">
        <w:rPr>
          <w:rFonts w:ascii="Calibri" w:hAnsi="Calibri"/>
          <w:b w:val="0"/>
          <w:bCs w:val="0"/>
          <w:sz w:val="22"/>
          <w:szCs w:val="22"/>
        </w:rPr>
        <w:t>SR status catered through this CR will retrieve only the last open SR available in CRM.</w:t>
      </w:r>
    </w:p>
    <w:p w:rsidR="00591A9C" w:rsidRPr="002D2408" w:rsidRDefault="00F53854" w:rsidP="00C14788">
      <w:pPr>
        <w:pStyle w:val="BodyText"/>
        <w:numPr>
          <w:ilvl w:val="0"/>
          <w:numId w:val="57"/>
        </w:numPr>
        <w:jc w:val="both"/>
        <w:rPr>
          <w:rFonts w:ascii="Calibri" w:hAnsi="Calibri"/>
          <w:b w:val="0"/>
          <w:bCs w:val="0"/>
          <w:sz w:val="22"/>
          <w:szCs w:val="22"/>
        </w:rPr>
      </w:pPr>
      <w:r w:rsidRPr="002D2408">
        <w:rPr>
          <w:rFonts w:ascii="Calibri" w:hAnsi="Calibri"/>
          <w:b w:val="0"/>
          <w:bCs w:val="0"/>
          <w:sz w:val="22"/>
          <w:szCs w:val="22"/>
        </w:rPr>
        <w:t>Configuration of</w:t>
      </w:r>
      <w:r w:rsidR="00C67826" w:rsidRPr="002D2408">
        <w:rPr>
          <w:rFonts w:ascii="Calibri" w:hAnsi="Calibri"/>
          <w:b w:val="0"/>
          <w:bCs w:val="0"/>
          <w:sz w:val="22"/>
          <w:szCs w:val="22"/>
        </w:rPr>
        <w:t xml:space="preserve"> a new keyword req</w:t>
      </w:r>
      <w:r w:rsidR="000C7C82" w:rsidRPr="002D2408">
        <w:rPr>
          <w:rFonts w:ascii="Calibri" w:hAnsi="Calibri"/>
          <w:b w:val="0"/>
          <w:bCs w:val="0"/>
          <w:sz w:val="22"/>
          <w:szCs w:val="22"/>
        </w:rPr>
        <w:t>uired in SSDB for OPENSR feature with IVR as NEW source.</w:t>
      </w:r>
    </w:p>
    <w:p w:rsidR="000C7C82" w:rsidRPr="002D2408" w:rsidRDefault="000C7C82" w:rsidP="00C14788">
      <w:pPr>
        <w:pStyle w:val="BodyText"/>
        <w:numPr>
          <w:ilvl w:val="0"/>
          <w:numId w:val="57"/>
        </w:numPr>
        <w:jc w:val="both"/>
        <w:rPr>
          <w:rFonts w:ascii="Calibri" w:hAnsi="Calibri"/>
          <w:b w:val="0"/>
          <w:bCs w:val="0"/>
          <w:sz w:val="22"/>
          <w:szCs w:val="22"/>
        </w:rPr>
      </w:pPr>
      <w:r w:rsidRPr="002D2408">
        <w:rPr>
          <w:rFonts w:ascii="Calibri" w:hAnsi="Calibri"/>
          <w:b w:val="0"/>
          <w:bCs w:val="0"/>
          <w:sz w:val="22"/>
          <w:szCs w:val="22"/>
        </w:rPr>
        <w:t>For the migration of Self service features on Twitter Framework on IVR, configuration of the source i.e IVR against respective keyword/feature is required in SSDB</w:t>
      </w:r>
      <w:r w:rsidR="005C4560" w:rsidRPr="002D2408">
        <w:rPr>
          <w:rFonts w:ascii="Calibri" w:hAnsi="Calibri"/>
          <w:b w:val="0"/>
          <w:bCs w:val="0"/>
          <w:sz w:val="22"/>
          <w:szCs w:val="22"/>
        </w:rPr>
        <w:t>.</w:t>
      </w:r>
    </w:p>
    <w:p w:rsidR="00C63137" w:rsidRDefault="00C63137" w:rsidP="00C14788">
      <w:pPr>
        <w:pStyle w:val="BodyText"/>
        <w:numPr>
          <w:ilvl w:val="0"/>
          <w:numId w:val="57"/>
        </w:numPr>
        <w:jc w:val="both"/>
        <w:rPr>
          <w:rFonts w:ascii="Calibri" w:hAnsi="Calibri"/>
          <w:b w:val="0"/>
          <w:bCs w:val="0"/>
          <w:sz w:val="22"/>
          <w:szCs w:val="22"/>
        </w:rPr>
      </w:pPr>
      <w:r w:rsidRPr="002D2408">
        <w:rPr>
          <w:rFonts w:ascii="Calibri" w:hAnsi="Calibri"/>
          <w:b w:val="0"/>
          <w:bCs w:val="0"/>
          <w:sz w:val="22"/>
          <w:szCs w:val="22"/>
        </w:rPr>
        <w:t>Under feature Duplicate Bill, FAX is out of scope.</w:t>
      </w:r>
    </w:p>
    <w:p w:rsidR="002766AA" w:rsidRDefault="002766AA" w:rsidP="002766AA">
      <w:pPr>
        <w:pStyle w:val="BodyText"/>
      </w:pPr>
    </w:p>
    <w:p w:rsidR="002766AA" w:rsidRDefault="002766AA" w:rsidP="002766AA">
      <w:pPr>
        <w:pStyle w:val="BodyText"/>
      </w:pPr>
    </w:p>
    <w:p w:rsidR="002766AA" w:rsidRDefault="002766AA" w:rsidP="002766AA">
      <w:pPr>
        <w:pStyle w:val="BodyText"/>
      </w:pPr>
    </w:p>
    <w:p w:rsidR="002766AA" w:rsidRDefault="002766AA" w:rsidP="002766AA">
      <w:pPr>
        <w:pStyle w:val="BodyText"/>
      </w:pPr>
    </w:p>
    <w:p w:rsidR="002766AA" w:rsidRDefault="002766AA" w:rsidP="002766AA">
      <w:pPr>
        <w:pStyle w:val="BodyText"/>
      </w:pPr>
    </w:p>
    <w:p w:rsidR="002766AA" w:rsidRDefault="002766AA" w:rsidP="002766AA">
      <w:pPr>
        <w:pStyle w:val="BodyText"/>
      </w:pPr>
    </w:p>
    <w:p w:rsidR="002766AA" w:rsidRDefault="002766AA" w:rsidP="002766AA">
      <w:pPr>
        <w:pStyle w:val="BodyText"/>
      </w:pPr>
    </w:p>
    <w:p w:rsidR="002766AA" w:rsidRDefault="002766AA" w:rsidP="002766AA">
      <w:pPr>
        <w:pStyle w:val="BodyText"/>
      </w:pPr>
    </w:p>
    <w:p w:rsidR="002766AA" w:rsidRDefault="002766AA" w:rsidP="002766AA">
      <w:pPr>
        <w:pStyle w:val="BodyText"/>
      </w:pPr>
    </w:p>
    <w:p w:rsidR="00B01A3E" w:rsidRDefault="00B01A3E" w:rsidP="00B01A3E"/>
    <w:p w:rsidR="00B01A3E" w:rsidRDefault="00B01A3E" w:rsidP="00B01A3E"/>
    <w:p w:rsidR="00B01A3E" w:rsidRDefault="00B01A3E" w:rsidP="00B01A3E"/>
    <w:p w:rsidR="00B01A3E" w:rsidRDefault="00B01A3E" w:rsidP="00B01A3E"/>
    <w:p w:rsidR="00B01A3E" w:rsidRDefault="00B01A3E" w:rsidP="00B01A3E"/>
    <w:p w:rsidR="00B01A3E" w:rsidRDefault="00B01A3E" w:rsidP="00B01A3E"/>
    <w:p w:rsidR="00B01A3E" w:rsidRDefault="00B01A3E" w:rsidP="00B01A3E"/>
    <w:p w:rsidR="00B01A3E" w:rsidRDefault="00B01A3E" w:rsidP="00B01A3E"/>
    <w:p w:rsidR="00B01A3E" w:rsidRDefault="00B01A3E" w:rsidP="00B01A3E"/>
    <w:p w:rsidR="00D46EBD" w:rsidRPr="00D46EBD" w:rsidRDefault="00B01A3E" w:rsidP="00D46EBD">
      <w:pPr>
        <w:pStyle w:val="Heading2"/>
        <w:tabs>
          <w:tab w:val="clear" w:pos="1296"/>
          <w:tab w:val="num" w:pos="360"/>
        </w:tabs>
        <w:spacing w:before="120"/>
        <w:ind w:left="270" w:hanging="306"/>
      </w:pPr>
      <w:bookmarkStart w:id="13" w:name="_Toc416252652"/>
      <w:r>
        <w:t>DETAILED SYSTEM FLOW:</w:t>
      </w:r>
      <w:bookmarkEnd w:id="13"/>
      <w:r>
        <w:t xml:space="preserve"> </w:t>
      </w:r>
      <w:bookmarkStart w:id="14" w:name="__RefHeading__7543_711620849"/>
      <w:bookmarkEnd w:id="14"/>
    </w:p>
    <w:p w:rsidR="004851EE" w:rsidRDefault="004851EE" w:rsidP="004851EE">
      <w:pPr>
        <w:rPr>
          <w:b/>
        </w:rPr>
      </w:pPr>
    </w:p>
    <w:p w:rsidR="00F53854" w:rsidRPr="00010EE9" w:rsidRDefault="00F53854" w:rsidP="00C14788">
      <w:pPr>
        <w:pStyle w:val="ListParagraph"/>
        <w:numPr>
          <w:ilvl w:val="0"/>
          <w:numId w:val="60"/>
        </w:numPr>
        <w:rPr>
          <w:b/>
        </w:rPr>
      </w:pPr>
      <w:r w:rsidRPr="00010EE9">
        <w:rPr>
          <w:b/>
        </w:rPr>
        <w:t>SR Status (Open SR)</w:t>
      </w:r>
      <w:r w:rsidR="007F7333">
        <w:rPr>
          <w:b/>
        </w:rPr>
        <w:t>-----------------Prepaid &amp; Postpaid</w:t>
      </w:r>
    </w:p>
    <w:p w:rsidR="00F53854" w:rsidRDefault="00F53854" w:rsidP="00C14788">
      <w:pPr>
        <w:pStyle w:val="ListParagraph"/>
        <w:numPr>
          <w:ilvl w:val="0"/>
          <w:numId w:val="60"/>
        </w:numPr>
      </w:pPr>
      <w:r w:rsidRPr="00F53854">
        <w:t xml:space="preserve">The customer will </w:t>
      </w:r>
      <w:r>
        <w:t>call on defined IVR number in order to know his Open SR. The customer will select the option for the same.</w:t>
      </w:r>
    </w:p>
    <w:p w:rsidR="00F53854" w:rsidRDefault="00F53854" w:rsidP="00C14788">
      <w:pPr>
        <w:pStyle w:val="ListParagraph"/>
        <w:numPr>
          <w:ilvl w:val="0"/>
          <w:numId w:val="60"/>
        </w:numPr>
      </w:pPr>
      <w:r>
        <w:t>Post selecting the option, the request will flow</w:t>
      </w:r>
      <w:r w:rsidR="00990372">
        <w:t xml:space="preserve"> from IVR</w:t>
      </w:r>
      <w:r>
        <w:t xml:space="preserve"> to TIBCO</w:t>
      </w:r>
      <w:r w:rsidR="00990372">
        <w:t xml:space="preserve"> via SOAP</w:t>
      </w:r>
      <w:r>
        <w:t>.</w:t>
      </w:r>
    </w:p>
    <w:p w:rsidR="00F53854" w:rsidRDefault="00F53854" w:rsidP="00C14788">
      <w:pPr>
        <w:pStyle w:val="ListParagraph"/>
        <w:numPr>
          <w:ilvl w:val="0"/>
          <w:numId w:val="60"/>
        </w:numPr>
      </w:pPr>
      <w:r>
        <w:t>TIBCO will do the necessary validation as per existing process</w:t>
      </w:r>
      <w:r w:rsidR="007520FC">
        <w:t xml:space="preserve"> i.e through SSDB</w:t>
      </w:r>
      <w:r>
        <w:t>.</w:t>
      </w:r>
    </w:p>
    <w:p w:rsidR="00F53854" w:rsidRDefault="00F53854" w:rsidP="00C14788">
      <w:pPr>
        <w:pStyle w:val="ListParagraph"/>
        <w:numPr>
          <w:ilvl w:val="0"/>
          <w:numId w:val="61"/>
        </w:numPr>
      </w:pPr>
      <w:r>
        <w:t xml:space="preserve">Whether the requested MDN is a valid </w:t>
      </w:r>
      <w:r w:rsidR="00990372">
        <w:t>Reliance number or not.</w:t>
      </w:r>
    </w:p>
    <w:p w:rsidR="00990372" w:rsidRDefault="00990372" w:rsidP="00C14788">
      <w:pPr>
        <w:pStyle w:val="ListParagraph"/>
        <w:numPr>
          <w:ilvl w:val="0"/>
          <w:numId w:val="61"/>
        </w:numPr>
        <w:tabs>
          <w:tab w:val="left" w:pos="4845"/>
        </w:tabs>
      </w:pPr>
      <w:r>
        <w:t>Whether the request type is valid or not.</w:t>
      </w:r>
    </w:p>
    <w:p w:rsidR="00990372" w:rsidRDefault="00990372" w:rsidP="00990372">
      <w:pPr>
        <w:tabs>
          <w:tab w:val="left" w:pos="4845"/>
        </w:tabs>
        <w:ind w:left="1080"/>
      </w:pPr>
      <w:r>
        <w:t xml:space="preserve">Note:- </w:t>
      </w:r>
      <w:r w:rsidR="003A2756">
        <w:t>The following will be error codes</w:t>
      </w:r>
      <w:r>
        <w:t>.</w:t>
      </w:r>
      <w:r>
        <w:tab/>
      </w:r>
    </w:p>
    <w:p w:rsidR="00BB3BA3" w:rsidRDefault="00BB3BA3" w:rsidP="003A2756">
      <w:pPr>
        <w:pStyle w:val="ListParagraph"/>
        <w:numPr>
          <w:ilvl w:val="2"/>
          <w:numId w:val="56"/>
        </w:numPr>
        <w:tabs>
          <w:tab w:val="left" w:pos="4845"/>
        </w:tabs>
      </w:pPr>
      <w:r>
        <w:t>For Success cases error code will be ----0</w:t>
      </w:r>
    </w:p>
    <w:p w:rsidR="00BB3BA3" w:rsidRDefault="00BB3BA3" w:rsidP="003A2756">
      <w:pPr>
        <w:pStyle w:val="ListParagraph"/>
        <w:numPr>
          <w:ilvl w:val="2"/>
          <w:numId w:val="56"/>
        </w:numPr>
        <w:tabs>
          <w:tab w:val="left" w:pos="4845"/>
        </w:tabs>
      </w:pPr>
      <w:r>
        <w:t>For Failure cases error code will be ----1</w:t>
      </w:r>
    </w:p>
    <w:p w:rsidR="003A2756" w:rsidRDefault="003A2756" w:rsidP="003A2756">
      <w:pPr>
        <w:pStyle w:val="ListParagraph"/>
        <w:numPr>
          <w:ilvl w:val="2"/>
          <w:numId w:val="56"/>
        </w:numPr>
        <w:tabs>
          <w:tab w:val="left" w:pos="4845"/>
        </w:tabs>
      </w:pPr>
      <w:r>
        <w:t>For cases where no OPEN SR ID error code will be -----101</w:t>
      </w:r>
    </w:p>
    <w:p w:rsidR="00F1231D" w:rsidRDefault="00790A42" w:rsidP="00C14788">
      <w:pPr>
        <w:pStyle w:val="ListParagraph"/>
        <w:numPr>
          <w:ilvl w:val="0"/>
          <w:numId w:val="60"/>
        </w:numPr>
      </w:pPr>
      <w:r>
        <w:t>Business will provide the necessary message to be played based upon the combination of Case Type and Subtype available in CRM. IVR will maintain the respected message against Case Type and Subtype</w:t>
      </w:r>
    </w:p>
    <w:p w:rsidR="0066169B" w:rsidRPr="00F53854" w:rsidRDefault="0066169B" w:rsidP="00C14788">
      <w:pPr>
        <w:pStyle w:val="ListParagraph"/>
        <w:numPr>
          <w:ilvl w:val="0"/>
          <w:numId w:val="60"/>
        </w:numPr>
      </w:pPr>
      <w:r>
        <w:t>IVR based upon the output received will play the necessary information.</w:t>
      </w:r>
    </w:p>
    <w:p w:rsidR="00C56E58" w:rsidRDefault="00C56E58" w:rsidP="004851EE"/>
    <w:p w:rsidR="00C56E58" w:rsidRDefault="00C56E58" w:rsidP="004851EE"/>
    <w:p w:rsidR="00FA455A" w:rsidRDefault="00FA455A" w:rsidP="00FA455A">
      <w:pPr>
        <w:tabs>
          <w:tab w:val="left" w:pos="2430"/>
        </w:tabs>
        <w:spacing w:after="0"/>
        <w:rPr>
          <w:rFonts w:ascii="Arial" w:hAnsi="Arial" w:cs="Arial"/>
          <w:b/>
        </w:rPr>
      </w:pPr>
    </w:p>
    <w:p w:rsidR="00FA455A" w:rsidRDefault="00010EE9" w:rsidP="00010EE9">
      <w:pPr>
        <w:pStyle w:val="ListParagraph"/>
        <w:numPr>
          <w:ilvl w:val="0"/>
          <w:numId w:val="52"/>
        </w:numPr>
        <w:tabs>
          <w:tab w:val="left" w:pos="2430"/>
        </w:tabs>
        <w:spacing w:after="0"/>
        <w:rPr>
          <w:rFonts w:ascii="Arial" w:hAnsi="Arial" w:cs="Arial"/>
          <w:b/>
        </w:rPr>
      </w:pPr>
      <w:r w:rsidRPr="00010EE9">
        <w:rPr>
          <w:rFonts w:ascii="Arial" w:hAnsi="Arial" w:cs="Arial"/>
          <w:b/>
        </w:rPr>
        <w:t>CRM Intera</w:t>
      </w:r>
      <w:r>
        <w:rPr>
          <w:rFonts w:ascii="Arial" w:hAnsi="Arial" w:cs="Arial"/>
          <w:b/>
        </w:rPr>
        <w:t>ction H</w:t>
      </w:r>
      <w:r w:rsidRPr="00010EE9">
        <w:rPr>
          <w:rFonts w:ascii="Arial" w:hAnsi="Arial" w:cs="Arial"/>
          <w:b/>
        </w:rPr>
        <w:t>istory</w:t>
      </w:r>
      <w:r w:rsidR="007F7333">
        <w:rPr>
          <w:rFonts w:ascii="Arial" w:hAnsi="Arial" w:cs="Arial"/>
          <w:b/>
        </w:rPr>
        <w:t>---------Prepaid &amp; Postpaid</w:t>
      </w:r>
    </w:p>
    <w:p w:rsidR="00010EE9" w:rsidRDefault="00010EE9" w:rsidP="00010EE9">
      <w:pPr>
        <w:tabs>
          <w:tab w:val="left" w:pos="2430"/>
        </w:tabs>
        <w:spacing w:after="0"/>
        <w:rPr>
          <w:rFonts w:ascii="Arial" w:hAnsi="Arial" w:cs="Arial"/>
          <w:b/>
        </w:rPr>
      </w:pPr>
    </w:p>
    <w:p w:rsidR="008501A1" w:rsidRDefault="00282603" w:rsidP="00C14788">
      <w:pPr>
        <w:pStyle w:val="ListParagraph"/>
        <w:numPr>
          <w:ilvl w:val="0"/>
          <w:numId w:val="62"/>
        </w:numPr>
        <w:tabs>
          <w:tab w:val="left" w:pos="2430"/>
        </w:tabs>
        <w:spacing w:after="0"/>
        <w:rPr>
          <w:rFonts w:ascii="Arial" w:hAnsi="Arial" w:cs="Arial"/>
        </w:rPr>
      </w:pPr>
      <w:r w:rsidRPr="008501A1">
        <w:rPr>
          <w:rFonts w:ascii="Arial" w:hAnsi="Arial" w:cs="Arial"/>
        </w:rPr>
        <w:t>CRM interaction history will be used only for IVR intelligence and analysis</w:t>
      </w:r>
      <w:r w:rsidR="008501A1">
        <w:rPr>
          <w:rFonts w:ascii="Arial" w:hAnsi="Arial" w:cs="Arial"/>
        </w:rPr>
        <w:t xml:space="preserve"> only</w:t>
      </w:r>
      <w:r w:rsidRPr="008501A1">
        <w:rPr>
          <w:rFonts w:ascii="Arial" w:hAnsi="Arial" w:cs="Arial"/>
        </w:rPr>
        <w:t xml:space="preserve">. </w:t>
      </w:r>
    </w:p>
    <w:p w:rsidR="00336EC4" w:rsidRPr="008501A1" w:rsidRDefault="00336EC4" w:rsidP="00C14788">
      <w:pPr>
        <w:pStyle w:val="ListParagraph"/>
        <w:numPr>
          <w:ilvl w:val="0"/>
          <w:numId w:val="62"/>
        </w:numPr>
        <w:tabs>
          <w:tab w:val="left" w:pos="2430"/>
        </w:tabs>
        <w:spacing w:after="0"/>
        <w:rPr>
          <w:rFonts w:ascii="Arial" w:hAnsi="Arial" w:cs="Arial"/>
        </w:rPr>
      </w:pPr>
      <w:r w:rsidRPr="008501A1">
        <w:rPr>
          <w:rFonts w:ascii="Arial" w:hAnsi="Arial" w:cs="Arial"/>
        </w:rPr>
        <w:t>For the same DSS will dump the following information in the agreed FTP location</w:t>
      </w:r>
      <w:r w:rsidR="00C862E6" w:rsidRPr="008501A1">
        <w:rPr>
          <w:rFonts w:ascii="Arial" w:hAnsi="Arial" w:cs="Arial"/>
        </w:rPr>
        <w:t>.</w:t>
      </w:r>
    </w:p>
    <w:p w:rsidR="00ED212C" w:rsidRDefault="00ED212C" w:rsidP="00ED212C">
      <w:pPr>
        <w:pStyle w:val="ListParagraph"/>
        <w:tabs>
          <w:tab w:val="left" w:pos="2430"/>
        </w:tabs>
        <w:spacing w:after="0"/>
        <w:rPr>
          <w:rFonts w:ascii="Arial" w:hAnsi="Arial" w:cs="Arial"/>
        </w:rPr>
      </w:pPr>
    </w:p>
    <w:p w:rsidR="00ED212C" w:rsidRDefault="00ED212C" w:rsidP="00ED212C">
      <w:pPr>
        <w:pStyle w:val="ListParagraph"/>
        <w:tabs>
          <w:tab w:val="left" w:pos="2430"/>
        </w:tabs>
        <w:spacing w:after="0"/>
        <w:rPr>
          <w:rFonts w:ascii="Arial" w:hAnsi="Arial" w:cs="Arial"/>
        </w:rPr>
      </w:pPr>
    </w:p>
    <w:p w:rsidR="00ED212C" w:rsidRDefault="00ED212C" w:rsidP="00ED212C">
      <w:pPr>
        <w:pStyle w:val="ListParagraph"/>
        <w:tabs>
          <w:tab w:val="left" w:pos="2430"/>
        </w:tabs>
        <w:spacing w:after="0"/>
        <w:rPr>
          <w:rFonts w:ascii="Arial" w:hAnsi="Arial" w:cs="Arial"/>
        </w:rPr>
      </w:pPr>
      <w:r w:rsidRPr="00BD7ABB">
        <w:rPr>
          <w:rFonts w:ascii="Arial" w:hAnsi="Arial" w:cs="Arial"/>
        </w:rPr>
        <w:object w:dxaOrig="1536" w:dyaOrig="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10" o:title=""/>
          </v:shape>
          <o:OLEObject Type="Embed" ProgID="Excel.Sheet.8" ShapeID="_x0000_i1025" DrawAspect="Icon" ObjectID="_1489994726" r:id="rId11"/>
        </w:object>
      </w:r>
    </w:p>
    <w:p w:rsidR="00C862E6" w:rsidRDefault="00C862E6" w:rsidP="00C14788">
      <w:pPr>
        <w:pStyle w:val="ListParagraph"/>
        <w:numPr>
          <w:ilvl w:val="0"/>
          <w:numId w:val="62"/>
        </w:numPr>
        <w:tabs>
          <w:tab w:val="left" w:pos="2430"/>
        </w:tabs>
        <w:spacing w:after="0"/>
        <w:rPr>
          <w:rFonts w:ascii="Arial" w:hAnsi="Arial" w:cs="Arial"/>
        </w:rPr>
      </w:pPr>
      <w:r>
        <w:rPr>
          <w:rFonts w:ascii="Arial" w:hAnsi="Arial" w:cs="Arial"/>
        </w:rPr>
        <w:t xml:space="preserve">For one time DSS will dump the data for 90 days and post which data will provided on D-1 basis. </w:t>
      </w:r>
    </w:p>
    <w:p w:rsidR="00C862E6" w:rsidRDefault="00C862E6" w:rsidP="00C862E6">
      <w:pPr>
        <w:pStyle w:val="ListParagraph"/>
        <w:tabs>
          <w:tab w:val="left" w:pos="2430"/>
        </w:tabs>
        <w:spacing w:after="0"/>
        <w:rPr>
          <w:rFonts w:ascii="Arial" w:hAnsi="Arial" w:cs="Arial"/>
        </w:rPr>
      </w:pPr>
      <w:r>
        <w:rPr>
          <w:rFonts w:ascii="Arial" w:hAnsi="Arial" w:cs="Arial"/>
        </w:rPr>
        <w:t>Note:- DSS dump will contain no filtration logic.</w:t>
      </w:r>
    </w:p>
    <w:p w:rsidR="00C862E6" w:rsidRPr="00282603" w:rsidRDefault="00C862E6" w:rsidP="00C862E6">
      <w:pPr>
        <w:pStyle w:val="ListParagraph"/>
        <w:tabs>
          <w:tab w:val="left" w:pos="2430"/>
        </w:tabs>
        <w:spacing w:after="0"/>
        <w:rPr>
          <w:rFonts w:ascii="Arial" w:hAnsi="Arial" w:cs="Arial"/>
        </w:rPr>
      </w:pPr>
      <w:r>
        <w:rPr>
          <w:rFonts w:ascii="Arial" w:hAnsi="Arial" w:cs="Arial"/>
        </w:rPr>
        <w:t xml:space="preserve"> </w:t>
      </w:r>
    </w:p>
    <w:p w:rsidR="00010EE9" w:rsidRDefault="00010EE9" w:rsidP="00010EE9">
      <w:pPr>
        <w:tabs>
          <w:tab w:val="left" w:pos="2430"/>
        </w:tabs>
        <w:spacing w:after="0"/>
        <w:rPr>
          <w:rFonts w:ascii="Arial" w:hAnsi="Arial" w:cs="Arial"/>
          <w:b/>
        </w:rPr>
      </w:pPr>
    </w:p>
    <w:p w:rsidR="00010EE9" w:rsidRDefault="004638CC" w:rsidP="004638CC">
      <w:pPr>
        <w:tabs>
          <w:tab w:val="left" w:pos="2430"/>
        </w:tabs>
        <w:spacing w:after="0"/>
        <w:rPr>
          <w:rFonts w:ascii="Arial" w:hAnsi="Arial" w:cs="Arial"/>
          <w:b/>
        </w:rPr>
      </w:pPr>
      <w:r w:rsidRPr="004638CC">
        <w:rPr>
          <w:rFonts w:ascii="Arial" w:hAnsi="Arial" w:cs="Arial"/>
          <w:b/>
        </w:rPr>
        <w:t>3.</w:t>
      </w:r>
      <w:r>
        <w:rPr>
          <w:rFonts w:ascii="Arial" w:hAnsi="Arial" w:cs="Arial"/>
          <w:b/>
        </w:rPr>
        <w:t xml:space="preserve"> </w:t>
      </w:r>
      <w:r w:rsidR="00F176D2">
        <w:rPr>
          <w:rFonts w:ascii="Arial" w:hAnsi="Arial" w:cs="Arial"/>
          <w:b/>
        </w:rPr>
        <w:t>Date Of Birth ------------P</w:t>
      </w:r>
      <w:r w:rsidRPr="004638CC">
        <w:rPr>
          <w:rFonts w:ascii="Arial" w:hAnsi="Arial" w:cs="Arial"/>
          <w:b/>
        </w:rPr>
        <w:t>ostpaid.</w:t>
      </w:r>
    </w:p>
    <w:p w:rsidR="004638CC" w:rsidRPr="004638CC" w:rsidRDefault="004638CC" w:rsidP="004638CC">
      <w:pPr>
        <w:tabs>
          <w:tab w:val="left" w:pos="2430"/>
        </w:tabs>
        <w:spacing w:after="0"/>
        <w:rPr>
          <w:rFonts w:ascii="Arial" w:hAnsi="Arial" w:cs="Arial"/>
          <w:b/>
        </w:rPr>
      </w:pPr>
    </w:p>
    <w:p w:rsidR="00F5069C" w:rsidRDefault="004638CC" w:rsidP="00C14788">
      <w:pPr>
        <w:pStyle w:val="ListParagraph"/>
        <w:numPr>
          <w:ilvl w:val="0"/>
          <w:numId w:val="63"/>
        </w:numPr>
        <w:tabs>
          <w:tab w:val="left" w:pos="2430"/>
        </w:tabs>
        <w:spacing w:after="0"/>
        <w:rPr>
          <w:rFonts w:ascii="Arial" w:hAnsi="Arial" w:cs="Arial"/>
        </w:rPr>
      </w:pPr>
      <w:r w:rsidRPr="00F5069C">
        <w:rPr>
          <w:rFonts w:ascii="Arial" w:hAnsi="Arial" w:cs="Arial"/>
        </w:rPr>
        <w:t xml:space="preserve">Date of Birth dump will be used only for IVR intelligence and analysis. </w:t>
      </w:r>
    </w:p>
    <w:p w:rsidR="004638CC" w:rsidRPr="00F5069C" w:rsidRDefault="004638CC" w:rsidP="00C14788">
      <w:pPr>
        <w:pStyle w:val="ListParagraph"/>
        <w:numPr>
          <w:ilvl w:val="0"/>
          <w:numId w:val="63"/>
        </w:numPr>
        <w:tabs>
          <w:tab w:val="left" w:pos="2430"/>
        </w:tabs>
        <w:spacing w:after="0"/>
        <w:rPr>
          <w:rFonts w:ascii="Arial" w:hAnsi="Arial" w:cs="Arial"/>
        </w:rPr>
      </w:pPr>
      <w:r w:rsidRPr="00F5069C">
        <w:rPr>
          <w:rFonts w:ascii="Arial" w:hAnsi="Arial" w:cs="Arial"/>
        </w:rPr>
        <w:t>For the same DSS will dump the following information in the agreed FTP location.</w:t>
      </w:r>
    </w:p>
    <w:p w:rsidR="004638CC" w:rsidRDefault="004638CC" w:rsidP="004638CC">
      <w:pPr>
        <w:pStyle w:val="ListParagraph"/>
        <w:tabs>
          <w:tab w:val="left" w:pos="2430"/>
        </w:tabs>
        <w:spacing w:after="0"/>
        <w:rPr>
          <w:rFonts w:ascii="Arial" w:hAnsi="Arial" w:cs="Arial"/>
          <w:b/>
        </w:rPr>
      </w:pPr>
    </w:p>
    <w:p w:rsidR="004638CC" w:rsidRPr="004638CC" w:rsidRDefault="004638CC" w:rsidP="00C14788">
      <w:pPr>
        <w:pStyle w:val="ListParagraph"/>
        <w:numPr>
          <w:ilvl w:val="0"/>
          <w:numId w:val="64"/>
        </w:numPr>
        <w:tabs>
          <w:tab w:val="left" w:pos="2430"/>
        </w:tabs>
        <w:spacing w:after="0"/>
        <w:rPr>
          <w:rFonts w:ascii="Arial" w:hAnsi="Arial" w:cs="Arial"/>
          <w:b/>
        </w:rPr>
      </w:pPr>
      <w:r w:rsidRPr="004638CC">
        <w:rPr>
          <w:rFonts w:ascii="Arial" w:hAnsi="Arial" w:cs="Arial"/>
          <w:b/>
        </w:rPr>
        <w:t>MDN/ DAF/ DOB/ OTAF date.</w:t>
      </w:r>
    </w:p>
    <w:p w:rsidR="00F5069C" w:rsidRDefault="004638CC" w:rsidP="00C14788">
      <w:pPr>
        <w:pStyle w:val="ListParagraph"/>
        <w:numPr>
          <w:ilvl w:val="0"/>
          <w:numId w:val="63"/>
        </w:numPr>
        <w:tabs>
          <w:tab w:val="left" w:pos="2430"/>
        </w:tabs>
        <w:spacing w:after="0"/>
        <w:rPr>
          <w:rFonts w:ascii="Arial" w:hAnsi="Arial" w:cs="Arial"/>
        </w:rPr>
      </w:pPr>
      <w:r>
        <w:rPr>
          <w:rFonts w:ascii="Arial" w:hAnsi="Arial" w:cs="Arial"/>
        </w:rPr>
        <w:t>DSS will</w:t>
      </w:r>
      <w:r w:rsidRPr="004638CC">
        <w:rPr>
          <w:rFonts w:ascii="Arial" w:hAnsi="Arial" w:cs="Arial"/>
        </w:rPr>
        <w:t xml:space="preserve"> provide the latest DOB dump </w:t>
      </w:r>
      <w:r>
        <w:rPr>
          <w:rFonts w:ascii="Arial" w:hAnsi="Arial" w:cs="Arial"/>
        </w:rPr>
        <w:t xml:space="preserve">of </w:t>
      </w:r>
      <w:r w:rsidRPr="004638CC">
        <w:rPr>
          <w:rFonts w:ascii="Arial" w:hAnsi="Arial" w:cs="Arial"/>
        </w:rPr>
        <w:t>each month along with incremental daily dump</w:t>
      </w:r>
      <w:r>
        <w:rPr>
          <w:rFonts w:ascii="Arial" w:hAnsi="Arial" w:cs="Arial"/>
        </w:rPr>
        <w:t xml:space="preserve"> on D-1 basis</w:t>
      </w:r>
      <w:r w:rsidRPr="004638CC">
        <w:rPr>
          <w:rFonts w:ascii="Arial" w:hAnsi="Arial" w:cs="Arial"/>
        </w:rPr>
        <w:t xml:space="preserve">. </w:t>
      </w:r>
    </w:p>
    <w:p w:rsidR="004638CC" w:rsidRDefault="004638CC" w:rsidP="00C14788">
      <w:pPr>
        <w:pStyle w:val="ListParagraph"/>
        <w:numPr>
          <w:ilvl w:val="0"/>
          <w:numId w:val="63"/>
        </w:numPr>
        <w:tabs>
          <w:tab w:val="left" w:pos="2430"/>
        </w:tabs>
        <w:spacing w:after="0"/>
        <w:rPr>
          <w:rFonts w:ascii="Arial" w:hAnsi="Arial" w:cs="Arial"/>
        </w:rPr>
      </w:pPr>
      <w:r w:rsidRPr="004638CC">
        <w:rPr>
          <w:rFonts w:ascii="Arial" w:hAnsi="Arial" w:cs="Arial"/>
        </w:rPr>
        <w:t xml:space="preserve">The monthly dump </w:t>
      </w:r>
      <w:r>
        <w:rPr>
          <w:rFonts w:ascii="Arial" w:hAnsi="Arial" w:cs="Arial"/>
        </w:rPr>
        <w:t>will</w:t>
      </w:r>
      <w:r w:rsidRPr="004638CC">
        <w:rPr>
          <w:rFonts w:ascii="Arial" w:hAnsi="Arial" w:cs="Arial"/>
        </w:rPr>
        <w:t xml:space="preserve"> be used to refresh the existing master data</w:t>
      </w:r>
      <w:r>
        <w:rPr>
          <w:rFonts w:ascii="Arial" w:hAnsi="Arial" w:cs="Arial"/>
        </w:rPr>
        <w:t xml:space="preserve"> in IVR.</w:t>
      </w:r>
    </w:p>
    <w:p w:rsidR="00010EE9" w:rsidRPr="004638CC" w:rsidRDefault="00010EE9" w:rsidP="00010EE9">
      <w:pPr>
        <w:tabs>
          <w:tab w:val="left" w:pos="2430"/>
        </w:tabs>
        <w:spacing w:after="0"/>
        <w:rPr>
          <w:rFonts w:ascii="Arial" w:hAnsi="Arial" w:cs="Arial"/>
        </w:rPr>
      </w:pPr>
    </w:p>
    <w:p w:rsidR="00010EE9" w:rsidRDefault="00F176D2" w:rsidP="00B82026">
      <w:pPr>
        <w:pStyle w:val="ListParagraph"/>
        <w:numPr>
          <w:ilvl w:val="0"/>
          <w:numId w:val="62"/>
        </w:numPr>
        <w:tabs>
          <w:tab w:val="left" w:pos="2430"/>
        </w:tabs>
        <w:spacing w:after="0"/>
        <w:rPr>
          <w:rFonts w:ascii="Arial" w:hAnsi="Arial" w:cs="Arial"/>
          <w:b/>
        </w:rPr>
      </w:pPr>
      <w:r w:rsidRPr="00F176D2">
        <w:rPr>
          <w:rFonts w:ascii="Arial" w:hAnsi="Arial" w:cs="Arial"/>
          <w:b/>
        </w:rPr>
        <w:t>Pack due for renewal / about to expire</w:t>
      </w:r>
      <w:r>
        <w:rPr>
          <w:rFonts w:ascii="Arial" w:hAnsi="Arial" w:cs="Arial"/>
          <w:b/>
        </w:rPr>
        <w:t>------------------------Prepaid</w:t>
      </w:r>
    </w:p>
    <w:p w:rsidR="00242EFF" w:rsidRPr="00242EFF" w:rsidRDefault="00242EFF" w:rsidP="00242EFF">
      <w:pPr>
        <w:pStyle w:val="ListParagraph"/>
        <w:rPr>
          <w:rFonts w:ascii="Arial" w:hAnsi="Arial" w:cs="Arial"/>
          <w:b/>
        </w:rPr>
      </w:pPr>
    </w:p>
    <w:p w:rsidR="002A0CB2" w:rsidRDefault="006B3A8B" w:rsidP="00C14788">
      <w:pPr>
        <w:pStyle w:val="ListParagraph"/>
        <w:numPr>
          <w:ilvl w:val="0"/>
          <w:numId w:val="65"/>
        </w:numPr>
        <w:tabs>
          <w:tab w:val="left" w:pos="2430"/>
        </w:tabs>
        <w:spacing w:after="0"/>
        <w:rPr>
          <w:rFonts w:ascii="Arial" w:hAnsi="Arial" w:cs="Arial"/>
        </w:rPr>
      </w:pPr>
      <w:r w:rsidRPr="002A0CB2">
        <w:rPr>
          <w:rFonts w:ascii="Arial" w:hAnsi="Arial" w:cs="Arial"/>
        </w:rPr>
        <w:t xml:space="preserve">Pack Due For Renewal dump will be used only for IVR intelligence and analysis. </w:t>
      </w:r>
    </w:p>
    <w:p w:rsidR="00126E25" w:rsidRPr="002A0CB2" w:rsidRDefault="006B3A8B" w:rsidP="00C14788">
      <w:pPr>
        <w:pStyle w:val="ListParagraph"/>
        <w:numPr>
          <w:ilvl w:val="0"/>
          <w:numId w:val="65"/>
        </w:numPr>
        <w:tabs>
          <w:tab w:val="left" w:pos="2430"/>
        </w:tabs>
        <w:spacing w:after="0"/>
        <w:rPr>
          <w:rFonts w:ascii="Arial" w:hAnsi="Arial" w:cs="Arial"/>
        </w:rPr>
      </w:pPr>
      <w:r w:rsidRPr="002A0CB2">
        <w:rPr>
          <w:rFonts w:ascii="Arial" w:hAnsi="Arial" w:cs="Arial"/>
        </w:rPr>
        <w:t>For the same DSS will dump the following information in the agreed FTP location</w:t>
      </w:r>
      <w:r w:rsidR="00126E25" w:rsidRPr="002A0CB2">
        <w:rPr>
          <w:rFonts w:ascii="Arial" w:hAnsi="Arial" w:cs="Arial"/>
        </w:rPr>
        <w:t xml:space="preserve"> on a weekly basis. For the same DSS will refer data through SAS to access view-View Name NPCM.ALCOS_DUE_WEEKLY - this contains GSM MDN having ALCO due in next 7 days.</w:t>
      </w:r>
    </w:p>
    <w:p w:rsidR="00126E25" w:rsidRDefault="00126E25" w:rsidP="00126E25">
      <w:pPr>
        <w:tabs>
          <w:tab w:val="left" w:pos="2430"/>
        </w:tabs>
        <w:spacing w:after="0"/>
        <w:jc w:val="right"/>
        <w:rPr>
          <w:rFonts w:ascii="Arial" w:hAnsi="Arial" w:cs="Arial"/>
          <w:b/>
        </w:rPr>
      </w:pPr>
    </w:p>
    <w:p w:rsidR="00010EE9" w:rsidRPr="00126E25" w:rsidRDefault="00126E25" w:rsidP="00C14788">
      <w:pPr>
        <w:pStyle w:val="ListParagraph"/>
        <w:numPr>
          <w:ilvl w:val="0"/>
          <w:numId w:val="64"/>
        </w:numPr>
        <w:tabs>
          <w:tab w:val="left" w:pos="2430"/>
        </w:tabs>
        <w:spacing w:after="0"/>
        <w:rPr>
          <w:rFonts w:ascii="Arial" w:hAnsi="Arial" w:cs="Arial"/>
          <w:b/>
        </w:rPr>
      </w:pPr>
      <w:r w:rsidRPr="00126E25">
        <w:rPr>
          <w:rFonts w:ascii="Arial" w:hAnsi="Arial" w:cs="Arial"/>
          <w:b/>
        </w:rPr>
        <w:t>MDN / ALCO name &amp; it's validity</w:t>
      </w:r>
    </w:p>
    <w:p w:rsidR="00010EE9" w:rsidRDefault="00010EE9" w:rsidP="00010EE9">
      <w:pPr>
        <w:tabs>
          <w:tab w:val="left" w:pos="2430"/>
        </w:tabs>
        <w:spacing w:after="0"/>
        <w:rPr>
          <w:rFonts w:ascii="Arial" w:hAnsi="Arial" w:cs="Arial"/>
          <w:b/>
        </w:rPr>
      </w:pPr>
    </w:p>
    <w:p w:rsidR="00010EE9" w:rsidRPr="00ED3A15" w:rsidRDefault="002673BC" w:rsidP="00010EE9">
      <w:pPr>
        <w:tabs>
          <w:tab w:val="left" w:pos="2430"/>
        </w:tabs>
        <w:spacing w:after="0"/>
        <w:rPr>
          <w:rFonts w:ascii="Arial" w:hAnsi="Arial" w:cs="Arial"/>
          <w:color w:val="FF0000"/>
        </w:rPr>
      </w:pPr>
      <w:r>
        <w:rPr>
          <w:rFonts w:ascii="Arial" w:hAnsi="Arial" w:cs="Arial"/>
          <w:b/>
        </w:rPr>
        <w:t xml:space="preserve">Note:- </w:t>
      </w:r>
      <w:r w:rsidRPr="002673BC">
        <w:rPr>
          <w:rFonts w:ascii="Arial" w:hAnsi="Arial" w:cs="Arial"/>
          <w:sz w:val="20"/>
          <w:szCs w:val="20"/>
        </w:rPr>
        <w:t xml:space="preserve">For this feature </w:t>
      </w:r>
      <w:r w:rsidRPr="002673BC">
        <w:rPr>
          <w:rFonts w:ascii="Arial" w:hAnsi="Arial" w:cs="Arial"/>
        </w:rPr>
        <w:t>Pack due for renewal / about to expire Business will provide the user friendly name against each ALCO and this will be maintained at IVR.</w:t>
      </w:r>
      <w:r w:rsidR="00ED3A15">
        <w:rPr>
          <w:rFonts w:ascii="Arial" w:hAnsi="Arial" w:cs="Arial"/>
        </w:rPr>
        <w:t xml:space="preserve"> -------- </w:t>
      </w:r>
      <w:r w:rsidR="00ED3A15" w:rsidRPr="00ED3A15">
        <w:rPr>
          <w:rFonts w:ascii="Arial" w:hAnsi="Arial" w:cs="Arial"/>
          <w:color w:val="FF0000"/>
        </w:rPr>
        <w:t>Awaited From Business</w:t>
      </w:r>
    </w:p>
    <w:p w:rsidR="00010EE9" w:rsidRPr="002673BC" w:rsidRDefault="00010EE9" w:rsidP="00010EE9">
      <w:pPr>
        <w:tabs>
          <w:tab w:val="left" w:pos="2430"/>
        </w:tabs>
        <w:spacing w:after="0"/>
        <w:rPr>
          <w:rFonts w:ascii="Arial" w:hAnsi="Arial" w:cs="Arial"/>
        </w:rPr>
      </w:pPr>
    </w:p>
    <w:p w:rsidR="00010EE9" w:rsidRDefault="00010EE9" w:rsidP="00010EE9">
      <w:pPr>
        <w:tabs>
          <w:tab w:val="left" w:pos="2430"/>
        </w:tabs>
        <w:spacing w:after="0"/>
        <w:rPr>
          <w:rFonts w:ascii="Arial" w:hAnsi="Arial" w:cs="Arial"/>
          <w:b/>
        </w:rPr>
      </w:pPr>
    </w:p>
    <w:p w:rsidR="00010EE9" w:rsidRPr="008D4B70" w:rsidRDefault="008D4B70" w:rsidP="00B82026">
      <w:pPr>
        <w:pStyle w:val="ListParagraph"/>
        <w:numPr>
          <w:ilvl w:val="0"/>
          <w:numId w:val="62"/>
        </w:numPr>
        <w:tabs>
          <w:tab w:val="left" w:pos="2430"/>
        </w:tabs>
        <w:spacing w:after="0"/>
        <w:rPr>
          <w:rFonts w:ascii="Arial" w:hAnsi="Arial" w:cs="Arial"/>
          <w:b/>
        </w:rPr>
      </w:pPr>
      <w:r w:rsidRPr="008D4B70">
        <w:rPr>
          <w:rFonts w:ascii="Arial" w:hAnsi="Arial" w:cs="Arial"/>
          <w:b/>
        </w:rPr>
        <w:t>To request for duplicate bill</w:t>
      </w:r>
      <w:r>
        <w:rPr>
          <w:rFonts w:ascii="Arial" w:hAnsi="Arial" w:cs="Arial"/>
          <w:b/>
        </w:rPr>
        <w:t>-------------------Postpaid</w:t>
      </w:r>
    </w:p>
    <w:p w:rsidR="00010EE9" w:rsidRDefault="00010EE9" w:rsidP="00010EE9">
      <w:pPr>
        <w:tabs>
          <w:tab w:val="left" w:pos="2430"/>
        </w:tabs>
        <w:spacing w:after="0"/>
        <w:rPr>
          <w:rFonts w:ascii="Arial" w:hAnsi="Arial" w:cs="Arial"/>
          <w:b/>
        </w:rPr>
      </w:pPr>
    </w:p>
    <w:p w:rsidR="00010EE9" w:rsidRDefault="00597057" w:rsidP="00C14788">
      <w:pPr>
        <w:pStyle w:val="ListParagraph"/>
        <w:numPr>
          <w:ilvl w:val="0"/>
          <w:numId w:val="66"/>
        </w:numPr>
        <w:tabs>
          <w:tab w:val="left" w:pos="2430"/>
        </w:tabs>
        <w:spacing w:after="0"/>
        <w:rPr>
          <w:rFonts w:ascii="Arial" w:hAnsi="Arial" w:cs="Arial"/>
        </w:rPr>
      </w:pPr>
      <w:r w:rsidRPr="00597057">
        <w:rPr>
          <w:rFonts w:ascii="Arial" w:hAnsi="Arial" w:cs="Arial"/>
        </w:rPr>
        <w:t xml:space="preserve">The customer </w:t>
      </w:r>
      <w:r>
        <w:rPr>
          <w:rFonts w:ascii="Arial" w:hAnsi="Arial" w:cs="Arial"/>
        </w:rPr>
        <w:t>will request for Duplicate Bill on IVR. IVR will prompt the customer for duplicate bill mode. Duplicate Bill mode can be as follows:-</w:t>
      </w:r>
    </w:p>
    <w:p w:rsidR="00597057" w:rsidRPr="00675F15" w:rsidRDefault="00597057" w:rsidP="00597057">
      <w:pPr>
        <w:ind w:left="720"/>
        <w:rPr>
          <w:rFonts w:ascii="Arial" w:hAnsi="Arial" w:cs="Arial"/>
        </w:rPr>
      </w:pPr>
      <w:r w:rsidRPr="00675F15">
        <w:rPr>
          <w:rFonts w:ascii="Arial" w:hAnsi="Arial" w:cs="Arial"/>
          <w:b/>
        </w:rPr>
        <w:t xml:space="preserve">         </w:t>
      </w:r>
      <w:r w:rsidRPr="00675F15">
        <w:rPr>
          <w:rFonts w:ascii="Arial" w:hAnsi="Arial" w:cs="Arial"/>
        </w:rPr>
        <w:t>a)  Email</w:t>
      </w:r>
    </w:p>
    <w:p w:rsidR="00597057" w:rsidRPr="00675F15" w:rsidRDefault="00597057" w:rsidP="00597057">
      <w:pPr>
        <w:ind w:left="720"/>
        <w:rPr>
          <w:rFonts w:ascii="Arial" w:hAnsi="Arial" w:cs="Arial"/>
        </w:rPr>
      </w:pPr>
      <w:r w:rsidRPr="00675F15">
        <w:rPr>
          <w:rFonts w:ascii="Arial" w:hAnsi="Arial" w:cs="Arial"/>
        </w:rPr>
        <w:t xml:space="preserve">         b)  FAX</w:t>
      </w:r>
      <w:r w:rsidR="003903E8">
        <w:rPr>
          <w:rFonts w:ascii="Arial" w:hAnsi="Arial" w:cs="Arial"/>
        </w:rPr>
        <w:t>------------------Out of scope for this CR</w:t>
      </w:r>
    </w:p>
    <w:p w:rsidR="00597057" w:rsidRPr="00675F15" w:rsidRDefault="00597057" w:rsidP="00597057">
      <w:pPr>
        <w:ind w:left="720"/>
        <w:rPr>
          <w:rFonts w:ascii="Arial" w:hAnsi="Arial" w:cs="Arial"/>
        </w:rPr>
      </w:pPr>
      <w:r w:rsidRPr="00675F15">
        <w:rPr>
          <w:rFonts w:ascii="Arial" w:hAnsi="Arial" w:cs="Arial"/>
        </w:rPr>
        <w:t xml:space="preserve">         c)  Hardcopy</w:t>
      </w:r>
    </w:p>
    <w:p w:rsidR="00597057" w:rsidRPr="00675F15" w:rsidRDefault="00597057" w:rsidP="00597057">
      <w:pPr>
        <w:rPr>
          <w:rFonts w:ascii="Arial" w:hAnsi="Arial" w:cs="Arial"/>
        </w:rPr>
      </w:pPr>
    </w:p>
    <w:p w:rsidR="00597057" w:rsidRPr="00597057" w:rsidRDefault="00597057" w:rsidP="00C14788">
      <w:pPr>
        <w:pStyle w:val="ListParagraph"/>
        <w:numPr>
          <w:ilvl w:val="0"/>
          <w:numId w:val="66"/>
        </w:numPr>
        <w:autoSpaceDE w:val="0"/>
        <w:spacing w:after="0" w:line="240" w:lineRule="atLeast"/>
        <w:rPr>
          <w:rFonts w:ascii="Arial" w:hAnsi="Arial" w:cs="Arial"/>
          <w:color w:val="000000"/>
        </w:rPr>
      </w:pPr>
      <w:r w:rsidRPr="00597057">
        <w:rPr>
          <w:rFonts w:ascii="Arial" w:hAnsi="Arial" w:cs="Arial"/>
          <w:color w:val="000000"/>
        </w:rPr>
        <w:t xml:space="preserve">IVR will </w:t>
      </w:r>
      <w:r>
        <w:rPr>
          <w:rFonts w:ascii="Arial" w:hAnsi="Arial" w:cs="Arial"/>
          <w:color w:val="000000"/>
        </w:rPr>
        <w:t>send the request to CSS engine via SOAP.</w:t>
      </w:r>
    </w:p>
    <w:p w:rsidR="00597057" w:rsidRPr="00597057" w:rsidRDefault="00597057" w:rsidP="00C14788">
      <w:pPr>
        <w:pStyle w:val="ListParagraph"/>
        <w:numPr>
          <w:ilvl w:val="0"/>
          <w:numId w:val="66"/>
        </w:numPr>
        <w:autoSpaceDE w:val="0"/>
        <w:spacing w:after="0" w:line="240" w:lineRule="atLeast"/>
        <w:rPr>
          <w:rFonts w:ascii="Arial" w:hAnsi="Arial" w:cs="Arial"/>
          <w:color w:val="000000"/>
        </w:rPr>
      </w:pPr>
      <w:r w:rsidRPr="00597057">
        <w:rPr>
          <w:rFonts w:ascii="Arial" w:hAnsi="Arial" w:cs="Arial"/>
          <w:color w:val="000000"/>
        </w:rPr>
        <w:t>CSS will call stored procedure in self service database to perform necessary validations.</w:t>
      </w:r>
    </w:p>
    <w:p w:rsidR="00597057" w:rsidRPr="00597057" w:rsidRDefault="00597057" w:rsidP="00C14788">
      <w:pPr>
        <w:pStyle w:val="ListParagraph"/>
        <w:numPr>
          <w:ilvl w:val="0"/>
          <w:numId w:val="66"/>
        </w:numPr>
        <w:autoSpaceDE w:val="0"/>
        <w:spacing w:after="0" w:line="240" w:lineRule="atLeast"/>
        <w:rPr>
          <w:rFonts w:ascii="Arial" w:hAnsi="Arial" w:cs="Arial"/>
          <w:color w:val="000000"/>
        </w:rPr>
      </w:pPr>
      <w:r w:rsidRPr="00597057">
        <w:rPr>
          <w:rFonts w:ascii="Arial" w:hAnsi="Arial" w:cs="Arial"/>
          <w:color w:val="000000"/>
        </w:rPr>
        <w:t>Post successful validation CSS</w:t>
      </w:r>
      <w:r>
        <w:rPr>
          <w:rFonts w:ascii="Arial" w:hAnsi="Arial" w:cs="Arial"/>
          <w:color w:val="000000"/>
        </w:rPr>
        <w:t xml:space="preserve"> will send the request to CRM</w:t>
      </w:r>
    </w:p>
    <w:p w:rsidR="00597057" w:rsidRPr="00597057" w:rsidRDefault="00597057" w:rsidP="00C14788">
      <w:pPr>
        <w:pStyle w:val="ListParagraph"/>
        <w:numPr>
          <w:ilvl w:val="0"/>
          <w:numId w:val="66"/>
        </w:numPr>
        <w:autoSpaceDE w:val="0"/>
        <w:spacing w:after="0" w:line="240" w:lineRule="atLeast"/>
        <w:rPr>
          <w:rFonts w:ascii="Arial" w:hAnsi="Arial" w:cs="Arial"/>
          <w:color w:val="000000"/>
        </w:rPr>
      </w:pPr>
      <w:r>
        <w:rPr>
          <w:rFonts w:ascii="Arial" w:hAnsi="Arial" w:cs="Arial"/>
          <w:color w:val="000000"/>
        </w:rPr>
        <w:t>CRM</w:t>
      </w:r>
      <w:r w:rsidRPr="00597057">
        <w:rPr>
          <w:rFonts w:ascii="Arial" w:hAnsi="Arial" w:cs="Arial"/>
          <w:color w:val="000000"/>
        </w:rPr>
        <w:t xml:space="preserve"> will create a case and updates CSS engine with a case id. </w:t>
      </w:r>
    </w:p>
    <w:p w:rsidR="00597057" w:rsidRDefault="00597057" w:rsidP="00597057">
      <w:pPr>
        <w:autoSpaceDE w:val="0"/>
        <w:spacing w:before="0" w:after="0" w:line="240" w:lineRule="atLeast"/>
        <w:ind w:left="2880"/>
        <w:jc w:val="left"/>
        <w:rPr>
          <w:rFonts w:ascii="Arial" w:hAnsi="Arial" w:cs="Arial"/>
          <w:color w:val="000000"/>
        </w:rPr>
      </w:pPr>
    </w:p>
    <w:p w:rsidR="00597057" w:rsidRPr="00597057" w:rsidRDefault="00597057" w:rsidP="00C14788">
      <w:pPr>
        <w:pStyle w:val="ListParagraph"/>
        <w:numPr>
          <w:ilvl w:val="0"/>
          <w:numId w:val="64"/>
        </w:numPr>
        <w:spacing w:line="240" w:lineRule="atLeast"/>
        <w:rPr>
          <w:rFonts w:ascii="Arial" w:hAnsi="Arial" w:cs="Arial"/>
          <w:i/>
          <w:color w:val="000000"/>
        </w:rPr>
      </w:pPr>
      <w:r w:rsidRPr="00597057">
        <w:rPr>
          <w:rFonts w:ascii="Arial" w:hAnsi="Arial" w:cs="Arial"/>
          <w:i/>
          <w:color w:val="000000"/>
        </w:rPr>
        <w:lastRenderedPageBreak/>
        <w:t>(In case where Case ID is already registered and open at Icare, CSS will give appropriate response to IVR)</w:t>
      </w:r>
    </w:p>
    <w:p w:rsidR="00597057" w:rsidRPr="00647414" w:rsidRDefault="00597057" w:rsidP="00597057">
      <w:pPr>
        <w:spacing w:line="240" w:lineRule="atLeast"/>
        <w:ind w:left="2880"/>
        <w:rPr>
          <w:rFonts w:ascii="Arial" w:hAnsi="Arial" w:cs="Arial"/>
          <w:i/>
          <w:color w:val="000000"/>
        </w:rPr>
      </w:pPr>
    </w:p>
    <w:p w:rsidR="00597057" w:rsidRPr="00597057" w:rsidRDefault="00597057" w:rsidP="00C14788">
      <w:pPr>
        <w:pStyle w:val="ListParagraph"/>
        <w:numPr>
          <w:ilvl w:val="0"/>
          <w:numId w:val="66"/>
        </w:numPr>
        <w:autoSpaceDE w:val="0"/>
        <w:spacing w:after="0" w:line="240" w:lineRule="atLeast"/>
        <w:rPr>
          <w:rFonts w:ascii="Arial" w:hAnsi="Arial" w:cs="Arial"/>
          <w:color w:val="000000"/>
        </w:rPr>
      </w:pPr>
      <w:r w:rsidRPr="00597057">
        <w:rPr>
          <w:rFonts w:ascii="Arial" w:hAnsi="Arial" w:cs="Arial"/>
          <w:color w:val="000000"/>
        </w:rPr>
        <w:t>Post that Duplicate Bill request will be processed as per existing process.</w:t>
      </w:r>
    </w:p>
    <w:p w:rsidR="00597057" w:rsidRPr="00597057" w:rsidRDefault="00597057" w:rsidP="00C14788">
      <w:pPr>
        <w:pStyle w:val="ListParagraph"/>
        <w:numPr>
          <w:ilvl w:val="0"/>
          <w:numId w:val="66"/>
        </w:numPr>
        <w:autoSpaceDE w:val="0"/>
        <w:spacing w:after="0" w:line="240" w:lineRule="atLeast"/>
        <w:rPr>
          <w:rFonts w:ascii="Arial" w:hAnsi="Arial" w:cs="Arial"/>
          <w:color w:val="000000"/>
        </w:rPr>
      </w:pPr>
      <w:r w:rsidRPr="00597057">
        <w:rPr>
          <w:rFonts w:ascii="Arial" w:hAnsi="Arial" w:cs="Arial"/>
          <w:color w:val="000000"/>
        </w:rPr>
        <w:t>CSS will update IVR system with Case Id. IVR will play the same&lt;&lt;&lt;&lt;&lt;&lt;&lt;&gt;&gt;&gt;&gt;</w:t>
      </w:r>
    </w:p>
    <w:p w:rsidR="00597057" w:rsidRDefault="00597057" w:rsidP="00597057">
      <w:pPr>
        <w:spacing w:line="240" w:lineRule="atLeast"/>
        <w:ind w:left="2880"/>
        <w:rPr>
          <w:rFonts w:ascii="Arial" w:hAnsi="Arial" w:cs="Arial"/>
          <w:color w:val="000000"/>
          <w:highlight w:val="yellow"/>
        </w:rPr>
      </w:pPr>
    </w:p>
    <w:p w:rsidR="00597057" w:rsidRPr="00647414" w:rsidRDefault="00597057" w:rsidP="00597057">
      <w:pPr>
        <w:spacing w:line="240" w:lineRule="atLeast"/>
        <w:rPr>
          <w:rFonts w:ascii="Arial" w:hAnsi="Arial" w:cs="Arial"/>
          <w:i/>
          <w:color w:val="000000"/>
        </w:rPr>
      </w:pPr>
      <w:r w:rsidRPr="00647414">
        <w:rPr>
          <w:rFonts w:ascii="Arial" w:hAnsi="Arial" w:cs="Arial"/>
          <w:i/>
          <w:color w:val="000000"/>
        </w:rPr>
        <w:t>Note- There will be no validation at IVR in case of duplicate request from the subscriber.</w:t>
      </w:r>
    </w:p>
    <w:p w:rsidR="00597057" w:rsidRDefault="00597057"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Default="00B82026" w:rsidP="00597057">
      <w:pPr>
        <w:spacing w:line="240" w:lineRule="atLeast"/>
        <w:ind w:left="2880"/>
        <w:rPr>
          <w:rFonts w:ascii="Arial" w:hAnsi="Arial" w:cs="Arial"/>
          <w:color w:val="000000"/>
          <w:highlight w:val="yellow"/>
        </w:rPr>
      </w:pPr>
    </w:p>
    <w:p w:rsidR="00B82026" w:rsidRPr="00CB6211" w:rsidRDefault="00B82026" w:rsidP="00B82026">
      <w:pPr>
        <w:pStyle w:val="ListParagraph"/>
        <w:numPr>
          <w:ilvl w:val="0"/>
          <w:numId w:val="62"/>
        </w:numPr>
        <w:spacing w:line="240" w:lineRule="atLeast"/>
        <w:rPr>
          <w:rFonts w:ascii="Arial" w:hAnsi="Arial" w:cs="Arial"/>
          <w:b/>
          <w:i/>
          <w:color w:val="000000"/>
          <w:szCs w:val="18"/>
        </w:rPr>
      </w:pPr>
      <w:r w:rsidRPr="00CB6211">
        <w:rPr>
          <w:rFonts w:ascii="Arial" w:hAnsi="Arial" w:cs="Arial"/>
          <w:b/>
          <w:color w:val="000000"/>
          <w:szCs w:val="18"/>
        </w:rPr>
        <w:t>For the below mentioned Feature list the interface doc is attached below</w:t>
      </w:r>
      <w:r w:rsidR="00EC7496">
        <w:rPr>
          <w:rFonts w:ascii="Arial" w:hAnsi="Arial" w:cs="Arial"/>
          <w:b/>
          <w:color w:val="000000"/>
          <w:szCs w:val="18"/>
        </w:rPr>
        <w:t xml:space="preserve"> with WSDL</w:t>
      </w:r>
      <w:r w:rsidRPr="00CB6211">
        <w:rPr>
          <w:rFonts w:ascii="Arial" w:hAnsi="Arial" w:cs="Arial"/>
          <w:b/>
          <w:color w:val="000000"/>
          <w:szCs w:val="18"/>
        </w:rPr>
        <w:t xml:space="preserve">. </w:t>
      </w:r>
    </w:p>
    <w:p w:rsidR="00B82026" w:rsidRDefault="00B82026" w:rsidP="00B82026">
      <w:pPr>
        <w:pStyle w:val="ListParagraph"/>
        <w:spacing w:line="240" w:lineRule="atLeast"/>
        <w:rPr>
          <w:rFonts w:ascii="Arial" w:hAnsi="Arial" w:cs="Arial"/>
          <w:b/>
          <w:noProof/>
          <w:color w:val="000000"/>
          <w:sz w:val="18"/>
          <w:szCs w:val="18"/>
          <w:lang w:eastAsia="en-US"/>
        </w:rPr>
      </w:pPr>
    </w:p>
    <w:tbl>
      <w:tblPr>
        <w:tblW w:w="8563" w:type="dxa"/>
        <w:tblInd w:w="1265" w:type="dxa"/>
        <w:tblLook w:val="04A0"/>
      </w:tblPr>
      <w:tblGrid>
        <w:gridCol w:w="900"/>
        <w:gridCol w:w="1950"/>
        <w:gridCol w:w="2203"/>
        <w:gridCol w:w="3510"/>
      </w:tblGrid>
      <w:tr w:rsidR="0064606E" w:rsidRPr="00ED3A64" w:rsidTr="00541B04">
        <w:trPr>
          <w:trHeight w:val="700"/>
        </w:trPr>
        <w:tc>
          <w:tcPr>
            <w:tcW w:w="900" w:type="dxa"/>
            <w:tcBorders>
              <w:top w:val="single" w:sz="4" w:space="0" w:color="auto"/>
              <w:left w:val="single" w:sz="4" w:space="0" w:color="auto"/>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left"/>
              <w:rPr>
                <w:rFonts w:ascii="Calibri" w:hAnsi="Calibri"/>
                <w:b/>
                <w:bCs/>
                <w:color w:val="00B0F0"/>
                <w:sz w:val="18"/>
                <w:szCs w:val="18"/>
                <w:lang w:eastAsia="en-US"/>
              </w:rPr>
            </w:pPr>
            <w:r w:rsidRPr="00ED3A64">
              <w:rPr>
                <w:rFonts w:ascii="Calibri" w:hAnsi="Calibri"/>
                <w:b/>
                <w:bCs/>
                <w:color w:val="00B0F0"/>
                <w:sz w:val="18"/>
                <w:szCs w:val="18"/>
                <w:lang w:eastAsia="en-US"/>
              </w:rPr>
              <w:t>Sr. No.</w:t>
            </w:r>
          </w:p>
        </w:tc>
        <w:tc>
          <w:tcPr>
            <w:tcW w:w="1950" w:type="dxa"/>
            <w:tcBorders>
              <w:top w:val="single" w:sz="4" w:space="0" w:color="auto"/>
              <w:left w:val="nil"/>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center"/>
              <w:rPr>
                <w:rFonts w:ascii="Calibri" w:hAnsi="Calibri"/>
                <w:b/>
                <w:bCs/>
                <w:color w:val="00B0F0"/>
                <w:sz w:val="18"/>
                <w:szCs w:val="18"/>
                <w:lang w:eastAsia="en-US"/>
              </w:rPr>
            </w:pPr>
            <w:r w:rsidRPr="00ED3A64">
              <w:rPr>
                <w:rFonts w:ascii="Calibri" w:hAnsi="Calibri"/>
                <w:b/>
                <w:bCs/>
                <w:color w:val="00B0F0"/>
                <w:sz w:val="18"/>
                <w:szCs w:val="18"/>
                <w:lang w:eastAsia="en-US"/>
              </w:rPr>
              <w:t>Service Type (Prepaid / Postpaid)</w:t>
            </w:r>
          </w:p>
        </w:tc>
        <w:tc>
          <w:tcPr>
            <w:tcW w:w="2203" w:type="dxa"/>
            <w:tcBorders>
              <w:top w:val="single" w:sz="4" w:space="0" w:color="auto"/>
              <w:left w:val="nil"/>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left"/>
              <w:rPr>
                <w:rFonts w:ascii="Calibri" w:hAnsi="Calibri"/>
                <w:b/>
                <w:bCs/>
                <w:color w:val="00B0F0"/>
                <w:sz w:val="18"/>
                <w:szCs w:val="18"/>
                <w:lang w:eastAsia="en-US"/>
              </w:rPr>
            </w:pPr>
            <w:r w:rsidRPr="00ED3A64">
              <w:rPr>
                <w:rFonts w:ascii="Calibri" w:hAnsi="Calibri"/>
                <w:b/>
                <w:bCs/>
                <w:color w:val="00B0F0"/>
                <w:sz w:val="18"/>
                <w:szCs w:val="18"/>
                <w:lang w:eastAsia="en-US"/>
              </w:rPr>
              <w:t>Feature List</w:t>
            </w:r>
          </w:p>
        </w:tc>
        <w:tc>
          <w:tcPr>
            <w:tcW w:w="3510" w:type="dxa"/>
            <w:tcBorders>
              <w:top w:val="single" w:sz="4" w:space="0" w:color="auto"/>
              <w:left w:val="nil"/>
              <w:bottom w:val="single" w:sz="4" w:space="0" w:color="auto"/>
              <w:right w:val="single" w:sz="4" w:space="0" w:color="auto"/>
            </w:tcBorders>
          </w:tcPr>
          <w:p w:rsidR="0064606E" w:rsidRPr="00664D34" w:rsidRDefault="0064606E" w:rsidP="0064606E">
            <w:pPr>
              <w:suppressAutoHyphens w:val="0"/>
              <w:spacing w:before="0" w:after="0"/>
              <w:jc w:val="center"/>
              <w:rPr>
                <w:rFonts w:ascii="Calibri" w:hAnsi="Calibri"/>
                <w:b/>
                <w:bCs/>
                <w:color w:val="00B0F0"/>
                <w:sz w:val="18"/>
                <w:szCs w:val="18"/>
                <w:lang w:eastAsia="en-US"/>
              </w:rPr>
            </w:pPr>
            <w:r w:rsidRPr="00664D34">
              <w:rPr>
                <w:rFonts w:ascii="Calibri" w:hAnsi="Calibri"/>
                <w:b/>
                <w:bCs/>
                <w:color w:val="00B0F0"/>
                <w:sz w:val="18"/>
                <w:szCs w:val="18"/>
                <w:lang w:eastAsia="en-US"/>
              </w:rPr>
              <w:t>Page No In Attached Doc</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1</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Unbilled Amount</w:t>
            </w:r>
          </w:p>
        </w:tc>
        <w:tc>
          <w:tcPr>
            <w:tcW w:w="3510" w:type="dxa"/>
            <w:tcBorders>
              <w:top w:val="nil"/>
              <w:left w:val="nil"/>
              <w:bottom w:val="single" w:sz="4" w:space="0" w:color="808080"/>
              <w:right w:val="single" w:sz="4" w:space="0" w:color="808080"/>
            </w:tcBorders>
          </w:tcPr>
          <w:p w:rsidR="0064606E" w:rsidRPr="004A4289" w:rsidRDefault="0064606E"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11</w:t>
            </w:r>
          </w:p>
        </w:tc>
      </w:tr>
      <w:tr w:rsidR="0064606E" w:rsidRPr="00ED3A64" w:rsidTr="00541B04">
        <w:trPr>
          <w:trHeight w:val="568"/>
        </w:trPr>
        <w:tc>
          <w:tcPr>
            <w:tcW w:w="900" w:type="dxa"/>
            <w:tcBorders>
              <w:top w:val="single" w:sz="4" w:space="0" w:color="auto"/>
              <w:left w:val="single" w:sz="4" w:space="0" w:color="auto"/>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2</w:t>
            </w:r>
          </w:p>
        </w:tc>
        <w:tc>
          <w:tcPr>
            <w:tcW w:w="1950" w:type="dxa"/>
            <w:tcBorders>
              <w:top w:val="single" w:sz="4" w:space="0" w:color="auto"/>
              <w:left w:val="nil"/>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single" w:sz="4" w:space="0" w:color="auto"/>
              <w:left w:val="nil"/>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Free unit information</w:t>
            </w:r>
          </w:p>
        </w:tc>
        <w:tc>
          <w:tcPr>
            <w:tcW w:w="3510" w:type="dxa"/>
            <w:tcBorders>
              <w:top w:val="single" w:sz="4" w:space="0" w:color="auto"/>
              <w:left w:val="nil"/>
              <w:bottom w:val="single" w:sz="4" w:space="0" w:color="auto"/>
              <w:right w:val="single" w:sz="4" w:space="0" w:color="auto"/>
            </w:tcBorders>
          </w:tcPr>
          <w:p w:rsidR="0064606E" w:rsidRPr="004A4289" w:rsidRDefault="0064606E"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41</w:t>
            </w:r>
          </w:p>
        </w:tc>
      </w:tr>
      <w:tr w:rsidR="0064606E" w:rsidRPr="00ED3A64" w:rsidTr="00541B04">
        <w:trPr>
          <w:trHeight w:val="489"/>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3</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Credit Limit</w:t>
            </w:r>
          </w:p>
        </w:tc>
        <w:tc>
          <w:tcPr>
            <w:tcW w:w="3510" w:type="dxa"/>
            <w:tcBorders>
              <w:top w:val="nil"/>
              <w:left w:val="nil"/>
              <w:bottom w:val="single" w:sz="4" w:space="0" w:color="808080"/>
              <w:right w:val="single" w:sz="4" w:space="0" w:color="808080"/>
            </w:tcBorders>
          </w:tcPr>
          <w:p w:rsidR="0064606E" w:rsidRPr="004A4289" w:rsidRDefault="006E4D45"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49</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4</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To check your bill details</w:t>
            </w:r>
          </w:p>
        </w:tc>
        <w:tc>
          <w:tcPr>
            <w:tcW w:w="3510" w:type="dxa"/>
            <w:tcBorders>
              <w:top w:val="nil"/>
              <w:left w:val="nil"/>
              <w:bottom w:val="single" w:sz="4" w:space="0" w:color="808080"/>
              <w:right w:val="single" w:sz="4" w:space="0" w:color="808080"/>
            </w:tcBorders>
          </w:tcPr>
          <w:p w:rsidR="0064606E" w:rsidRPr="004A4289" w:rsidRDefault="006E4D45"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9</w:t>
            </w:r>
          </w:p>
        </w:tc>
      </w:tr>
      <w:tr w:rsidR="0064606E" w:rsidRPr="00ED3A64" w:rsidTr="00541B04">
        <w:trPr>
          <w:trHeight w:val="466"/>
        </w:trPr>
        <w:tc>
          <w:tcPr>
            <w:tcW w:w="900" w:type="dxa"/>
            <w:tcBorders>
              <w:top w:val="single" w:sz="4" w:space="0" w:color="auto"/>
              <w:left w:val="single" w:sz="4" w:space="0" w:color="auto"/>
              <w:bottom w:val="single" w:sz="4" w:space="0" w:color="auto"/>
              <w:right w:val="single" w:sz="4" w:space="0" w:color="auto"/>
            </w:tcBorders>
            <w:shd w:val="clear" w:color="auto" w:fill="auto"/>
            <w:hideMark/>
          </w:tcPr>
          <w:p w:rsidR="0064606E" w:rsidRPr="00ED3A64" w:rsidRDefault="00AD7976" w:rsidP="00ED3A64">
            <w:pPr>
              <w:suppressAutoHyphens w:val="0"/>
              <w:spacing w:before="0" w:after="0"/>
              <w:jc w:val="center"/>
              <w:rPr>
                <w:rFonts w:ascii="Calibri" w:hAnsi="Calibri"/>
                <w:color w:val="000000"/>
                <w:sz w:val="18"/>
                <w:szCs w:val="18"/>
                <w:lang w:eastAsia="en-US"/>
              </w:rPr>
            </w:pPr>
            <w:r>
              <w:rPr>
                <w:rFonts w:ascii="Calibri" w:hAnsi="Calibri"/>
                <w:color w:val="000000"/>
                <w:sz w:val="18"/>
                <w:szCs w:val="18"/>
                <w:lang w:eastAsia="en-US"/>
              </w:rPr>
              <w:t>5</w:t>
            </w:r>
          </w:p>
        </w:tc>
        <w:tc>
          <w:tcPr>
            <w:tcW w:w="1950" w:type="dxa"/>
            <w:tcBorders>
              <w:top w:val="single" w:sz="4" w:space="0" w:color="auto"/>
              <w:left w:val="nil"/>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center"/>
              <w:rPr>
                <w:rFonts w:ascii="Calibri" w:hAnsi="Calibri"/>
                <w:color w:val="000000"/>
                <w:sz w:val="18"/>
                <w:szCs w:val="18"/>
                <w:lang w:eastAsia="en-US"/>
              </w:rPr>
            </w:pPr>
            <w:r w:rsidRPr="00ED3A64">
              <w:rPr>
                <w:rFonts w:ascii="Calibri" w:hAnsi="Calibri"/>
                <w:color w:val="000000"/>
                <w:sz w:val="18"/>
                <w:szCs w:val="18"/>
                <w:lang w:eastAsia="en-US"/>
              </w:rPr>
              <w:t>Postpaid</w:t>
            </w:r>
          </w:p>
        </w:tc>
        <w:tc>
          <w:tcPr>
            <w:tcW w:w="2203" w:type="dxa"/>
            <w:tcBorders>
              <w:top w:val="single" w:sz="4" w:space="0" w:color="auto"/>
              <w:left w:val="nil"/>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left"/>
              <w:rPr>
                <w:rFonts w:ascii="Calibri" w:hAnsi="Calibri"/>
                <w:color w:val="000000"/>
                <w:sz w:val="18"/>
                <w:szCs w:val="18"/>
                <w:lang w:eastAsia="en-US"/>
              </w:rPr>
            </w:pPr>
            <w:r w:rsidRPr="00ED3A64">
              <w:rPr>
                <w:rFonts w:ascii="Calibri" w:hAnsi="Calibri"/>
                <w:color w:val="000000"/>
                <w:sz w:val="18"/>
                <w:szCs w:val="18"/>
                <w:lang w:eastAsia="en-US"/>
              </w:rPr>
              <w:t>To receive pre set web link for payment via sms</w:t>
            </w:r>
          </w:p>
        </w:tc>
        <w:tc>
          <w:tcPr>
            <w:tcW w:w="3510" w:type="dxa"/>
            <w:tcBorders>
              <w:top w:val="single" w:sz="4" w:space="0" w:color="auto"/>
              <w:left w:val="nil"/>
              <w:bottom w:val="single" w:sz="4" w:space="0" w:color="auto"/>
              <w:right w:val="single" w:sz="4" w:space="0" w:color="auto"/>
            </w:tcBorders>
          </w:tcPr>
          <w:p w:rsidR="0064606E" w:rsidRPr="00ED3A64" w:rsidRDefault="006E4D45" w:rsidP="0064606E">
            <w:pPr>
              <w:suppressAutoHyphens w:val="0"/>
              <w:spacing w:before="0" w:after="0"/>
              <w:jc w:val="center"/>
              <w:rPr>
                <w:rFonts w:ascii="Calibri" w:hAnsi="Calibri"/>
                <w:color w:val="000000"/>
                <w:sz w:val="18"/>
                <w:szCs w:val="18"/>
                <w:lang w:eastAsia="en-US"/>
              </w:rPr>
            </w:pPr>
            <w:r>
              <w:rPr>
                <w:rFonts w:ascii="Calibri" w:hAnsi="Calibri"/>
                <w:color w:val="000000"/>
                <w:sz w:val="18"/>
                <w:szCs w:val="18"/>
                <w:lang w:eastAsia="en-US"/>
              </w:rPr>
              <w:t>Not Available In Doc Attached</w:t>
            </w:r>
            <w:r w:rsidR="002E6E95">
              <w:rPr>
                <w:rFonts w:ascii="Calibri" w:hAnsi="Calibri"/>
                <w:color w:val="000000"/>
                <w:sz w:val="18"/>
                <w:szCs w:val="18"/>
                <w:lang w:eastAsia="en-US"/>
              </w:rPr>
              <w:t>. This is a New Requirement &amp; discussion is required for the same.</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t>6</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Last payment details</w:t>
            </w:r>
          </w:p>
        </w:tc>
        <w:tc>
          <w:tcPr>
            <w:tcW w:w="3510" w:type="dxa"/>
            <w:tcBorders>
              <w:top w:val="nil"/>
              <w:left w:val="nil"/>
              <w:bottom w:val="single" w:sz="4" w:space="0" w:color="808080"/>
              <w:right w:val="single" w:sz="4" w:space="0" w:color="808080"/>
            </w:tcBorders>
          </w:tcPr>
          <w:p w:rsidR="0064606E" w:rsidRPr="004A4289" w:rsidRDefault="00CE265F"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48</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t>7</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Last 3 payment details</w:t>
            </w:r>
          </w:p>
        </w:tc>
        <w:tc>
          <w:tcPr>
            <w:tcW w:w="3510" w:type="dxa"/>
            <w:tcBorders>
              <w:top w:val="nil"/>
              <w:left w:val="nil"/>
              <w:bottom w:val="single" w:sz="4" w:space="0" w:color="808080"/>
              <w:right w:val="single" w:sz="4" w:space="0" w:color="808080"/>
            </w:tcBorders>
          </w:tcPr>
          <w:p w:rsidR="0064606E" w:rsidRPr="004A4289" w:rsidRDefault="00CE265F"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12</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lastRenderedPageBreak/>
              <w:t>8</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Base Tariff Plan Name &amp; Rental</w:t>
            </w:r>
          </w:p>
        </w:tc>
        <w:tc>
          <w:tcPr>
            <w:tcW w:w="3510" w:type="dxa"/>
            <w:tcBorders>
              <w:top w:val="nil"/>
              <w:left w:val="nil"/>
              <w:bottom w:val="single" w:sz="4" w:space="0" w:color="808080"/>
              <w:right w:val="single" w:sz="4" w:space="0" w:color="808080"/>
            </w:tcBorders>
          </w:tcPr>
          <w:p w:rsidR="0064606E" w:rsidRPr="004A4289" w:rsidRDefault="00CE265F"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27</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t>9</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Active Packs</w:t>
            </w:r>
          </w:p>
        </w:tc>
        <w:tc>
          <w:tcPr>
            <w:tcW w:w="3510" w:type="dxa"/>
            <w:tcBorders>
              <w:top w:val="nil"/>
              <w:left w:val="nil"/>
              <w:bottom w:val="single" w:sz="4" w:space="0" w:color="808080"/>
              <w:right w:val="single" w:sz="4" w:space="0" w:color="808080"/>
            </w:tcBorders>
          </w:tcPr>
          <w:p w:rsidR="0064606E" w:rsidRPr="004A4289" w:rsidRDefault="00CE265F"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28</w:t>
            </w:r>
          </w:p>
        </w:tc>
      </w:tr>
      <w:tr w:rsidR="0064606E" w:rsidRPr="00ED3A64" w:rsidTr="00541B04">
        <w:trPr>
          <w:trHeight w:val="700"/>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1</w:t>
            </w:r>
            <w:r w:rsidR="00AD7976">
              <w:rPr>
                <w:rFonts w:ascii="Calibri" w:hAnsi="Calibri"/>
                <w:color w:val="00B050"/>
                <w:sz w:val="18"/>
                <w:szCs w:val="18"/>
                <w:lang w:eastAsia="en-US"/>
              </w:rPr>
              <w:t>0</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Postpaid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20"/>
                <w:szCs w:val="20"/>
                <w:lang w:eastAsia="en-US"/>
              </w:rPr>
            </w:pPr>
            <w:r w:rsidRPr="00ED3A64">
              <w:rPr>
                <w:rFonts w:ascii="Calibri" w:hAnsi="Calibri"/>
                <w:color w:val="00B050"/>
                <w:sz w:val="20"/>
                <w:szCs w:val="20"/>
                <w:lang w:eastAsia="en-US"/>
              </w:rPr>
              <w:t>Intemised Bill Activation</w:t>
            </w:r>
          </w:p>
        </w:tc>
        <w:tc>
          <w:tcPr>
            <w:tcW w:w="3510" w:type="dxa"/>
            <w:tcBorders>
              <w:top w:val="nil"/>
              <w:left w:val="nil"/>
              <w:bottom w:val="single" w:sz="4" w:space="0" w:color="808080"/>
              <w:right w:val="single" w:sz="4" w:space="0" w:color="808080"/>
            </w:tcBorders>
          </w:tcPr>
          <w:p w:rsidR="0064606E" w:rsidRPr="004A4289" w:rsidRDefault="00CE265F" w:rsidP="0064606E">
            <w:pPr>
              <w:suppressAutoHyphens w:val="0"/>
              <w:spacing w:before="0" w:after="0"/>
              <w:jc w:val="center"/>
              <w:rPr>
                <w:rFonts w:ascii="Calibri" w:hAnsi="Calibri"/>
                <w:color w:val="00B050"/>
                <w:sz w:val="20"/>
                <w:szCs w:val="20"/>
                <w:lang w:eastAsia="en-US"/>
              </w:rPr>
            </w:pPr>
            <w:r w:rsidRPr="004A4289">
              <w:rPr>
                <w:rFonts w:ascii="Calibri" w:hAnsi="Calibri"/>
                <w:color w:val="00B050"/>
                <w:sz w:val="20"/>
                <w:szCs w:val="20"/>
                <w:lang w:eastAsia="en-US"/>
              </w:rPr>
              <w:t>35</w:t>
            </w:r>
          </w:p>
        </w:tc>
      </w:tr>
      <w:tr w:rsidR="0064606E" w:rsidRPr="00ED3A64" w:rsidTr="00541B04">
        <w:trPr>
          <w:trHeight w:val="559"/>
        </w:trPr>
        <w:tc>
          <w:tcPr>
            <w:tcW w:w="900" w:type="dxa"/>
            <w:tcBorders>
              <w:top w:val="nil"/>
              <w:left w:val="single" w:sz="4" w:space="0" w:color="auto"/>
              <w:bottom w:val="single" w:sz="4" w:space="0" w:color="auto"/>
              <w:right w:val="single" w:sz="4" w:space="0" w:color="auto"/>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t>11</w:t>
            </w:r>
          </w:p>
        </w:tc>
        <w:tc>
          <w:tcPr>
            <w:tcW w:w="1950" w:type="dxa"/>
            <w:tcBorders>
              <w:top w:val="nil"/>
              <w:left w:val="nil"/>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Common</w:t>
            </w:r>
          </w:p>
        </w:tc>
        <w:tc>
          <w:tcPr>
            <w:tcW w:w="2203" w:type="dxa"/>
            <w:tcBorders>
              <w:top w:val="nil"/>
              <w:left w:val="nil"/>
              <w:bottom w:val="single" w:sz="4" w:space="0" w:color="auto"/>
              <w:right w:val="single" w:sz="4" w:space="0" w:color="auto"/>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Buy Pack</w:t>
            </w:r>
          </w:p>
        </w:tc>
        <w:tc>
          <w:tcPr>
            <w:tcW w:w="3510" w:type="dxa"/>
            <w:tcBorders>
              <w:top w:val="nil"/>
              <w:left w:val="nil"/>
              <w:bottom w:val="single" w:sz="4" w:space="0" w:color="auto"/>
              <w:right w:val="single" w:sz="4" w:space="0" w:color="auto"/>
            </w:tcBorders>
          </w:tcPr>
          <w:p w:rsidR="0064606E" w:rsidRPr="004A4289" w:rsidRDefault="00541B04"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20 (Refer Doc Header:- REQUEST TO ACTIVATE PACK)</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t>12</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Prepaid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Main Account Balance &amp; Validity</w:t>
            </w:r>
          </w:p>
        </w:tc>
        <w:tc>
          <w:tcPr>
            <w:tcW w:w="3510" w:type="dxa"/>
            <w:tcBorders>
              <w:top w:val="nil"/>
              <w:left w:val="nil"/>
              <w:bottom w:val="single" w:sz="4" w:space="0" w:color="808080"/>
              <w:right w:val="single" w:sz="4" w:space="0" w:color="808080"/>
            </w:tcBorders>
          </w:tcPr>
          <w:p w:rsidR="0064606E" w:rsidRPr="004A4289" w:rsidRDefault="00695D96"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5 (Refer Header:- Balance Details in doc)</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t>13</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Prepaid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Data Balance &amp; Validity</w:t>
            </w:r>
          </w:p>
        </w:tc>
        <w:tc>
          <w:tcPr>
            <w:tcW w:w="3510" w:type="dxa"/>
            <w:tcBorders>
              <w:top w:val="nil"/>
              <w:left w:val="nil"/>
              <w:bottom w:val="single" w:sz="4" w:space="0" w:color="808080"/>
              <w:right w:val="single" w:sz="4" w:space="0" w:color="808080"/>
            </w:tcBorders>
          </w:tcPr>
          <w:p w:rsidR="0064606E" w:rsidRPr="004A4289" w:rsidRDefault="00EB12A9"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7 (Refer Header:- DATA BALANCE FOR MOBILE (MBAL)</w:t>
            </w:r>
            <w:r w:rsidR="00421E7F" w:rsidRPr="004A4289">
              <w:rPr>
                <w:rFonts w:ascii="Calibri" w:hAnsi="Calibri"/>
                <w:color w:val="00B050"/>
                <w:sz w:val="18"/>
                <w:szCs w:val="18"/>
                <w:lang w:eastAsia="en-US"/>
              </w:rPr>
              <w:t xml:space="preserve"> in doc)</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t>14</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Prepaid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Last Recharge details</w:t>
            </w:r>
          </w:p>
        </w:tc>
        <w:tc>
          <w:tcPr>
            <w:tcW w:w="3510" w:type="dxa"/>
            <w:tcBorders>
              <w:top w:val="nil"/>
              <w:left w:val="nil"/>
              <w:bottom w:val="single" w:sz="4" w:space="0" w:color="808080"/>
              <w:right w:val="single" w:sz="4" w:space="0" w:color="808080"/>
            </w:tcBorders>
          </w:tcPr>
          <w:p w:rsidR="0064606E" w:rsidRPr="004A4289" w:rsidRDefault="00421E7F"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43 (Refer Header LAST THREE RECHARGE in doc)</w:t>
            </w:r>
          </w:p>
        </w:tc>
      </w:tr>
      <w:tr w:rsidR="0064606E" w:rsidRPr="00ED3A64" w:rsidTr="00541B04">
        <w:trPr>
          <w:trHeight w:val="466"/>
        </w:trPr>
        <w:tc>
          <w:tcPr>
            <w:tcW w:w="900" w:type="dxa"/>
            <w:tcBorders>
              <w:top w:val="nil"/>
              <w:left w:val="single" w:sz="4" w:space="0" w:color="808080"/>
              <w:bottom w:val="single" w:sz="4" w:space="0" w:color="808080"/>
              <w:right w:val="single" w:sz="4" w:space="0" w:color="808080"/>
            </w:tcBorders>
            <w:shd w:val="clear" w:color="auto" w:fill="auto"/>
            <w:hideMark/>
          </w:tcPr>
          <w:p w:rsidR="0064606E" w:rsidRPr="00ED3A64" w:rsidRDefault="00AD7976" w:rsidP="00ED3A64">
            <w:pPr>
              <w:suppressAutoHyphens w:val="0"/>
              <w:spacing w:before="0" w:after="0"/>
              <w:jc w:val="center"/>
              <w:rPr>
                <w:rFonts w:ascii="Calibri" w:hAnsi="Calibri"/>
                <w:color w:val="00B050"/>
                <w:sz w:val="18"/>
                <w:szCs w:val="18"/>
                <w:lang w:eastAsia="en-US"/>
              </w:rPr>
            </w:pPr>
            <w:r>
              <w:rPr>
                <w:rFonts w:ascii="Calibri" w:hAnsi="Calibri"/>
                <w:color w:val="00B050"/>
                <w:sz w:val="18"/>
                <w:szCs w:val="18"/>
                <w:lang w:eastAsia="en-US"/>
              </w:rPr>
              <w:t>15</w:t>
            </w:r>
          </w:p>
        </w:tc>
        <w:tc>
          <w:tcPr>
            <w:tcW w:w="1950"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center"/>
              <w:rPr>
                <w:rFonts w:ascii="Calibri" w:hAnsi="Calibri"/>
                <w:color w:val="00B050"/>
                <w:sz w:val="18"/>
                <w:szCs w:val="18"/>
                <w:lang w:eastAsia="en-US"/>
              </w:rPr>
            </w:pPr>
            <w:r w:rsidRPr="00ED3A64">
              <w:rPr>
                <w:rFonts w:ascii="Calibri" w:hAnsi="Calibri"/>
                <w:color w:val="00B050"/>
                <w:sz w:val="18"/>
                <w:szCs w:val="18"/>
                <w:lang w:eastAsia="en-US"/>
              </w:rPr>
              <w:t>Prepaid</w:t>
            </w:r>
          </w:p>
        </w:tc>
        <w:tc>
          <w:tcPr>
            <w:tcW w:w="2203" w:type="dxa"/>
            <w:tcBorders>
              <w:top w:val="nil"/>
              <w:left w:val="nil"/>
              <w:bottom w:val="single" w:sz="4" w:space="0" w:color="808080"/>
              <w:right w:val="single" w:sz="4" w:space="0" w:color="808080"/>
            </w:tcBorders>
            <w:shd w:val="clear" w:color="auto" w:fill="auto"/>
            <w:hideMark/>
          </w:tcPr>
          <w:p w:rsidR="0064606E" w:rsidRPr="00ED3A64" w:rsidRDefault="0064606E" w:rsidP="00ED3A64">
            <w:pPr>
              <w:suppressAutoHyphens w:val="0"/>
              <w:spacing w:before="0" w:after="0"/>
              <w:jc w:val="left"/>
              <w:rPr>
                <w:rFonts w:ascii="Calibri" w:hAnsi="Calibri"/>
                <w:color w:val="00B050"/>
                <w:sz w:val="18"/>
                <w:szCs w:val="18"/>
                <w:lang w:eastAsia="en-US"/>
              </w:rPr>
            </w:pPr>
            <w:r w:rsidRPr="00ED3A64">
              <w:rPr>
                <w:rFonts w:ascii="Calibri" w:hAnsi="Calibri"/>
                <w:color w:val="00B050"/>
                <w:sz w:val="18"/>
                <w:szCs w:val="18"/>
                <w:lang w:eastAsia="en-US"/>
              </w:rPr>
              <w:t>Pack information</w:t>
            </w:r>
          </w:p>
        </w:tc>
        <w:tc>
          <w:tcPr>
            <w:tcW w:w="3510" w:type="dxa"/>
            <w:tcBorders>
              <w:top w:val="nil"/>
              <w:left w:val="nil"/>
              <w:bottom w:val="single" w:sz="4" w:space="0" w:color="808080"/>
              <w:right w:val="single" w:sz="4" w:space="0" w:color="808080"/>
            </w:tcBorders>
          </w:tcPr>
          <w:p w:rsidR="0064606E" w:rsidRPr="004A4289" w:rsidRDefault="00C8179F" w:rsidP="0064606E">
            <w:pPr>
              <w:suppressAutoHyphens w:val="0"/>
              <w:spacing w:before="0" w:after="0"/>
              <w:jc w:val="center"/>
              <w:rPr>
                <w:rFonts w:ascii="Calibri" w:hAnsi="Calibri"/>
                <w:color w:val="00B050"/>
                <w:sz w:val="18"/>
                <w:szCs w:val="18"/>
                <w:lang w:eastAsia="en-US"/>
              </w:rPr>
            </w:pPr>
            <w:r w:rsidRPr="004A4289">
              <w:rPr>
                <w:rFonts w:ascii="Calibri" w:hAnsi="Calibri"/>
                <w:color w:val="00B050"/>
                <w:sz w:val="18"/>
                <w:szCs w:val="18"/>
                <w:lang w:eastAsia="en-US"/>
              </w:rPr>
              <w:t>28</w:t>
            </w:r>
          </w:p>
        </w:tc>
      </w:tr>
    </w:tbl>
    <w:p w:rsidR="00ED3A64" w:rsidRDefault="00ED3A64" w:rsidP="00B82026">
      <w:pPr>
        <w:pStyle w:val="ListParagraph"/>
        <w:spacing w:line="240" w:lineRule="atLeast"/>
        <w:rPr>
          <w:rFonts w:ascii="Arial" w:hAnsi="Arial" w:cs="Arial"/>
          <w:b/>
          <w:noProof/>
          <w:color w:val="000000"/>
          <w:sz w:val="18"/>
          <w:szCs w:val="18"/>
          <w:lang w:eastAsia="en-US"/>
        </w:rPr>
      </w:pPr>
    </w:p>
    <w:p w:rsidR="00E97C55" w:rsidRPr="00A65F26" w:rsidRDefault="00B82026" w:rsidP="00ED3A64">
      <w:pPr>
        <w:spacing w:line="240" w:lineRule="atLeast"/>
        <w:rPr>
          <w:rFonts w:ascii="Arial" w:hAnsi="Arial" w:cs="Arial"/>
          <w:b/>
          <w:color w:val="000000"/>
          <w:sz w:val="24"/>
          <w:szCs w:val="18"/>
        </w:rPr>
      </w:pPr>
      <w:r w:rsidRPr="00A65F26">
        <w:rPr>
          <w:rFonts w:ascii="Arial" w:hAnsi="Arial" w:cs="Arial"/>
          <w:b/>
          <w:i/>
          <w:color w:val="000000"/>
          <w:sz w:val="24"/>
          <w:szCs w:val="18"/>
        </w:rPr>
        <w:t xml:space="preserve"> </w:t>
      </w:r>
      <w:r w:rsidRPr="00A65F26">
        <w:rPr>
          <w:rFonts w:ascii="Arial" w:hAnsi="Arial" w:cs="Arial"/>
          <w:b/>
          <w:color w:val="000000"/>
          <w:sz w:val="24"/>
          <w:szCs w:val="18"/>
        </w:rPr>
        <w:t>Interface Doc</w:t>
      </w:r>
      <w:r w:rsidR="00E97C55" w:rsidRPr="00A65F26">
        <w:rPr>
          <w:rFonts w:ascii="Arial" w:hAnsi="Arial" w:cs="Arial"/>
          <w:b/>
          <w:color w:val="000000"/>
          <w:sz w:val="24"/>
          <w:szCs w:val="18"/>
        </w:rPr>
        <w:t xml:space="preserve">:- </w:t>
      </w:r>
    </w:p>
    <w:p w:rsidR="00F44110" w:rsidRDefault="00AD381E" w:rsidP="00B82026">
      <w:pPr>
        <w:pStyle w:val="ListParagraph"/>
        <w:spacing w:line="240" w:lineRule="atLeast"/>
        <w:rPr>
          <w:rFonts w:ascii="Arial" w:hAnsi="Arial" w:cs="Arial"/>
          <w:b/>
          <w:i/>
          <w:color w:val="000000"/>
          <w:sz w:val="18"/>
          <w:szCs w:val="18"/>
        </w:rPr>
      </w:pPr>
      <w:r w:rsidRPr="00CF1910">
        <w:rPr>
          <w:rFonts w:ascii="Arial" w:hAnsi="Arial" w:cs="Arial"/>
          <w:b/>
          <w:i/>
          <w:color w:val="000000"/>
          <w:sz w:val="18"/>
          <w:szCs w:val="18"/>
        </w:rPr>
        <w:object w:dxaOrig="1536" w:dyaOrig="994">
          <v:shape id="_x0000_i1026" type="#_x0000_t75" style="width:75.75pt;height:49.5pt" o:ole="">
            <v:imagedata r:id="rId12" o:title=""/>
          </v:shape>
          <o:OLEObject Type="Embed" ProgID="Word.Document.12" ShapeID="_x0000_i1026" DrawAspect="Icon" ObjectID="_1489994727" r:id="rId13"/>
        </w:object>
      </w:r>
    </w:p>
    <w:p w:rsidR="0080788E" w:rsidRDefault="0080788E" w:rsidP="00B82026">
      <w:pPr>
        <w:pStyle w:val="ListParagraph"/>
        <w:spacing w:line="240" w:lineRule="atLeast"/>
        <w:rPr>
          <w:rFonts w:ascii="Arial" w:hAnsi="Arial" w:cs="Arial"/>
          <w:b/>
          <w:i/>
          <w:color w:val="000000"/>
          <w:sz w:val="18"/>
          <w:szCs w:val="18"/>
        </w:rPr>
      </w:pPr>
    </w:p>
    <w:p w:rsidR="0080788E" w:rsidRDefault="0080788E" w:rsidP="00B82026">
      <w:pPr>
        <w:pStyle w:val="ListParagraph"/>
        <w:spacing w:line="240" w:lineRule="atLeast"/>
        <w:rPr>
          <w:rFonts w:ascii="Arial" w:hAnsi="Arial" w:cs="Arial"/>
          <w:b/>
          <w:i/>
          <w:color w:val="000000"/>
          <w:sz w:val="18"/>
          <w:szCs w:val="18"/>
        </w:rPr>
      </w:pPr>
    </w:p>
    <w:p w:rsidR="00597057" w:rsidRPr="00D8031E" w:rsidRDefault="00F44110" w:rsidP="00B82026">
      <w:pPr>
        <w:pStyle w:val="ListParagraph"/>
        <w:spacing w:line="240" w:lineRule="atLeast"/>
        <w:rPr>
          <w:rFonts w:ascii="Arial" w:hAnsi="Arial" w:cs="Arial"/>
          <w:b/>
          <w:i/>
          <w:color w:val="000000"/>
          <w:sz w:val="18"/>
          <w:szCs w:val="18"/>
        </w:rPr>
      </w:pPr>
      <w:r w:rsidRPr="00FC6DA6">
        <w:rPr>
          <w:rFonts w:ascii="Arial" w:hAnsi="Arial" w:cs="Arial"/>
          <w:b/>
          <w:i/>
          <w:color w:val="000000"/>
          <w:sz w:val="18"/>
          <w:szCs w:val="18"/>
        </w:rPr>
        <w:object w:dxaOrig="1536" w:dyaOrig="994">
          <v:shape id="_x0000_i1027" type="#_x0000_t75" style="width:75.75pt;height:49.5pt" o:ole="">
            <v:imagedata r:id="rId14" o:title=""/>
          </v:shape>
          <o:OLEObject Type="Embed" ProgID="Package" ShapeID="_x0000_i1027" DrawAspect="Icon" ObjectID="_1489994728" r:id="rId15"/>
        </w:object>
      </w:r>
      <w:r w:rsidR="00597057">
        <w:rPr>
          <w:rFonts w:ascii="Arial" w:hAnsi="Arial" w:cs="Arial"/>
          <w:b/>
          <w:i/>
          <w:color w:val="000000"/>
          <w:sz w:val="18"/>
          <w:szCs w:val="18"/>
        </w:rPr>
        <w:t xml:space="preserve">     </w:t>
      </w:r>
    </w:p>
    <w:p w:rsidR="0029680D" w:rsidRPr="0080788E" w:rsidRDefault="0029680D" w:rsidP="00511C5B">
      <w:pPr>
        <w:pStyle w:val="ListParagraph"/>
        <w:numPr>
          <w:ilvl w:val="0"/>
          <w:numId w:val="62"/>
        </w:numPr>
        <w:rPr>
          <w:rFonts w:ascii="Arial" w:hAnsi="Arial" w:cs="Arial"/>
          <w:b/>
        </w:rPr>
      </w:pPr>
      <w:r w:rsidRPr="0080788E">
        <w:rPr>
          <w:rFonts w:ascii="Arial" w:hAnsi="Arial" w:cs="Arial"/>
          <w:b/>
        </w:rPr>
        <w:t>ICCM Barring - Time base dunning / Value based dunning Status</w:t>
      </w:r>
    </w:p>
    <w:p w:rsidR="00094022" w:rsidRPr="00094022" w:rsidRDefault="00094022" w:rsidP="00094022">
      <w:pPr>
        <w:pStyle w:val="ListParagraph"/>
        <w:suppressAutoHyphens w:val="0"/>
        <w:spacing w:after="0"/>
        <w:rPr>
          <w:color w:val="000000"/>
          <w:sz w:val="18"/>
          <w:szCs w:val="18"/>
          <w:lang w:eastAsia="en-US"/>
        </w:rPr>
      </w:pPr>
      <w:r w:rsidRPr="00094022">
        <w:rPr>
          <w:color w:val="000000"/>
          <w:sz w:val="18"/>
          <w:szCs w:val="18"/>
          <w:lang w:eastAsia="en-US"/>
        </w:rPr>
        <w:t xml:space="preserve">1) ICCM View to share below fields to IVR ONLILNE---MDN, Reason for Barring, </w:t>
      </w:r>
      <w:r w:rsidR="00911065">
        <w:rPr>
          <w:color w:val="000000"/>
          <w:sz w:val="18"/>
          <w:szCs w:val="18"/>
          <w:lang w:eastAsia="en-US"/>
        </w:rPr>
        <w:t xml:space="preserve">Billed Amount, </w:t>
      </w:r>
      <w:r w:rsidRPr="00094022">
        <w:rPr>
          <w:color w:val="000000"/>
          <w:sz w:val="18"/>
          <w:szCs w:val="18"/>
          <w:lang w:eastAsia="en-US"/>
        </w:rPr>
        <w:t>Outstanding Amount, PTP request in Last 30 days, Date of PTP, Status of PTP,</w:t>
      </w:r>
      <w:r w:rsidR="002E48C6">
        <w:rPr>
          <w:color w:val="000000"/>
          <w:sz w:val="18"/>
          <w:szCs w:val="18"/>
          <w:lang w:eastAsia="en-US"/>
        </w:rPr>
        <w:t xml:space="preserve"> Service Barred- OG/Suspended.</w:t>
      </w:r>
      <w:r w:rsidR="002E48C6">
        <w:rPr>
          <w:color w:val="000000"/>
          <w:sz w:val="18"/>
          <w:szCs w:val="18"/>
          <w:lang w:eastAsia="en-US"/>
        </w:rPr>
        <w:br/>
      </w:r>
    </w:p>
    <w:p w:rsidR="00094022" w:rsidRDefault="00911065" w:rsidP="00911065">
      <w:pPr>
        <w:ind w:left="360"/>
        <w:rPr>
          <w:rFonts w:ascii="Arial" w:hAnsi="Arial" w:cs="Arial"/>
        </w:rPr>
      </w:pPr>
      <w:r>
        <w:rPr>
          <w:rFonts w:ascii="Arial" w:hAnsi="Arial" w:cs="Arial"/>
        </w:rPr>
        <w:t>1.  This functionality will be used by IVR for its intelligence layer based upon which IVR will prompt the customers who ever are landing on IVR channel in order t</w:t>
      </w:r>
      <w:r w:rsidR="002C4AF5">
        <w:rPr>
          <w:rFonts w:ascii="Arial" w:hAnsi="Arial" w:cs="Arial"/>
        </w:rPr>
        <w:t>o avail of the features at IVR.</w:t>
      </w:r>
    </w:p>
    <w:p w:rsidR="00911065" w:rsidRDefault="00911065" w:rsidP="00911065">
      <w:pPr>
        <w:ind w:left="360"/>
        <w:rPr>
          <w:rFonts w:ascii="Arial" w:hAnsi="Arial" w:cs="Arial"/>
        </w:rPr>
      </w:pPr>
      <w:r>
        <w:rPr>
          <w:rFonts w:ascii="Arial" w:hAnsi="Arial" w:cs="Arial"/>
        </w:rPr>
        <w:t>2. For the same ICCM will create a View with following parameters:-</w:t>
      </w:r>
    </w:p>
    <w:p w:rsidR="00241394" w:rsidRDefault="00241394" w:rsidP="00911065">
      <w:pPr>
        <w:ind w:left="360"/>
        <w:rPr>
          <w:rFonts w:ascii="Arial" w:hAnsi="Arial" w:cs="Arial"/>
        </w:rPr>
      </w:pPr>
    </w:p>
    <w:p w:rsidR="00911065" w:rsidRPr="00241394" w:rsidRDefault="00911065" w:rsidP="00241394">
      <w:pPr>
        <w:pStyle w:val="ListParagraph"/>
        <w:numPr>
          <w:ilvl w:val="0"/>
          <w:numId w:val="67"/>
        </w:numPr>
        <w:contextualSpacing/>
        <w:rPr>
          <w:rFonts w:ascii="Arial" w:hAnsi="Arial" w:cs="Arial"/>
        </w:rPr>
      </w:pPr>
      <w:r w:rsidRPr="00241394">
        <w:rPr>
          <w:rFonts w:ascii="Arial" w:hAnsi="Arial" w:cs="Arial"/>
        </w:rPr>
        <w:t>MDN</w:t>
      </w:r>
    </w:p>
    <w:p w:rsidR="00911065" w:rsidRPr="00241394" w:rsidRDefault="00911065" w:rsidP="00241394">
      <w:pPr>
        <w:pStyle w:val="ListParagraph"/>
        <w:numPr>
          <w:ilvl w:val="0"/>
          <w:numId w:val="67"/>
        </w:numPr>
        <w:contextualSpacing/>
        <w:rPr>
          <w:rFonts w:ascii="Arial" w:hAnsi="Arial" w:cs="Arial"/>
        </w:rPr>
      </w:pPr>
      <w:r w:rsidRPr="00241394">
        <w:rPr>
          <w:rFonts w:ascii="Arial" w:hAnsi="Arial" w:cs="Arial"/>
        </w:rPr>
        <w:t>Reason for Barring</w:t>
      </w:r>
    </w:p>
    <w:p w:rsidR="00911065" w:rsidRPr="00241394" w:rsidRDefault="00911065" w:rsidP="00241394">
      <w:pPr>
        <w:pStyle w:val="ListParagraph"/>
        <w:numPr>
          <w:ilvl w:val="0"/>
          <w:numId w:val="67"/>
        </w:numPr>
        <w:contextualSpacing/>
        <w:rPr>
          <w:rFonts w:ascii="Arial" w:hAnsi="Arial" w:cs="Arial"/>
        </w:rPr>
      </w:pPr>
      <w:r w:rsidRPr="00241394">
        <w:rPr>
          <w:rFonts w:ascii="Arial" w:hAnsi="Arial" w:cs="Arial"/>
        </w:rPr>
        <w:t>Billed Amount</w:t>
      </w:r>
    </w:p>
    <w:p w:rsidR="00911065" w:rsidRPr="00241394" w:rsidRDefault="00911065" w:rsidP="00241394">
      <w:pPr>
        <w:pStyle w:val="ListParagraph"/>
        <w:numPr>
          <w:ilvl w:val="0"/>
          <w:numId w:val="67"/>
        </w:numPr>
        <w:contextualSpacing/>
        <w:rPr>
          <w:rFonts w:ascii="Arial" w:hAnsi="Arial" w:cs="Arial"/>
        </w:rPr>
      </w:pPr>
      <w:r w:rsidRPr="00241394">
        <w:rPr>
          <w:rFonts w:ascii="Arial" w:hAnsi="Arial" w:cs="Arial"/>
        </w:rPr>
        <w:t>Outstanding Amount</w:t>
      </w:r>
      <w:r w:rsidR="00FC1ABE">
        <w:rPr>
          <w:rFonts w:ascii="Arial" w:hAnsi="Arial" w:cs="Arial"/>
        </w:rPr>
        <w:t>-----(Billed + Unbilled)</w:t>
      </w:r>
    </w:p>
    <w:p w:rsidR="00911065" w:rsidRPr="00241394" w:rsidRDefault="00911065" w:rsidP="00241394">
      <w:pPr>
        <w:pStyle w:val="ListParagraph"/>
        <w:numPr>
          <w:ilvl w:val="0"/>
          <w:numId w:val="67"/>
        </w:numPr>
        <w:contextualSpacing/>
        <w:rPr>
          <w:rFonts w:ascii="Arial" w:hAnsi="Arial" w:cs="Arial"/>
        </w:rPr>
      </w:pPr>
      <w:r w:rsidRPr="00241394">
        <w:rPr>
          <w:rFonts w:ascii="Arial" w:hAnsi="Arial" w:cs="Arial"/>
        </w:rPr>
        <w:t>PTP request in Last30 days</w:t>
      </w:r>
      <w:r w:rsidR="003E6540">
        <w:rPr>
          <w:rFonts w:ascii="Arial" w:hAnsi="Arial" w:cs="Arial"/>
        </w:rPr>
        <w:t xml:space="preserve"> --------Count of PTP in last 30 days.</w:t>
      </w:r>
    </w:p>
    <w:p w:rsidR="00911065" w:rsidRPr="00241394" w:rsidRDefault="00911065" w:rsidP="00241394">
      <w:pPr>
        <w:pStyle w:val="ListParagraph"/>
        <w:numPr>
          <w:ilvl w:val="0"/>
          <w:numId w:val="67"/>
        </w:numPr>
        <w:contextualSpacing/>
        <w:rPr>
          <w:rFonts w:ascii="Arial" w:hAnsi="Arial" w:cs="Arial"/>
        </w:rPr>
      </w:pPr>
      <w:r w:rsidRPr="00241394">
        <w:rPr>
          <w:rFonts w:ascii="Arial" w:hAnsi="Arial" w:cs="Arial"/>
        </w:rPr>
        <w:t>Date of PTP</w:t>
      </w:r>
      <w:r w:rsidR="003E6540">
        <w:rPr>
          <w:rFonts w:ascii="Arial" w:hAnsi="Arial" w:cs="Arial"/>
        </w:rPr>
        <w:t>---------The last success PTP.</w:t>
      </w:r>
    </w:p>
    <w:p w:rsidR="00911065" w:rsidRPr="00241394" w:rsidRDefault="003E6540" w:rsidP="00241394">
      <w:pPr>
        <w:pStyle w:val="ListParagraph"/>
        <w:numPr>
          <w:ilvl w:val="0"/>
          <w:numId w:val="67"/>
        </w:numPr>
        <w:contextualSpacing/>
        <w:rPr>
          <w:rFonts w:ascii="Arial" w:hAnsi="Arial" w:cs="Arial"/>
        </w:rPr>
      </w:pPr>
      <w:r>
        <w:rPr>
          <w:rFonts w:ascii="Arial" w:hAnsi="Arial" w:cs="Arial"/>
        </w:rPr>
        <w:lastRenderedPageBreak/>
        <w:t>Status of PTP</w:t>
      </w:r>
      <w:r w:rsidR="00DB1432">
        <w:rPr>
          <w:rFonts w:ascii="Arial" w:hAnsi="Arial" w:cs="Arial"/>
        </w:rPr>
        <w:t>------Only “Success” i.e cases for which PTP request excecuted.</w:t>
      </w:r>
    </w:p>
    <w:p w:rsidR="00911065" w:rsidRDefault="00F475D9" w:rsidP="00241394">
      <w:pPr>
        <w:pStyle w:val="ListParagraph"/>
        <w:numPr>
          <w:ilvl w:val="0"/>
          <w:numId w:val="67"/>
        </w:numPr>
        <w:contextualSpacing/>
        <w:rPr>
          <w:rFonts w:ascii="Arial" w:hAnsi="Arial" w:cs="Arial"/>
        </w:rPr>
      </w:pPr>
      <w:r>
        <w:rPr>
          <w:rFonts w:ascii="Arial" w:hAnsi="Arial" w:cs="Arial"/>
        </w:rPr>
        <w:t>Service Level</w:t>
      </w:r>
      <w:r w:rsidR="00911065" w:rsidRPr="00241394">
        <w:rPr>
          <w:rFonts w:ascii="Arial" w:hAnsi="Arial" w:cs="Arial"/>
        </w:rPr>
        <w:t>-OG/Suspended</w:t>
      </w:r>
    </w:p>
    <w:p w:rsidR="002C4AF5" w:rsidRDefault="002C4AF5" w:rsidP="00241394">
      <w:pPr>
        <w:pStyle w:val="ListParagraph"/>
        <w:numPr>
          <w:ilvl w:val="0"/>
          <w:numId w:val="67"/>
        </w:numPr>
        <w:contextualSpacing/>
        <w:rPr>
          <w:rFonts w:ascii="Arial" w:hAnsi="Arial" w:cs="Arial"/>
        </w:rPr>
      </w:pPr>
      <w:r>
        <w:rPr>
          <w:rFonts w:ascii="Arial" w:hAnsi="Arial" w:cs="Arial"/>
        </w:rPr>
        <w:t>Type Of Barring-----TBD OR VBD</w:t>
      </w:r>
    </w:p>
    <w:p w:rsidR="00241394" w:rsidRPr="00241394" w:rsidRDefault="00241394" w:rsidP="00241394">
      <w:pPr>
        <w:pStyle w:val="ListParagraph"/>
        <w:ind w:left="1440"/>
        <w:contextualSpacing/>
        <w:rPr>
          <w:rFonts w:ascii="Arial" w:hAnsi="Arial" w:cs="Arial"/>
        </w:rPr>
      </w:pPr>
    </w:p>
    <w:p w:rsidR="00094022" w:rsidRDefault="00911065" w:rsidP="00911065">
      <w:pPr>
        <w:pStyle w:val="ListParagraph"/>
        <w:numPr>
          <w:ilvl w:val="0"/>
          <w:numId w:val="65"/>
        </w:numPr>
        <w:rPr>
          <w:rFonts w:ascii="Arial" w:hAnsi="Arial" w:cs="Arial"/>
        </w:rPr>
      </w:pPr>
      <w:r>
        <w:rPr>
          <w:rFonts w:ascii="Arial" w:hAnsi="Arial" w:cs="Arial"/>
        </w:rPr>
        <w:t>Based upon the view created at ICCM, an MV (Materialized View) will be created at IVR.</w:t>
      </w:r>
    </w:p>
    <w:p w:rsidR="00911065" w:rsidRPr="007C4129" w:rsidRDefault="00911065" w:rsidP="00911065">
      <w:pPr>
        <w:pStyle w:val="ListParagraph"/>
        <w:numPr>
          <w:ilvl w:val="0"/>
          <w:numId w:val="65"/>
        </w:numPr>
        <w:rPr>
          <w:rFonts w:ascii="Arial" w:hAnsi="Arial" w:cs="Arial"/>
          <w:color w:val="FF0000"/>
        </w:rPr>
      </w:pPr>
      <w:r>
        <w:rPr>
          <w:rFonts w:ascii="Arial" w:hAnsi="Arial" w:cs="Arial"/>
        </w:rPr>
        <w:t xml:space="preserve">Based upon internal logic at IVR on the MV, IVR will play the necessary prompt. </w:t>
      </w:r>
    </w:p>
    <w:p w:rsidR="00911065" w:rsidRDefault="00911065" w:rsidP="00911065">
      <w:pPr>
        <w:pStyle w:val="ListParagraph"/>
        <w:numPr>
          <w:ilvl w:val="0"/>
          <w:numId w:val="65"/>
        </w:numPr>
        <w:rPr>
          <w:rFonts w:ascii="Arial" w:hAnsi="Arial" w:cs="Arial"/>
        </w:rPr>
      </w:pPr>
      <w:r>
        <w:rPr>
          <w:rFonts w:ascii="Arial" w:hAnsi="Arial" w:cs="Arial"/>
        </w:rPr>
        <w:t>IVR will prompt for PTP request for cases where Status of PTP is pending.</w:t>
      </w:r>
    </w:p>
    <w:p w:rsidR="008F0CCB" w:rsidRDefault="00911065" w:rsidP="00911065">
      <w:pPr>
        <w:pStyle w:val="ListParagraph"/>
        <w:numPr>
          <w:ilvl w:val="0"/>
          <w:numId w:val="65"/>
        </w:numPr>
        <w:rPr>
          <w:rFonts w:ascii="Arial" w:hAnsi="Arial" w:cs="Arial"/>
        </w:rPr>
      </w:pPr>
      <w:r>
        <w:rPr>
          <w:rFonts w:ascii="Arial" w:hAnsi="Arial" w:cs="Arial"/>
        </w:rPr>
        <w:t xml:space="preserve">Post the customer clicks on the option to execute the PTP request. </w:t>
      </w:r>
      <w:r w:rsidR="008F0CCB">
        <w:rPr>
          <w:rFonts w:ascii="Arial" w:hAnsi="Arial" w:cs="Arial"/>
        </w:rPr>
        <w:t>IVR will provide the customer with an option to enter the desired amount and the mode of payment and expected date of payment.</w:t>
      </w:r>
    </w:p>
    <w:p w:rsidR="008F0CCB" w:rsidRDefault="008F0CCB" w:rsidP="008F0CCB">
      <w:pPr>
        <w:pStyle w:val="ListParagraph"/>
        <w:ind w:left="1080"/>
        <w:rPr>
          <w:rFonts w:ascii="Arial" w:hAnsi="Arial" w:cs="Arial"/>
        </w:rPr>
      </w:pPr>
      <w:r>
        <w:rPr>
          <w:rFonts w:ascii="Arial" w:hAnsi="Arial" w:cs="Arial"/>
        </w:rPr>
        <w:t>Note:-</w:t>
      </w:r>
    </w:p>
    <w:p w:rsidR="008F0CCB" w:rsidRDefault="008F0CCB" w:rsidP="008F0CCB">
      <w:pPr>
        <w:pStyle w:val="ListParagraph"/>
        <w:ind w:left="1080"/>
        <w:rPr>
          <w:rFonts w:ascii="Arial" w:hAnsi="Arial" w:cs="Arial"/>
        </w:rPr>
      </w:pPr>
      <w:r w:rsidRPr="008F0CCB">
        <w:rPr>
          <w:rFonts w:ascii="Arial" w:hAnsi="Arial" w:cs="Arial"/>
          <w:noProof/>
          <w:lang w:eastAsia="en-US"/>
        </w:rPr>
        <w:drawing>
          <wp:inline distT="0" distB="0" distL="0" distR="0">
            <wp:extent cx="2308412" cy="907677"/>
            <wp:effectExtent l="1905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308412" cy="907677"/>
                      <a:chOff x="0" y="0"/>
                      <a:chExt cx="2308412" cy="907677"/>
                    </a:xfrm>
                  </a:grpSpPr>
                  <a:sp>
                    <a:nvSpPr>
                      <a:cNvPr id="6" name="Rectangle 5"/>
                      <a:cNvSpPr/>
                    </a:nvSpPr>
                    <a:spPr>
                      <a:xfrm>
                        <a:off x="0" y="0"/>
                        <a:ext cx="2308412" cy="907677"/>
                      </a:xfrm>
                      <a:prstGeom prst="rect">
                        <a:avLst/>
                      </a:prstGeom>
                      <a:ln w="6350">
                        <a:solidFill>
                          <a:schemeClr val="accent1"/>
                        </a:solidFill>
                      </a:ln>
                    </a:spPr>
                    <a:txSp>
                      <a:txBody>
                        <a:bodyPr vertOverflow="clip" rtlCol="0" anchor="ctr"/>
                        <a:lstStyle>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a:r>
                            <a:rPr lang="en-US" sz="1000"/>
                            <a:t>Please enter the mode of Payment 8373</a:t>
                          </a:r>
                        </a:p>
                        <a:p>
                          <a:r>
                            <a:rPr lang="en-US" sz="1000"/>
                            <a:t>For Cash,             Press 1 8374</a:t>
                          </a:r>
                        </a:p>
                        <a:p>
                          <a:r>
                            <a:rPr lang="en-US" sz="1000"/>
                            <a:t>For Credit Card, Press 2 8375</a:t>
                          </a:r>
                        </a:p>
                        <a:p>
                          <a:r>
                            <a:rPr lang="en-US" sz="1000"/>
                            <a:t>For Debit Card,  Press 3 8376</a:t>
                          </a:r>
                        </a:p>
                        <a:p>
                          <a:r>
                            <a:rPr lang="en-US" sz="1000"/>
                            <a:t>For Cheque,       Press 4 8377</a:t>
                          </a:r>
                        </a:p>
                        <a:p>
                          <a:endParaRPr lang="en-US" sz="1000"/>
                        </a:p>
                        <a:p>
                          <a:endParaRPr lang="en-US" sz="1000" baseline="0">
                            <a:solidFill>
                              <a:schemeClr val="dk1"/>
                            </a:solidFill>
                            <a:latin typeface="+mn-lt"/>
                            <a:ea typeface="+mn-ea"/>
                            <a:cs typeface="+mn-cs"/>
                          </a:endParaRPr>
                        </a:p>
                      </a:txBody>
                      <a:useSpRect/>
                    </a:txSp>
                    <a:style>
                      <a:lnRef idx="2">
                        <a:schemeClr val="accent6"/>
                      </a:lnRef>
                      <a:fillRef idx="1">
                        <a:schemeClr val="lt1"/>
                      </a:fillRef>
                      <a:effectRef idx="0">
                        <a:schemeClr val="accent6"/>
                      </a:effectRef>
                      <a:fontRef idx="minor">
                        <a:schemeClr val="dk1"/>
                      </a:fontRef>
                    </a:style>
                  </a:sp>
                </lc:lockedCanvas>
              </a:graphicData>
            </a:graphic>
          </wp:inline>
        </w:drawing>
      </w:r>
    </w:p>
    <w:p w:rsidR="00911065" w:rsidRDefault="008F0CCB" w:rsidP="00911065">
      <w:pPr>
        <w:pStyle w:val="ListParagraph"/>
        <w:numPr>
          <w:ilvl w:val="0"/>
          <w:numId w:val="65"/>
        </w:numPr>
        <w:rPr>
          <w:rFonts w:ascii="Arial" w:hAnsi="Arial" w:cs="Arial"/>
        </w:rPr>
      </w:pPr>
      <w:r>
        <w:rPr>
          <w:rFonts w:ascii="Arial" w:hAnsi="Arial" w:cs="Arial"/>
        </w:rPr>
        <w:t>T</w:t>
      </w:r>
      <w:r w:rsidR="00911065">
        <w:rPr>
          <w:rFonts w:ascii="Arial" w:hAnsi="Arial" w:cs="Arial"/>
        </w:rPr>
        <w:t>he request will flow to CSS TIBCO via SOAP.</w:t>
      </w:r>
    </w:p>
    <w:p w:rsidR="00911065" w:rsidRDefault="00911065" w:rsidP="00911065">
      <w:pPr>
        <w:pStyle w:val="ListParagraph"/>
        <w:numPr>
          <w:ilvl w:val="0"/>
          <w:numId w:val="65"/>
        </w:numPr>
        <w:rPr>
          <w:rFonts w:ascii="Arial" w:hAnsi="Arial" w:cs="Arial"/>
        </w:rPr>
      </w:pPr>
      <w:r>
        <w:rPr>
          <w:rFonts w:ascii="Arial" w:hAnsi="Arial" w:cs="Arial"/>
        </w:rPr>
        <w:t xml:space="preserve">CSS TIBCO will do the necessary validation as per existing process. </w:t>
      </w:r>
    </w:p>
    <w:p w:rsidR="00911065" w:rsidRDefault="00911065" w:rsidP="00911065">
      <w:pPr>
        <w:pStyle w:val="ListParagraph"/>
        <w:numPr>
          <w:ilvl w:val="0"/>
          <w:numId w:val="65"/>
        </w:numPr>
        <w:rPr>
          <w:rFonts w:ascii="Arial" w:hAnsi="Arial" w:cs="Arial"/>
        </w:rPr>
      </w:pPr>
      <w:r>
        <w:rPr>
          <w:rFonts w:ascii="Arial" w:hAnsi="Arial" w:cs="Arial"/>
        </w:rPr>
        <w:t>New keyword will be defined at SSDB for PTP request.</w:t>
      </w:r>
    </w:p>
    <w:p w:rsidR="00911065" w:rsidRDefault="00911065" w:rsidP="00911065">
      <w:pPr>
        <w:pStyle w:val="ListParagraph"/>
        <w:numPr>
          <w:ilvl w:val="0"/>
          <w:numId w:val="65"/>
        </w:numPr>
        <w:rPr>
          <w:rFonts w:ascii="Arial" w:hAnsi="Arial" w:cs="Arial"/>
        </w:rPr>
      </w:pPr>
      <w:r>
        <w:rPr>
          <w:rFonts w:ascii="Arial" w:hAnsi="Arial" w:cs="Arial"/>
        </w:rPr>
        <w:t>For all success cases TIBCO will fire the MACD request as per existing process.</w:t>
      </w:r>
    </w:p>
    <w:p w:rsidR="00911065" w:rsidRDefault="00911065" w:rsidP="00911065">
      <w:pPr>
        <w:pStyle w:val="ListParagraph"/>
        <w:ind w:left="1080"/>
        <w:rPr>
          <w:rFonts w:ascii="Arial" w:hAnsi="Arial" w:cs="Arial"/>
        </w:rPr>
      </w:pPr>
      <w:r>
        <w:rPr>
          <w:rFonts w:ascii="Arial" w:hAnsi="Arial" w:cs="Arial"/>
        </w:rPr>
        <w:t>Note:- For cases where TIBCO validation fails error will be received.</w:t>
      </w:r>
    </w:p>
    <w:p w:rsidR="00911065" w:rsidRDefault="00911065" w:rsidP="00911065">
      <w:pPr>
        <w:pStyle w:val="ListParagraph"/>
        <w:numPr>
          <w:ilvl w:val="0"/>
          <w:numId w:val="65"/>
        </w:numPr>
        <w:rPr>
          <w:rFonts w:ascii="Arial" w:hAnsi="Arial" w:cs="Arial"/>
        </w:rPr>
      </w:pPr>
      <w:r>
        <w:rPr>
          <w:rFonts w:ascii="Arial" w:hAnsi="Arial" w:cs="Arial"/>
        </w:rPr>
        <w:t>Post response from downstream system (ICCM) a SYNC response will be provided to IVR.</w:t>
      </w:r>
    </w:p>
    <w:p w:rsidR="00911065" w:rsidRPr="00911065" w:rsidRDefault="00911065" w:rsidP="00911065">
      <w:pPr>
        <w:pStyle w:val="ListParagraph"/>
        <w:numPr>
          <w:ilvl w:val="0"/>
          <w:numId w:val="65"/>
        </w:numPr>
        <w:rPr>
          <w:rFonts w:ascii="Arial" w:hAnsi="Arial" w:cs="Arial"/>
        </w:rPr>
      </w:pPr>
      <w:r>
        <w:rPr>
          <w:rFonts w:ascii="Arial" w:hAnsi="Arial" w:cs="Arial"/>
        </w:rPr>
        <w:t>Based upon the output received IVR will play the necessary prompt.</w:t>
      </w:r>
    </w:p>
    <w:p w:rsidR="00511C5B" w:rsidRPr="00241394" w:rsidRDefault="0029680D" w:rsidP="00511C5B">
      <w:pPr>
        <w:pStyle w:val="ListParagraph"/>
        <w:numPr>
          <w:ilvl w:val="0"/>
          <w:numId w:val="62"/>
        </w:numPr>
        <w:rPr>
          <w:rFonts w:ascii="Arial" w:hAnsi="Arial" w:cs="Arial"/>
          <w:b/>
        </w:rPr>
      </w:pPr>
      <w:r w:rsidRPr="00241394">
        <w:rPr>
          <w:rFonts w:ascii="Arial" w:hAnsi="Arial" w:cs="Arial"/>
          <w:b/>
        </w:rPr>
        <w:t xml:space="preserve"> </w:t>
      </w:r>
      <w:r w:rsidR="00511C5B" w:rsidRPr="00241394">
        <w:rPr>
          <w:rFonts w:ascii="Arial" w:hAnsi="Arial" w:cs="Arial"/>
          <w:b/>
        </w:rPr>
        <w:t>ICCM - Total exposure (billed outstanding + unbilled amount)</w:t>
      </w:r>
    </w:p>
    <w:p w:rsidR="00094022" w:rsidRDefault="002E48C6" w:rsidP="00094022">
      <w:pPr>
        <w:rPr>
          <w:rFonts w:ascii="Arial" w:hAnsi="Arial" w:cs="Arial"/>
        </w:rPr>
      </w:pPr>
      <w:r>
        <w:rPr>
          <w:rFonts w:ascii="Arial" w:hAnsi="Arial" w:cs="Arial"/>
        </w:rPr>
        <w:t xml:space="preserve">                       Same as above</w:t>
      </w:r>
    </w:p>
    <w:p w:rsidR="00911065" w:rsidRPr="00094022" w:rsidRDefault="00911065" w:rsidP="00094022">
      <w:pPr>
        <w:rPr>
          <w:rFonts w:ascii="Arial" w:hAnsi="Arial" w:cs="Arial"/>
        </w:rPr>
      </w:pPr>
    </w:p>
    <w:p w:rsidR="0029680D" w:rsidRPr="00241394" w:rsidRDefault="0029680D" w:rsidP="00511C5B">
      <w:pPr>
        <w:pStyle w:val="ListParagraph"/>
        <w:numPr>
          <w:ilvl w:val="0"/>
          <w:numId w:val="62"/>
        </w:numPr>
        <w:rPr>
          <w:rFonts w:ascii="Arial" w:hAnsi="Arial" w:cs="Arial"/>
          <w:b/>
        </w:rPr>
      </w:pPr>
      <w:r w:rsidRPr="00241394">
        <w:rPr>
          <w:rFonts w:ascii="Arial" w:hAnsi="Arial" w:cs="Arial"/>
          <w:b/>
        </w:rPr>
        <w:t>PTP - View &amp; Request processing</w:t>
      </w:r>
    </w:p>
    <w:p w:rsidR="00511C5B" w:rsidRDefault="00241394" w:rsidP="00597057">
      <w:pPr>
        <w:rPr>
          <w:rFonts w:ascii="Arial" w:hAnsi="Arial" w:cs="Arial"/>
        </w:rPr>
      </w:pPr>
      <w:r>
        <w:rPr>
          <w:rFonts w:ascii="Arial" w:hAnsi="Arial" w:cs="Arial"/>
        </w:rPr>
        <w:t xml:space="preserve">             Catered above.</w:t>
      </w:r>
    </w:p>
    <w:p w:rsidR="00511C5B" w:rsidRDefault="00511C5B" w:rsidP="00597057">
      <w:pPr>
        <w:rPr>
          <w:rFonts w:ascii="Arial" w:hAnsi="Arial" w:cs="Arial"/>
        </w:rPr>
      </w:pPr>
    </w:p>
    <w:p w:rsidR="00511C5B" w:rsidRDefault="00555B0A" w:rsidP="0009266A">
      <w:pPr>
        <w:rPr>
          <w:rFonts w:ascii="Arial" w:hAnsi="Arial" w:cs="Arial"/>
          <w:b/>
        </w:rPr>
      </w:pPr>
      <w:r w:rsidRPr="0009266A">
        <w:rPr>
          <w:rFonts w:ascii="Arial" w:hAnsi="Arial" w:cs="Arial"/>
          <w:b/>
        </w:rPr>
        <w:t>8. DND</w:t>
      </w:r>
      <w:r w:rsidR="0009266A" w:rsidRPr="0009266A">
        <w:rPr>
          <w:rFonts w:ascii="Arial" w:hAnsi="Arial" w:cs="Arial"/>
          <w:b/>
        </w:rPr>
        <w:t xml:space="preserve"> Activation and DND Dactivation</w:t>
      </w:r>
      <w:r w:rsidR="0009266A">
        <w:rPr>
          <w:rFonts w:ascii="Arial" w:hAnsi="Arial" w:cs="Arial"/>
          <w:b/>
        </w:rPr>
        <w:t>------------Prepaid &amp; Postpaid</w:t>
      </w:r>
    </w:p>
    <w:p w:rsidR="0009266A" w:rsidRPr="00850D01" w:rsidRDefault="0009266A" w:rsidP="0009266A">
      <w:pPr>
        <w:ind w:right="144"/>
        <w:rPr>
          <w:rFonts w:ascii="Arial" w:hAnsi="Arial" w:cs="Arial"/>
          <w:b/>
          <w:color w:val="000000"/>
          <w:sz w:val="20"/>
          <w:szCs w:val="20"/>
          <w:highlight w:val="lightGray"/>
          <w:lang w:eastAsia="en-US"/>
        </w:rPr>
      </w:pPr>
      <w:r>
        <w:rPr>
          <w:rFonts w:ascii="Arial" w:hAnsi="Arial" w:cs="Arial"/>
          <w:b/>
        </w:rPr>
        <w:t xml:space="preserve">Reference </w:t>
      </w:r>
      <w:r w:rsidRPr="0009266A">
        <w:rPr>
          <w:rFonts w:ascii="Arial" w:hAnsi="Arial" w:cs="Arial"/>
          <w:b/>
          <w:color w:val="000000"/>
          <w:sz w:val="20"/>
          <w:szCs w:val="20"/>
          <w:lang w:eastAsia="en-US"/>
        </w:rPr>
        <w:t>CR PER/2012/Sep/2779 RWorld Self Service Menu in Rworld</w:t>
      </w:r>
    </w:p>
    <w:p w:rsidR="0009266A" w:rsidRDefault="0009266A" w:rsidP="004E2092">
      <w:pPr>
        <w:pStyle w:val="ListParagraph"/>
        <w:numPr>
          <w:ilvl w:val="0"/>
          <w:numId w:val="68"/>
        </w:numPr>
        <w:tabs>
          <w:tab w:val="left" w:pos="2430"/>
        </w:tabs>
        <w:spacing w:after="0"/>
        <w:rPr>
          <w:rFonts w:ascii="Arial" w:hAnsi="Arial" w:cs="Arial"/>
        </w:rPr>
      </w:pPr>
      <w:r w:rsidRPr="00597057">
        <w:rPr>
          <w:rFonts w:ascii="Arial" w:hAnsi="Arial" w:cs="Arial"/>
        </w:rPr>
        <w:lastRenderedPageBreak/>
        <w:t xml:space="preserve">The customer </w:t>
      </w:r>
      <w:r>
        <w:rPr>
          <w:rFonts w:ascii="Arial" w:hAnsi="Arial" w:cs="Arial"/>
        </w:rPr>
        <w:t xml:space="preserve">will request for DND on IVR. IVR will prompt the customer for various DND categories for both Activation and Dactivation. </w:t>
      </w:r>
    </w:p>
    <w:p w:rsidR="0009266A" w:rsidRPr="0009266A" w:rsidRDefault="0009266A" w:rsidP="0009266A">
      <w:pPr>
        <w:tabs>
          <w:tab w:val="left" w:pos="2385"/>
        </w:tabs>
        <w:ind w:left="3105" w:right="144"/>
        <w:rPr>
          <w:rFonts w:ascii="Arial" w:hAnsi="Arial" w:cs="Arial"/>
          <w:color w:val="000000"/>
          <w:sz w:val="20"/>
          <w:szCs w:val="20"/>
          <w:lang w:eastAsia="en-US"/>
        </w:rPr>
      </w:pPr>
      <w:r w:rsidRPr="0009266A">
        <w:rPr>
          <w:rFonts w:ascii="Arial" w:hAnsi="Arial" w:cs="Arial"/>
          <w:color w:val="000000"/>
          <w:sz w:val="20"/>
          <w:szCs w:val="20"/>
          <w:lang w:eastAsia="en-US"/>
        </w:rPr>
        <w:t>…….Banking/Insurance/Financial Products/Credit Cards</w:t>
      </w:r>
    </w:p>
    <w:p w:rsidR="0009266A" w:rsidRPr="0009266A" w:rsidRDefault="0009266A" w:rsidP="0009266A">
      <w:pPr>
        <w:tabs>
          <w:tab w:val="left" w:pos="2385"/>
        </w:tabs>
        <w:ind w:left="3105" w:right="144"/>
        <w:rPr>
          <w:rFonts w:ascii="Arial" w:hAnsi="Arial" w:cs="Arial"/>
          <w:color w:val="000000"/>
          <w:sz w:val="20"/>
          <w:szCs w:val="20"/>
          <w:lang w:eastAsia="en-US"/>
        </w:rPr>
      </w:pPr>
      <w:r w:rsidRPr="0009266A">
        <w:rPr>
          <w:rFonts w:ascii="Arial" w:hAnsi="Arial" w:cs="Arial"/>
          <w:color w:val="000000"/>
          <w:sz w:val="20"/>
          <w:szCs w:val="20"/>
          <w:lang w:eastAsia="en-US"/>
        </w:rPr>
        <w:t>……..Real Estate</w:t>
      </w:r>
    </w:p>
    <w:p w:rsidR="0009266A" w:rsidRPr="0009266A" w:rsidRDefault="0009266A" w:rsidP="0009266A">
      <w:pPr>
        <w:tabs>
          <w:tab w:val="left" w:pos="2385"/>
        </w:tabs>
        <w:ind w:left="3105" w:right="144"/>
        <w:rPr>
          <w:rFonts w:ascii="Arial" w:hAnsi="Arial" w:cs="Arial"/>
          <w:color w:val="000000"/>
          <w:sz w:val="20"/>
          <w:szCs w:val="20"/>
          <w:lang w:eastAsia="en-US"/>
        </w:rPr>
      </w:pPr>
      <w:r w:rsidRPr="0009266A">
        <w:rPr>
          <w:rFonts w:ascii="Arial" w:hAnsi="Arial" w:cs="Arial"/>
          <w:color w:val="000000"/>
          <w:sz w:val="20"/>
          <w:szCs w:val="20"/>
          <w:lang w:eastAsia="en-US"/>
        </w:rPr>
        <w:t>……..Education</w:t>
      </w:r>
    </w:p>
    <w:p w:rsidR="0009266A" w:rsidRPr="0009266A" w:rsidRDefault="0009266A" w:rsidP="0009266A">
      <w:pPr>
        <w:tabs>
          <w:tab w:val="left" w:pos="2385"/>
        </w:tabs>
        <w:ind w:left="3105" w:right="144"/>
        <w:rPr>
          <w:rFonts w:ascii="Arial" w:hAnsi="Arial" w:cs="Arial"/>
          <w:color w:val="000000"/>
          <w:sz w:val="20"/>
          <w:szCs w:val="20"/>
          <w:lang w:eastAsia="en-US"/>
        </w:rPr>
      </w:pPr>
      <w:r w:rsidRPr="0009266A">
        <w:rPr>
          <w:rFonts w:ascii="Arial" w:hAnsi="Arial" w:cs="Arial"/>
          <w:color w:val="000000"/>
          <w:sz w:val="20"/>
          <w:szCs w:val="20"/>
          <w:lang w:eastAsia="en-US"/>
        </w:rPr>
        <w:t>……..Health</w:t>
      </w:r>
    </w:p>
    <w:p w:rsidR="0009266A" w:rsidRPr="0009266A" w:rsidRDefault="0009266A" w:rsidP="0009266A">
      <w:pPr>
        <w:tabs>
          <w:tab w:val="left" w:pos="2385"/>
        </w:tabs>
        <w:ind w:left="3105" w:right="144"/>
        <w:rPr>
          <w:rFonts w:ascii="Arial" w:hAnsi="Arial" w:cs="Arial"/>
          <w:color w:val="000000"/>
          <w:sz w:val="20"/>
          <w:szCs w:val="20"/>
          <w:lang w:eastAsia="en-US"/>
        </w:rPr>
      </w:pPr>
      <w:r w:rsidRPr="0009266A">
        <w:rPr>
          <w:rFonts w:ascii="Arial" w:hAnsi="Arial" w:cs="Arial"/>
          <w:color w:val="000000"/>
          <w:sz w:val="20"/>
          <w:szCs w:val="20"/>
          <w:lang w:eastAsia="en-US"/>
        </w:rPr>
        <w:t>……..Consumer Goods &amp; Automobiles</w:t>
      </w:r>
    </w:p>
    <w:p w:rsidR="0009266A" w:rsidRPr="0009266A" w:rsidRDefault="0009266A" w:rsidP="0009266A">
      <w:pPr>
        <w:tabs>
          <w:tab w:val="left" w:pos="2385"/>
        </w:tabs>
        <w:ind w:left="3105" w:right="144"/>
        <w:rPr>
          <w:rFonts w:ascii="Arial" w:hAnsi="Arial" w:cs="Arial"/>
          <w:color w:val="000000"/>
          <w:sz w:val="20"/>
          <w:szCs w:val="20"/>
          <w:lang w:eastAsia="en-US"/>
        </w:rPr>
      </w:pPr>
      <w:r w:rsidRPr="0009266A">
        <w:rPr>
          <w:rFonts w:ascii="Arial" w:hAnsi="Arial" w:cs="Arial"/>
          <w:color w:val="000000"/>
          <w:sz w:val="20"/>
          <w:szCs w:val="20"/>
          <w:lang w:eastAsia="en-US"/>
        </w:rPr>
        <w:t>……..Communication/Broadcasting/Entertainment/IT</w:t>
      </w:r>
    </w:p>
    <w:p w:rsidR="0009266A" w:rsidRPr="0009266A" w:rsidRDefault="0009266A" w:rsidP="0009266A">
      <w:pPr>
        <w:tabs>
          <w:tab w:val="left" w:pos="2385"/>
        </w:tabs>
        <w:ind w:left="3105" w:right="144"/>
        <w:rPr>
          <w:rFonts w:ascii="Arial" w:hAnsi="Arial" w:cs="Arial"/>
          <w:color w:val="000000"/>
          <w:sz w:val="20"/>
          <w:szCs w:val="20"/>
          <w:lang w:eastAsia="en-US"/>
        </w:rPr>
      </w:pPr>
      <w:r w:rsidRPr="0009266A">
        <w:rPr>
          <w:rFonts w:ascii="Arial" w:hAnsi="Arial" w:cs="Arial"/>
          <w:color w:val="000000"/>
          <w:sz w:val="20"/>
          <w:szCs w:val="20"/>
          <w:lang w:eastAsia="en-US"/>
        </w:rPr>
        <w:t>………Tourism and Leisure</w:t>
      </w:r>
    </w:p>
    <w:p w:rsidR="0009266A" w:rsidRDefault="0009266A" w:rsidP="0009266A">
      <w:pPr>
        <w:tabs>
          <w:tab w:val="left" w:pos="2430"/>
        </w:tabs>
        <w:spacing w:after="0"/>
        <w:rPr>
          <w:rFonts w:ascii="Arial" w:hAnsi="Arial" w:cs="Arial"/>
        </w:rPr>
      </w:pPr>
    </w:p>
    <w:p w:rsidR="00031903" w:rsidRDefault="00031903" w:rsidP="004E2092">
      <w:pPr>
        <w:pStyle w:val="ListParagraph"/>
        <w:numPr>
          <w:ilvl w:val="0"/>
          <w:numId w:val="68"/>
        </w:numPr>
        <w:autoSpaceDE w:val="0"/>
        <w:spacing w:after="0" w:line="240" w:lineRule="atLeast"/>
        <w:rPr>
          <w:rFonts w:ascii="Arial" w:hAnsi="Arial" w:cs="Arial"/>
          <w:color w:val="000000"/>
        </w:rPr>
      </w:pPr>
      <w:r>
        <w:rPr>
          <w:rFonts w:ascii="Arial" w:hAnsi="Arial" w:cs="Arial"/>
          <w:color w:val="000000"/>
        </w:rPr>
        <w:t>Post the customer selects the option of DND, IVR will first check the dump provided by DSS which will contain the data for last three days. In case the request is found in the dump in last three days then IVR will not execute the request further and play the necessary promp</w:t>
      </w:r>
      <w:r w:rsidR="004B78E4">
        <w:rPr>
          <w:rFonts w:ascii="Arial" w:hAnsi="Arial" w:cs="Arial"/>
          <w:color w:val="000000"/>
        </w:rPr>
        <w:t>t</w:t>
      </w:r>
      <w:r>
        <w:rPr>
          <w:rFonts w:ascii="Arial" w:hAnsi="Arial" w:cs="Arial"/>
          <w:color w:val="000000"/>
        </w:rPr>
        <w:t>.</w:t>
      </w:r>
    </w:p>
    <w:p w:rsidR="0009266A" w:rsidRPr="00597057" w:rsidRDefault="004B78E4" w:rsidP="004E2092">
      <w:pPr>
        <w:pStyle w:val="ListParagraph"/>
        <w:numPr>
          <w:ilvl w:val="0"/>
          <w:numId w:val="68"/>
        </w:numPr>
        <w:autoSpaceDE w:val="0"/>
        <w:spacing w:after="0" w:line="240" w:lineRule="atLeast"/>
        <w:rPr>
          <w:rFonts w:ascii="Arial" w:hAnsi="Arial" w:cs="Arial"/>
          <w:color w:val="000000"/>
        </w:rPr>
      </w:pPr>
      <w:r>
        <w:rPr>
          <w:rFonts w:ascii="Arial" w:hAnsi="Arial" w:cs="Arial"/>
          <w:color w:val="000000"/>
        </w:rPr>
        <w:t>If the customer has not requested for DND in last 3 days then the request will be processed further and</w:t>
      </w:r>
      <w:r w:rsidR="0009266A">
        <w:rPr>
          <w:rFonts w:ascii="Arial" w:hAnsi="Arial" w:cs="Arial"/>
          <w:color w:val="000000"/>
        </w:rPr>
        <w:t xml:space="preserve"> </w:t>
      </w:r>
      <w:r w:rsidR="0009266A" w:rsidRPr="00597057">
        <w:rPr>
          <w:rFonts w:ascii="Arial" w:hAnsi="Arial" w:cs="Arial"/>
          <w:color w:val="000000"/>
        </w:rPr>
        <w:t xml:space="preserve">IVR will </w:t>
      </w:r>
      <w:r w:rsidR="0009266A">
        <w:rPr>
          <w:rFonts w:ascii="Arial" w:hAnsi="Arial" w:cs="Arial"/>
          <w:color w:val="000000"/>
        </w:rPr>
        <w:t>send the request to CSS engine via SOAP.</w:t>
      </w:r>
    </w:p>
    <w:p w:rsidR="0009266A" w:rsidRDefault="0009266A" w:rsidP="004E2092">
      <w:pPr>
        <w:pStyle w:val="ListParagraph"/>
        <w:numPr>
          <w:ilvl w:val="0"/>
          <w:numId w:val="68"/>
        </w:numPr>
        <w:autoSpaceDE w:val="0"/>
        <w:spacing w:after="0" w:line="240" w:lineRule="atLeast"/>
        <w:rPr>
          <w:rFonts w:ascii="Arial" w:hAnsi="Arial" w:cs="Arial"/>
          <w:color w:val="000000"/>
        </w:rPr>
      </w:pPr>
      <w:r w:rsidRPr="00597057">
        <w:rPr>
          <w:rFonts w:ascii="Arial" w:hAnsi="Arial" w:cs="Arial"/>
          <w:color w:val="000000"/>
        </w:rPr>
        <w:t>CSS will call stored procedure in self service database to perform necessary validations.</w:t>
      </w:r>
    </w:p>
    <w:p w:rsidR="0009266A" w:rsidRDefault="0009266A" w:rsidP="004E2092">
      <w:pPr>
        <w:pStyle w:val="ListParagraph"/>
        <w:numPr>
          <w:ilvl w:val="0"/>
          <w:numId w:val="68"/>
        </w:numPr>
        <w:autoSpaceDE w:val="0"/>
        <w:spacing w:after="0" w:line="240" w:lineRule="atLeast"/>
        <w:rPr>
          <w:rFonts w:ascii="Arial" w:hAnsi="Arial" w:cs="Arial"/>
          <w:color w:val="000000"/>
        </w:rPr>
      </w:pPr>
      <w:r>
        <w:rPr>
          <w:rFonts w:ascii="Arial" w:hAnsi="Arial" w:cs="Arial"/>
          <w:color w:val="000000"/>
        </w:rPr>
        <w:t>For all success cases TIBCO will proceed the request to downstream system</w:t>
      </w:r>
      <w:r w:rsidR="00805D8F">
        <w:rPr>
          <w:rFonts w:ascii="Arial" w:hAnsi="Arial" w:cs="Arial"/>
          <w:color w:val="000000"/>
        </w:rPr>
        <w:t xml:space="preserve"> as per existing process.</w:t>
      </w:r>
    </w:p>
    <w:p w:rsidR="00805D8F" w:rsidRDefault="00805D8F" w:rsidP="004E2092">
      <w:pPr>
        <w:pStyle w:val="ListParagraph"/>
        <w:numPr>
          <w:ilvl w:val="0"/>
          <w:numId w:val="68"/>
        </w:numPr>
        <w:autoSpaceDE w:val="0"/>
        <w:spacing w:after="0" w:line="240" w:lineRule="atLeast"/>
        <w:rPr>
          <w:rFonts w:ascii="Arial" w:hAnsi="Arial" w:cs="Arial"/>
          <w:color w:val="000000"/>
        </w:rPr>
      </w:pPr>
      <w:r>
        <w:rPr>
          <w:rFonts w:ascii="Arial" w:hAnsi="Arial" w:cs="Arial"/>
          <w:color w:val="000000"/>
        </w:rPr>
        <w:t>Based upon the output received by TIBCO, IVR will play the necessary prompt.</w:t>
      </w:r>
    </w:p>
    <w:p w:rsidR="00195EA7" w:rsidRDefault="00195EA7" w:rsidP="00195EA7">
      <w:pPr>
        <w:autoSpaceDE w:val="0"/>
        <w:spacing w:after="0" w:line="240" w:lineRule="atLeast"/>
        <w:rPr>
          <w:rFonts w:ascii="Arial" w:hAnsi="Arial" w:cs="Arial"/>
          <w:color w:val="000000"/>
        </w:rPr>
      </w:pPr>
    </w:p>
    <w:p w:rsidR="004204CB" w:rsidRDefault="00195EA7" w:rsidP="00195EA7">
      <w:pPr>
        <w:autoSpaceDE w:val="0"/>
        <w:spacing w:after="0" w:line="240" w:lineRule="atLeast"/>
        <w:rPr>
          <w:rFonts w:ascii="Arial" w:hAnsi="Arial" w:cs="Arial"/>
          <w:color w:val="000000"/>
        </w:rPr>
      </w:pPr>
      <w:r>
        <w:rPr>
          <w:rFonts w:ascii="Arial" w:hAnsi="Arial" w:cs="Arial"/>
          <w:color w:val="000000"/>
        </w:rPr>
        <w:t xml:space="preserve">DND Dump:- </w:t>
      </w:r>
    </w:p>
    <w:p w:rsidR="004204CB" w:rsidRDefault="004204CB" w:rsidP="00195EA7">
      <w:pPr>
        <w:autoSpaceDE w:val="0"/>
        <w:spacing w:after="0" w:line="240" w:lineRule="atLeast"/>
        <w:rPr>
          <w:rFonts w:ascii="Arial" w:hAnsi="Arial" w:cs="Arial"/>
          <w:color w:val="000000"/>
        </w:rPr>
      </w:pPr>
      <w:r>
        <w:rPr>
          <w:rFonts w:ascii="Arial" w:hAnsi="Arial" w:cs="Arial"/>
          <w:color w:val="000000"/>
        </w:rPr>
        <w:t xml:space="preserve">1. </w:t>
      </w:r>
      <w:r w:rsidR="00195EA7">
        <w:rPr>
          <w:rFonts w:ascii="Arial" w:hAnsi="Arial" w:cs="Arial"/>
          <w:color w:val="000000"/>
        </w:rPr>
        <w:t xml:space="preserve">DSS will provide the DND dump of last 3 days on a daily basis and will FTP the file. </w:t>
      </w:r>
      <w:r>
        <w:rPr>
          <w:rFonts w:ascii="Arial" w:hAnsi="Arial" w:cs="Arial"/>
          <w:color w:val="000000"/>
        </w:rPr>
        <w:t>DSS dump will have following parameters:-</w:t>
      </w:r>
    </w:p>
    <w:p w:rsidR="004204CB" w:rsidRDefault="004204CB" w:rsidP="004204CB">
      <w:pPr>
        <w:autoSpaceDE w:val="0"/>
        <w:spacing w:after="0" w:line="240" w:lineRule="atLeast"/>
        <w:ind w:left="720"/>
        <w:rPr>
          <w:rFonts w:ascii="Arial" w:hAnsi="Arial" w:cs="Arial"/>
          <w:color w:val="000000"/>
        </w:rPr>
      </w:pPr>
      <w:r>
        <w:rPr>
          <w:rFonts w:ascii="Arial" w:hAnsi="Arial" w:cs="Arial"/>
          <w:color w:val="000000"/>
        </w:rPr>
        <w:t>1. MDN</w:t>
      </w:r>
    </w:p>
    <w:p w:rsidR="004204CB" w:rsidRDefault="004204CB" w:rsidP="004204CB">
      <w:pPr>
        <w:autoSpaceDE w:val="0"/>
        <w:spacing w:after="0" w:line="240" w:lineRule="atLeast"/>
        <w:ind w:left="720"/>
        <w:rPr>
          <w:rFonts w:ascii="Arial" w:hAnsi="Arial" w:cs="Arial"/>
          <w:color w:val="000000"/>
        </w:rPr>
      </w:pPr>
      <w:r>
        <w:rPr>
          <w:rFonts w:ascii="Arial" w:hAnsi="Arial" w:cs="Arial"/>
          <w:color w:val="000000"/>
        </w:rPr>
        <w:t>2. DND Request Date</w:t>
      </w:r>
    </w:p>
    <w:p w:rsidR="004204CB" w:rsidRDefault="004204CB" w:rsidP="004204CB">
      <w:pPr>
        <w:autoSpaceDE w:val="0"/>
        <w:spacing w:after="0" w:line="240" w:lineRule="atLeast"/>
        <w:ind w:left="720"/>
        <w:rPr>
          <w:rFonts w:ascii="Arial" w:hAnsi="Arial" w:cs="Arial"/>
          <w:color w:val="000000"/>
        </w:rPr>
      </w:pPr>
      <w:r>
        <w:rPr>
          <w:rFonts w:ascii="Arial" w:hAnsi="Arial" w:cs="Arial"/>
          <w:color w:val="000000"/>
        </w:rPr>
        <w:t>3. Source</w:t>
      </w:r>
    </w:p>
    <w:p w:rsidR="004204CB" w:rsidRDefault="004204CB" w:rsidP="004204CB">
      <w:pPr>
        <w:autoSpaceDE w:val="0"/>
        <w:spacing w:after="0" w:line="240" w:lineRule="atLeast"/>
        <w:ind w:left="720"/>
        <w:rPr>
          <w:rFonts w:ascii="Arial" w:hAnsi="Arial" w:cs="Arial"/>
          <w:color w:val="000000"/>
        </w:rPr>
      </w:pPr>
      <w:r>
        <w:rPr>
          <w:rFonts w:ascii="Arial" w:hAnsi="Arial" w:cs="Arial"/>
          <w:color w:val="000000"/>
        </w:rPr>
        <w:t>4. DND Trans ID.</w:t>
      </w:r>
    </w:p>
    <w:p w:rsidR="00195EA7" w:rsidRPr="004204CB" w:rsidRDefault="004204CB" w:rsidP="004204CB">
      <w:pPr>
        <w:autoSpaceDE w:val="0"/>
        <w:spacing w:after="0" w:line="240" w:lineRule="atLeast"/>
        <w:rPr>
          <w:rFonts w:ascii="Arial" w:hAnsi="Arial" w:cs="Arial"/>
          <w:color w:val="000000"/>
        </w:rPr>
      </w:pPr>
      <w:r>
        <w:rPr>
          <w:rFonts w:ascii="Arial" w:hAnsi="Arial" w:cs="Arial"/>
          <w:color w:val="000000"/>
        </w:rPr>
        <w:t>2.</w:t>
      </w:r>
      <w:r w:rsidR="00195EA7" w:rsidRPr="004204CB">
        <w:rPr>
          <w:rFonts w:ascii="Arial" w:hAnsi="Arial" w:cs="Arial"/>
          <w:color w:val="000000"/>
        </w:rPr>
        <w:t>IVR will pick the file on a daily basis and store the same by overwriting the existing file.</w:t>
      </w:r>
    </w:p>
    <w:p w:rsidR="0009266A" w:rsidRDefault="0009266A" w:rsidP="0009266A">
      <w:pPr>
        <w:rPr>
          <w:rFonts w:ascii="Arial" w:hAnsi="Arial" w:cs="Arial"/>
          <w:b/>
        </w:rPr>
      </w:pPr>
    </w:p>
    <w:p w:rsidR="0008174C" w:rsidRPr="0009266A" w:rsidRDefault="0008174C" w:rsidP="0009266A">
      <w:pPr>
        <w:rPr>
          <w:rFonts w:ascii="Arial" w:hAnsi="Arial" w:cs="Arial"/>
          <w:b/>
        </w:rPr>
      </w:pPr>
    </w:p>
    <w:p w:rsidR="00511C5B" w:rsidRPr="00555B0A" w:rsidRDefault="00555B0A" w:rsidP="00597057">
      <w:pPr>
        <w:rPr>
          <w:rFonts w:ascii="Arial" w:hAnsi="Arial" w:cs="Arial"/>
          <w:b/>
        </w:rPr>
      </w:pPr>
      <w:r w:rsidRPr="00555B0A">
        <w:rPr>
          <w:rFonts w:ascii="Arial" w:hAnsi="Arial" w:cs="Arial"/>
          <w:b/>
        </w:rPr>
        <w:t>9. ILD Activation---------------------Postpaid</w:t>
      </w:r>
    </w:p>
    <w:p w:rsidR="0009266A" w:rsidRPr="00850D01" w:rsidRDefault="0009266A" w:rsidP="0009266A">
      <w:pPr>
        <w:ind w:right="144"/>
        <w:rPr>
          <w:rFonts w:ascii="Arial" w:hAnsi="Arial" w:cs="Arial"/>
          <w:color w:val="000000"/>
          <w:sz w:val="20"/>
          <w:szCs w:val="20"/>
          <w:highlight w:val="lightGray"/>
          <w:lang w:eastAsia="en-US"/>
        </w:rPr>
      </w:pPr>
    </w:p>
    <w:p w:rsidR="00511C5B" w:rsidRDefault="00B96C36" w:rsidP="004E2092">
      <w:pPr>
        <w:pStyle w:val="ListParagraph"/>
        <w:numPr>
          <w:ilvl w:val="0"/>
          <w:numId w:val="70"/>
        </w:numPr>
        <w:rPr>
          <w:rFonts w:ascii="Arial" w:hAnsi="Arial" w:cs="Arial"/>
        </w:rPr>
      </w:pPr>
      <w:r>
        <w:rPr>
          <w:rFonts w:ascii="Arial" w:hAnsi="Arial" w:cs="Arial"/>
        </w:rPr>
        <w:t>The customer will opt for the option of ILD activation on IVR.</w:t>
      </w:r>
    </w:p>
    <w:p w:rsidR="00B96C36" w:rsidRDefault="00B96C36" w:rsidP="004E2092">
      <w:pPr>
        <w:pStyle w:val="ListParagraph"/>
        <w:numPr>
          <w:ilvl w:val="0"/>
          <w:numId w:val="70"/>
        </w:numPr>
        <w:rPr>
          <w:rFonts w:ascii="Arial" w:hAnsi="Arial" w:cs="Arial"/>
        </w:rPr>
      </w:pPr>
      <w:r>
        <w:rPr>
          <w:rFonts w:ascii="Arial" w:hAnsi="Arial" w:cs="Arial"/>
        </w:rPr>
        <w:t>Post the user selects the option IVR will check internally whether the customer MDN falls under HNI category or NO HNI.</w:t>
      </w:r>
    </w:p>
    <w:p w:rsidR="00B96C36" w:rsidRDefault="00B96C36" w:rsidP="004E2092">
      <w:pPr>
        <w:pStyle w:val="ListParagraph"/>
        <w:numPr>
          <w:ilvl w:val="0"/>
          <w:numId w:val="70"/>
        </w:numPr>
        <w:rPr>
          <w:rFonts w:ascii="Arial" w:hAnsi="Arial" w:cs="Arial"/>
        </w:rPr>
      </w:pPr>
      <w:r>
        <w:rPr>
          <w:rFonts w:ascii="Arial" w:hAnsi="Arial" w:cs="Arial"/>
        </w:rPr>
        <w:t>There can be following cases as per customer category:-</w:t>
      </w:r>
    </w:p>
    <w:p w:rsidR="0008174C" w:rsidRPr="0008174C" w:rsidRDefault="0008174C" w:rsidP="0008174C">
      <w:pPr>
        <w:pStyle w:val="ListParagraph"/>
        <w:numPr>
          <w:ilvl w:val="1"/>
          <w:numId w:val="70"/>
        </w:numPr>
        <w:rPr>
          <w:rFonts w:ascii="Arial" w:hAnsi="Arial" w:cs="Arial"/>
        </w:rPr>
      </w:pPr>
      <w:r w:rsidRPr="0008174C">
        <w:rPr>
          <w:rFonts w:ascii="Arial" w:hAnsi="Arial" w:cs="Arial"/>
        </w:rPr>
        <w:t xml:space="preserve">If the customer is an HNI customer IVR will </w:t>
      </w:r>
    </w:p>
    <w:p w:rsidR="0008174C" w:rsidRPr="0008174C" w:rsidRDefault="0008174C" w:rsidP="0008174C">
      <w:pPr>
        <w:pStyle w:val="ListParagraph"/>
        <w:numPr>
          <w:ilvl w:val="1"/>
          <w:numId w:val="70"/>
        </w:numPr>
        <w:rPr>
          <w:rFonts w:ascii="Arial" w:hAnsi="Arial" w:cs="Arial"/>
        </w:rPr>
      </w:pPr>
      <w:r w:rsidRPr="0008174C">
        <w:rPr>
          <w:rFonts w:ascii="Arial" w:hAnsi="Arial" w:cs="Arial"/>
        </w:rPr>
        <w:lastRenderedPageBreak/>
        <w:t>check the service level via existing PG API.</w:t>
      </w:r>
    </w:p>
    <w:p w:rsidR="0008174C" w:rsidRDefault="0008174C" w:rsidP="007326BF">
      <w:pPr>
        <w:pStyle w:val="ListParagraph"/>
        <w:numPr>
          <w:ilvl w:val="0"/>
          <w:numId w:val="70"/>
        </w:numPr>
        <w:rPr>
          <w:rFonts w:ascii="Arial" w:hAnsi="Arial" w:cs="Arial"/>
        </w:rPr>
      </w:pPr>
      <w:r w:rsidRPr="007326BF">
        <w:rPr>
          <w:rFonts w:ascii="Arial" w:hAnsi="Arial" w:cs="Arial"/>
        </w:rPr>
        <w:t xml:space="preserve">If </w:t>
      </w:r>
      <w:r w:rsidR="007326BF">
        <w:rPr>
          <w:rFonts w:ascii="Arial" w:hAnsi="Arial" w:cs="Arial"/>
        </w:rPr>
        <w:t xml:space="preserve">the customer is an HNI customer where </w:t>
      </w:r>
      <w:r w:rsidRPr="007326BF">
        <w:rPr>
          <w:rFonts w:ascii="Arial" w:hAnsi="Arial" w:cs="Arial"/>
        </w:rPr>
        <w:t>ILD is already activated IVR will play</w:t>
      </w:r>
      <w:r w:rsidR="007326BF" w:rsidRPr="007326BF">
        <w:rPr>
          <w:rFonts w:ascii="Arial" w:hAnsi="Arial" w:cs="Arial"/>
        </w:rPr>
        <w:t xml:space="preserve"> </w:t>
      </w:r>
      <w:r w:rsidRPr="007326BF">
        <w:rPr>
          <w:rFonts w:ascii="Arial" w:hAnsi="Arial" w:cs="Arial"/>
        </w:rPr>
        <w:t xml:space="preserve"> the necessary </w:t>
      </w:r>
      <w:r w:rsidR="007326BF">
        <w:rPr>
          <w:rFonts w:ascii="Arial" w:hAnsi="Arial" w:cs="Arial"/>
        </w:rPr>
        <w:t>prompt. If ILD is not activated for customer then IVR will fire MACD request for the same.</w:t>
      </w:r>
    </w:p>
    <w:p w:rsidR="007326BF" w:rsidRDefault="007326BF" w:rsidP="007326BF">
      <w:pPr>
        <w:pStyle w:val="ListParagraph"/>
        <w:numPr>
          <w:ilvl w:val="0"/>
          <w:numId w:val="70"/>
        </w:numPr>
        <w:rPr>
          <w:rFonts w:ascii="Arial" w:hAnsi="Arial" w:cs="Arial"/>
        </w:rPr>
      </w:pPr>
      <w:r>
        <w:rPr>
          <w:rFonts w:ascii="Arial" w:hAnsi="Arial" w:cs="Arial"/>
        </w:rPr>
        <w:t>If the customer is a NON HNI customer and ILD is not Active then IVR will play the necessary prompt “The will intimate the customer with nearest web world address where the customer can pay the pre fee amount for ILD activation”.</w:t>
      </w:r>
    </w:p>
    <w:p w:rsidR="007326BF" w:rsidRPr="007326BF" w:rsidRDefault="007326BF" w:rsidP="007326BF">
      <w:pPr>
        <w:pStyle w:val="ListParagraph"/>
        <w:rPr>
          <w:rFonts w:ascii="Arial" w:hAnsi="Arial" w:cs="Arial"/>
          <w:b/>
        </w:rPr>
      </w:pPr>
      <w:r w:rsidRPr="00EE79B7">
        <w:rPr>
          <w:rFonts w:ascii="Arial" w:hAnsi="Arial" w:cs="Arial"/>
          <w:b/>
          <w:highlight w:val="magenta"/>
        </w:rPr>
        <w:t>ILD Phase-2 There will be a separate BR for payment of ILD services.</w:t>
      </w:r>
    </w:p>
    <w:p w:rsidR="0008174C" w:rsidRDefault="0008174C" w:rsidP="0008174C">
      <w:pPr>
        <w:rPr>
          <w:rFonts w:ascii="Arial" w:hAnsi="Arial" w:cs="Arial"/>
        </w:rPr>
      </w:pPr>
    </w:p>
    <w:p w:rsidR="006F4F89" w:rsidRPr="00D726CF" w:rsidRDefault="006F4F89" w:rsidP="006F4F89">
      <w:pPr>
        <w:pStyle w:val="ListParagraph"/>
        <w:numPr>
          <w:ilvl w:val="0"/>
          <w:numId w:val="62"/>
        </w:numPr>
        <w:rPr>
          <w:rFonts w:ascii="Arial" w:hAnsi="Arial" w:cs="Arial"/>
          <w:b/>
          <w:highlight w:val="yellow"/>
        </w:rPr>
      </w:pPr>
      <w:r w:rsidRPr="00D726CF">
        <w:rPr>
          <w:rFonts w:ascii="Arial" w:hAnsi="Arial" w:cs="Arial"/>
          <w:b/>
          <w:highlight w:val="yellow"/>
        </w:rPr>
        <w:t>Changes at SSBD:-</w:t>
      </w:r>
    </w:p>
    <w:p w:rsidR="006F4F89" w:rsidRPr="00CD62EF" w:rsidRDefault="006F4F89" w:rsidP="004E2092">
      <w:pPr>
        <w:pStyle w:val="ListParagraph"/>
        <w:numPr>
          <w:ilvl w:val="3"/>
          <w:numId w:val="70"/>
        </w:numPr>
        <w:ind w:left="720"/>
        <w:rPr>
          <w:rFonts w:ascii="Arial" w:hAnsi="Arial" w:cs="Arial"/>
        </w:rPr>
      </w:pPr>
      <w:r w:rsidRPr="00CD62EF">
        <w:rPr>
          <w:rFonts w:ascii="Arial" w:hAnsi="Arial" w:cs="Arial"/>
        </w:rPr>
        <w:t>Keywords will be defined at SSDB master for IVR as source on Twitter Framework.</w:t>
      </w:r>
    </w:p>
    <w:p w:rsidR="006F4F89" w:rsidRPr="00CD62EF" w:rsidRDefault="006F4F89" w:rsidP="004E2092">
      <w:pPr>
        <w:pStyle w:val="ListParagraph"/>
        <w:numPr>
          <w:ilvl w:val="3"/>
          <w:numId w:val="70"/>
        </w:numPr>
        <w:ind w:left="720"/>
        <w:rPr>
          <w:rFonts w:ascii="Arial" w:hAnsi="Arial" w:cs="Arial"/>
        </w:rPr>
      </w:pPr>
      <w:r w:rsidRPr="00CD62EF">
        <w:rPr>
          <w:rFonts w:ascii="Arial" w:hAnsi="Arial" w:cs="Arial"/>
        </w:rPr>
        <w:t xml:space="preserve">There will be a change in SSDB configuration i.e as per Business demand for respective keywords the source can be “A” Example IVR however the output will be provide by SMS. For the same new parameter will be added in SSDB configuration </w:t>
      </w:r>
      <w:r w:rsidR="00FB32DD" w:rsidRPr="00CD62EF">
        <w:rPr>
          <w:rFonts w:ascii="Arial" w:hAnsi="Arial" w:cs="Arial"/>
        </w:rPr>
        <w:t>“SMS Required”</w:t>
      </w:r>
      <w:r w:rsidR="0071212D" w:rsidRPr="00CD62EF">
        <w:rPr>
          <w:rFonts w:ascii="Arial" w:hAnsi="Arial" w:cs="Arial"/>
        </w:rPr>
        <w:t xml:space="preserve"> ---------Y/N.</w:t>
      </w:r>
    </w:p>
    <w:p w:rsidR="0071212D" w:rsidRPr="00CD62EF" w:rsidRDefault="0071212D" w:rsidP="004E2092">
      <w:pPr>
        <w:pStyle w:val="ListParagraph"/>
        <w:numPr>
          <w:ilvl w:val="3"/>
          <w:numId w:val="70"/>
        </w:numPr>
        <w:ind w:left="720"/>
        <w:rPr>
          <w:rFonts w:ascii="Arial" w:hAnsi="Arial" w:cs="Arial"/>
        </w:rPr>
      </w:pPr>
      <w:r w:rsidRPr="00CD62EF">
        <w:rPr>
          <w:rFonts w:ascii="Arial" w:hAnsi="Arial" w:cs="Arial"/>
        </w:rPr>
        <w:t>In existing SP, SP_SSC_Request new output parameter will be added i.e SMS_Required------Y/N.</w:t>
      </w:r>
    </w:p>
    <w:p w:rsidR="00EC3E96" w:rsidRPr="006F4F89" w:rsidRDefault="00EC3E96" w:rsidP="006F4F89">
      <w:pPr>
        <w:ind w:left="360"/>
        <w:rPr>
          <w:rFonts w:ascii="Arial" w:hAnsi="Arial" w:cs="Arial"/>
        </w:rPr>
      </w:pPr>
    </w:p>
    <w:p w:rsidR="00EC3E96" w:rsidRPr="00150387" w:rsidRDefault="00150387" w:rsidP="00150387">
      <w:pPr>
        <w:pStyle w:val="ListParagraph"/>
        <w:numPr>
          <w:ilvl w:val="0"/>
          <w:numId w:val="62"/>
        </w:numPr>
        <w:rPr>
          <w:rFonts w:ascii="Arial" w:hAnsi="Arial" w:cs="Arial"/>
          <w:b/>
        </w:rPr>
      </w:pPr>
      <w:r w:rsidRPr="00150387">
        <w:rPr>
          <w:rFonts w:ascii="Arial" w:hAnsi="Arial" w:cs="Arial"/>
          <w:b/>
        </w:rPr>
        <w:t>OFU (Only For You)</w:t>
      </w:r>
      <w:r w:rsidR="00736E25">
        <w:rPr>
          <w:rFonts w:ascii="Arial" w:hAnsi="Arial" w:cs="Arial"/>
          <w:b/>
        </w:rPr>
        <w:t xml:space="preserve"> OFFERS</w:t>
      </w:r>
      <w:r w:rsidRPr="00150387">
        <w:rPr>
          <w:rFonts w:ascii="Arial" w:hAnsi="Arial" w:cs="Arial"/>
          <w:b/>
        </w:rPr>
        <w:t xml:space="preserve"> </w:t>
      </w:r>
      <w:r w:rsidR="0004039F">
        <w:rPr>
          <w:rFonts w:ascii="Arial" w:hAnsi="Arial" w:cs="Arial"/>
          <w:b/>
        </w:rPr>
        <w:t>and BUY Offer</w:t>
      </w:r>
      <w:r w:rsidRPr="00150387">
        <w:rPr>
          <w:rFonts w:ascii="Arial" w:hAnsi="Arial" w:cs="Arial"/>
          <w:b/>
        </w:rPr>
        <w:t>------------Prepaid &amp; Postpaid</w:t>
      </w:r>
    </w:p>
    <w:p w:rsidR="00EC3E96" w:rsidRDefault="00736E25" w:rsidP="004E2092">
      <w:pPr>
        <w:pStyle w:val="ListParagraph"/>
        <w:numPr>
          <w:ilvl w:val="0"/>
          <w:numId w:val="73"/>
        </w:numPr>
        <w:rPr>
          <w:rFonts w:ascii="Arial" w:hAnsi="Arial" w:cs="Arial"/>
        </w:rPr>
      </w:pPr>
      <w:r>
        <w:rPr>
          <w:rFonts w:ascii="Arial" w:hAnsi="Arial" w:cs="Arial"/>
        </w:rPr>
        <w:t>The customer will opt for OFU on IVR</w:t>
      </w:r>
      <w:r w:rsidR="00F26611">
        <w:rPr>
          <w:rFonts w:ascii="Arial" w:hAnsi="Arial" w:cs="Arial"/>
        </w:rPr>
        <w:t xml:space="preserve"> in order to know the offers</w:t>
      </w:r>
      <w:r>
        <w:rPr>
          <w:rFonts w:ascii="Arial" w:hAnsi="Arial" w:cs="Arial"/>
        </w:rPr>
        <w:t>.</w:t>
      </w:r>
    </w:p>
    <w:p w:rsidR="00736E25" w:rsidRDefault="00332B48" w:rsidP="004E2092">
      <w:pPr>
        <w:pStyle w:val="ListParagraph"/>
        <w:numPr>
          <w:ilvl w:val="0"/>
          <w:numId w:val="73"/>
        </w:numPr>
        <w:rPr>
          <w:rFonts w:ascii="Arial" w:hAnsi="Arial" w:cs="Arial"/>
        </w:rPr>
      </w:pPr>
      <w:r>
        <w:rPr>
          <w:rFonts w:ascii="Arial" w:hAnsi="Arial" w:cs="Arial"/>
        </w:rPr>
        <w:t xml:space="preserve">The request flow to </w:t>
      </w:r>
      <w:r w:rsidR="00D24B90">
        <w:rPr>
          <w:rFonts w:ascii="Arial" w:hAnsi="Arial" w:cs="Arial"/>
        </w:rPr>
        <w:t>TIBCO</w:t>
      </w:r>
      <w:r>
        <w:rPr>
          <w:rFonts w:ascii="Arial" w:hAnsi="Arial" w:cs="Arial"/>
        </w:rPr>
        <w:t xml:space="preserve"> via XML</w:t>
      </w:r>
      <w:r w:rsidR="00DD37EB">
        <w:rPr>
          <w:rFonts w:ascii="Arial" w:hAnsi="Arial" w:cs="Arial"/>
        </w:rPr>
        <w:t xml:space="preserve"> over HTTP</w:t>
      </w:r>
      <w:r>
        <w:rPr>
          <w:rFonts w:ascii="Arial" w:hAnsi="Arial" w:cs="Arial"/>
        </w:rPr>
        <w:t xml:space="preserve"> with following parameters:-</w:t>
      </w:r>
    </w:p>
    <w:p w:rsidR="00332B48" w:rsidRPr="00332B48" w:rsidRDefault="00332B48" w:rsidP="004E2092">
      <w:pPr>
        <w:pStyle w:val="ListParagraph"/>
        <w:numPr>
          <w:ilvl w:val="0"/>
          <w:numId w:val="72"/>
        </w:numPr>
        <w:contextualSpacing/>
        <w:rPr>
          <w:rFonts w:ascii="Arial" w:hAnsi="Arial" w:cs="Arial"/>
          <w:bCs/>
          <w:kern w:val="1"/>
        </w:rPr>
      </w:pPr>
      <w:r w:rsidRPr="00332B48">
        <w:rPr>
          <w:rFonts w:ascii="Arial" w:hAnsi="Arial" w:cs="Arial"/>
          <w:bCs/>
          <w:kern w:val="1"/>
        </w:rPr>
        <w:t>Request Type--- OFU</w:t>
      </w:r>
    </w:p>
    <w:p w:rsidR="00332B48" w:rsidRPr="00332B48" w:rsidRDefault="00332B48" w:rsidP="004E2092">
      <w:pPr>
        <w:pStyle w:val="ListParagraph"/>
        <w:numPr>
          <w:ilvl w:val="0"/>
          <w:numId w:val="72"/>
        </w:numPr>
        <w:contextualSpacing/>
        <w:rPr>
          <w:rFonts w:ascii="Arial" w:hAnsi="Arial" w:cs="Arial"/>
          <w:bCs/>
          <w:kern w:val="1"/>
        </w:rPr>
      </w:pPr>
      <w:r w:rsidRPr="00332B48">
        <w:rPr>
          <w:rFonts w:ascii="Arial" w:hAnsi="Arial" w:cs="Arial"/>
          <w:bCs/>
          <w:kern w:val="1"/>
        </w:rPr>
        <w:t>Source- (</w:t>
      </w:r>
      <w:r w:rsidR="00D7630F">
        <w:rPr>
          <w:rFonts w:ascii="Arial" w:hAnsi="Arial" w:cs="Arial"/>
          <w:bCs/>
          <w:kern w:val="1"/>
        </w:rPr>
        <w:t>IVR</w:t>
      </w:r>
      <w:r w:rsidRPr="00332B48">
        <w:rPr>
          <w:rFonts w:ascii="Arial" w:hAnsi="Arial" w:cs="Arial"/>
          <w:bCs/>
          <w:kern w:val="1"/>
        </w:rPr>
        <w:t>)</w:t>
      </w:r>
    </w:p>
    <w:p w:rsidR="00332B48" w:rsidRPr="00332B48" w:rsidRDefault="00332B48" w:rsidP="004E2092">
      <w:pPr>
        <w:pStyle w:val="ListParagraph"/>
        <w:numPr>
          <w:ilvl w:val="0"/>
          <w:numId w:val="72"/>
        </w:numPr>
        <w:contextualSpacing/>
        <w:rPr>
          <w:rFonts w:ascii="Arial" w:hAnsi="Arial" w:cs="Arial"/>
          <w:bCs/>
          <w:kern w:val="1"/>
        </w:rPr>
      </w:pPr>
      <w:r w:rsidRPr="00332B48">
        <w:rPr>
          <w:rFonts w:ascii="Arial" w:hAnsi="Arial" w:cs="Arial"/>
          <w:bCs/>
          <w:kern w:val="1"/>
        </w:rPr>
        <w:t>MDN</w:t>
      </w:r>
    </w:p>
    <w:p w:rsidR="00332B48" w:rsidRPr="00332B48" w:rsidRDefault="00332B48" w:rsidP="004E2092">
      <w:pPr>
        <w:pStyle w:val="ListParagraph"/>
        <w:numPr>
          <w:ilvl w:val="0"/>
          <w:numId w:val="72"/>
        </w:numPr>
        <w:contextualSpacing/>
        <w:rPr>
          <w:rFonts w:ascii="Arial" w:hAnsi="Arial" w:cs="Arial"/>
          <w:bCs/>
          <w:kern w:val="1"/>
        </w:rPr>
      </w:pPr>
      <w:r w:rsidRPr="00332B48">
        <w:rPr>
          <w:rFonts w:ascii="Arial" w:hAnsi="Arial" w:cs="Arial"/>
          <w:bCs/>
          <w:kern w:val="1"/>
        </w:rPr>
        <w:t>Date</w:t>
      </w:r>
    </w:p>
    <w:p w:rsidR="00332B48" w:rsidRPr="00332B48" w:rsidRDefault="00D002A8" w:rsidP="004E2092">
      <w:pPr>
        <w:pStyle w:val="ListParagraph"/>
        <w:numPr>
          <w:ilvl w:val="0"/>
          <w:numId w:val="72"/>
        </w:numPr>
        <w:contextualSpacing/>
        <w:rPr>
          <w:rFonts w:ascii="Arial" w:hAnsi="Arial" w:cs="Arial"/>
          <w:bCs/>
          <w:kern w:val="1"/>
        </w:rPr>
      </w:pPr>
      <w:r>
        <w:rPr>
          <w:rFonts w:ascii="Arial" w:hAnsi="Arial" w:cs="Arial"/>
          <w:bCs/>
          <w:kern w:val="1"/>
        </w:rPr>
        <w:t>Trans</w:t>
      </w:r>
      <w:r w:rsidR="00332B48" w:rsidRPr="00332B48">
        <w:rPr>
          <w:rFonts w:ascii="Arial" w:hAnsi="Arial" w:cs="Arial"/>
          <w:bCs/>
          <w:kern w:val="1"/>
        </w:rPr>
        <w:t xml:space="preserve"> Id(Generated by </w:t>
      </w:r>
      <w:r w:rsidR="00332B48">
        <w:rPr>
          <w:rFonts w:ascii="Arial" w:hAnsi="Arial" w:cs="Arial"/>
          <w:bCs/>
          <w:kern w:val="1"/>
        </w:rPr>
        <w:t>IVR</w:t>
      </w:r>
      <w:r w:rsidR="00332B48" w:rsidRPr="00332B48">
        <w:rPr>
          <w:rFonts w:ascii="Arial" w:hAnsi="Arial" w:cs="Arial"/>
          <w:bCs/>
          <w:kern w:val="1"/>
        </w:rPr>
        <w:t>)</w:t>
      </w:r>
    </w:p>
    <w:p w:rsidR="00332B48" w:rsidRDefault="00332B48" w:rsidP="00332B48">
      <w:pPr>
        <w:pStyle w:val="ListParagraph"/>
        <w:ind w:left="2880"/>
        <w:rPr>
          <w:rFonts w:ascii="Arial" w:hAnsi="Arial" w:cs="Arial"/>
        </w:rPr>
      </w:pPr>
    </w:p>
    <w:p w:rsidR="00DD37EB" w:rsidRDefault="00DD37EB" w:rsidP="00DD37EB">
      <w:pPr>
        <w:pStyle w:val="ListParagraph"/>
        <w:numPr>
          <w:ilvl w:val="0"/>
          <w:numId w:val="73"/>
        </w:numPr>
        <w:spacing w:after="0" w:line="0" w:lineRule="atLeast"/>
        <w:rPr>
          <w:rFonts w:ascii="Arial" w:hAnsi="Arial" w:cs="Arial"/>
          <w:bCs/>
          <w:kern w:val="1"/>
        </w:rPr>
      </w:pPr>
      <w:r>
        <w:rPr>
          <w:rFonts w:ascii="Arial" w:hAnsi="Arial" w:cs="Arial"/>
          <w:bCs/>
          <w:kern w:val="1"/>
        </w:rPr>
        <w:t>IVR will keep a mapping table of Pack Name against each offer in its internal table.</w:t>
      </w:r>
    </w:p>
    <w:p w:rsidR="00DD37EB" w:rsidRPr="00DD37EB" w:rsidRDefault="00DD37EB" w:rsidP="00DD37EB">
      <w:pPr>
        <w:pStyle w:val="ListParagraph"/>
        <w:numPr>
          <w:ilvl w:val="0"/>
          <w:numId w:val="73"/>
        </w:numPr>
        <w:spacing w:after="0" w:line="0" w:lineRule="atLeast"/>
        <w:rPr>
          <w:rFonts w:ascii="Arial" w:hAnsi="Arial" w:cs="Arial"/>
          <w:bCs/>
          <w:kern w:val="1"/>
        </w:rPr>
      </w:pPr>
      <w:r>
        <w:rPr>
          <w:rFonts w:ascii="Arial" w:hAnsi="Arial" w:cs="Arial"/>
          <w:bCs/>
          <w:kern w:val="1"/>
        </w:rPr>
        <w:t xml:space="preserve">If the customer chooses to purchase the offer, IVR will pass the request in BUY framework described. Refer section </w:t>
      </w:r>
      <w:r w:rsidR="00450509">
        <w:rPr>
          <w:rFonts w:ascii="Arial" w:hAnsi="Arial" w:cs="Arial"/>
          <w:bCs/>
          <w:kern w:val="1"/>
        </w:rPr>
        <w:t>Interface doc attached in Page – 10.</w:t>
      </w:r>
    </w:p>
    <w:p w:rsidR="00736E25" w:rsidRDefault="00736E25" w:rsidP="00597057">
      <w:pPr>
        <w:rPr>
          <w:rFonts w:ascii="Arial" w:hAnsi="Arial" w:cs="Arial"/>
        </w:rPr>
      </w:pPr>
    </w:p>
    <w:p w:rsidR="00A46024" w:rsidRPr="00172CFC" w:rsidRDefault="00A46024" w:rsidP="00172CFC">
      <w:pPr>
        <w:rPr>
          <w:rFonts w:ascii="Arial" w:hAnsi="Arial" w:cs="Arial"/>
        </w:rPr>
      </w:pPr>
      <w:r w:rsidRPr="00172CFC">
        <w:rPr>
          <w:rFonts w:ascii="Arial" w:hAnsi="Arial" w:cs="Arial"/>
          <w:b/>
        </w:rPr>
        <w:t>*</w:t>
      </w:r>
      <w:r w:rsidR="0058147E" w:rsidRPr="00172CFC">
        <w:rPr>
          <w:rFonts w:ascii="Arial" w:hAnsi="Arial" w:cs="Arial"/>
          <w:b/>
        </w:rPr>
        <w:t>To receive pre set web link for payment via sms-</w:t>
      </w:r>
    </w:p>
    <w:p w:rsidR="00C84D53" w:rsidRPr="00A46024" w:rsidRDefault="00663D14" w:rsidP="004E2092">
      <w:pPr>
        <w:pStyle w:val="ListParagraph"/>
        <w:numPr>
          <w:ilvl w:val="0"/>
          <w:numId w:val="79"/>
        </w:numPr>
        <w:rPr>
          <w:rFonts w:ascii="Arial" w:hAnsi="Arial" w:cs="Arial"/>
        </w:rPr>
      </w:pPr>
      <w:r w:rsidRPr="00A46024">
        <w:rPr>
          <w:rFonts w:ascii="Arial" w:hAnsi="Arial" w:cs="Arial"/>
        </w:rPr>
        <w:t xml:space="preserve">Based upon Business call flow </w:t>
      </w:r>
      <w:r w:rsidR="00730364" w:rsidRPr="00A46024">
        <w:rPr>
          <w:rFonts w:ascii="Arial" w:hAnsi="Arial" w:cs="Arial"/>
        </w:rPr>
        <w:t>IVR will play the prompt to the customer for the pre set web link.</w:t>
      </w:r>
    </w:p>
    <w:p w:rsidR="00730364" w:rsidRDefault="00730364" w:rsidP="004E2092">
      <w:pPr>
        <w:pStyle w:val="ListParagraph"/>
        <w:numPr>
          <w:ilvl w:val="0"/>
          <w:numId w:val="79"/>
        </w:numPr>
        <w:rPr>
          <w:rFonts w:ascii="Arial" w:hAnsi="Arial" w:cs="Arial"/>
        </w:rPr>
      </w:pPr>
      <w:r>
        <w:rPr>
          <w:rFonts w:ascii="Arial" w:hAnsi="Arial" w:cs="Arial"/>
        </w:rPr>
        <w:lastRenderedPageBreak/>
        <w:t>If the customer confirms for the request IVR will post the link via SMS. IVR will store the SMS delivery status in its internal table.</w:t>
      </w:r>
    </w:p>
    <w:p w:rsidR="00730364" w:rsidRPr="00663D14" w:rsidRDefault="00730364" w:rsidP="00730364">
      <w:pPr>
        <w:pStyle w:val="ListParagraph"/>
        <w:ind w:left="1080"/>
        <w:rPr>
          <w:rFonts w:ascii="Arial" w:hAnsi="Arial" w:cs="Arial"/>
        </w:rPr>
      </w:pPr>
      <w:r>
        <w:rPr>
          <w:rFonts w:ascii="Arial" w:hAnsi="Arial" w:cs="Arial"/>
        </w:rPr>
        <w:t xml:space="preserve">Note:- PACE needs to provide the link to IVR system which will be stored </w:t>
      </w:r>
      <w:r w:rsidR="00A8685E">
        <w:rPr>
          <w:rFonts w:ascii="Arial" w:hAnsi="Arial" w:cs="Arial"/>
        </w:rPr>
        <w:t>by IVR in its internal table.</w:t>
      </w:r>
      <w:r w:rsidR="00184B2D">
        <w:rPr>
          <w:rFonts w:ascii="Arial" w:hAnsi="Arial" w:cs="Arial"/>
        </w:rPr>
        <w:t xml:space="preserve"> Post the user clicks on web link, rest all flow is sam</w:t>
      </w:r>
      <w:r w:rsidR="001C6025">
        <w:rPr>
          <w:rFonts w:ascii="Arial" w:hAnsi="Arial" w:cs="Arial"/>
        </w:rPr>
        <w:t>e as Postpaid Bill payment via P</w:t>
      </w:r>
      <w:r w:rsidR="00184B2D">
        <w:rPr>
          <w:rFonts w:ascii="Arial" w:hAnsi="Arial" w:cs="Arial"/>
        </w:rPr>
        <w:t>ACE.</w:t>
      </w:r>
    </w:p>
    <w:p w:rsidR="00EC3E96" w:rsidRPr="00736E25" w:rsidRDefault="0058147E" w:rsidP="0058147E">
      <w:pPr>
        <w:pStyle w:val="ListParagraph"/>
        <w:numPr>
          <w:ilvl w:val="0"/>
          <w:numId w:val="62"/>
        </w:numPr>
        <w:rPr>
          <w:rFonts w:ascii="Arial" w:hAnsi="Arial" w:cs="Arial"/>
          <w:b/>
        </w:rPr>
      </w:pPr>
      <w:r w:rsidRPr="00736E25">
        <w:rPr>
          <w:rFonts w:ascii="Arial" w:hAnsi="Arial" w:cs="Arial"/>
          <w:b/>
        </w:rPr>
        <w:t>Bill Delivery Status--- (BDMS) ---------------------Postpaid</w:t>
      </w:r>
    </w:p>
    <w:p w:rsidR="00EC3E96" w:rsidRPr="009972F9" w:rsidRDefault="001374CB" w:rsidP="009972F9">
      <w:pPr>
        <w:pStyle w:val="ListParagraph"/>
        <w:numPr>
          <w:ilvl w:val="0"/>
          <w:numId w:val="80"/>
        </w:numPr>
        <w:rPr>
          <w:rFonts w:ascii="Arial" w:hAnsi="Arial" w:cs="Arial"/>
        </w:rPr>
      </w:pPr>
      <w:r w:rsidRPr="009972F9">
        <w:rPr>
          <w:rFonts w:ascii="Arial" w:hAnsi="Arial" w:cs="Arial"/>
        </w:rPr>
        <w:t>The customer will request for Bill delivery status on IVR.</w:t>
      </w:r>
    </w:p>
    <w:p w:rsidR="001374CB" w:rsidRPr="009972F9" w:rsidRDefault="001374CB" w:rsidP="009972F9">
      <w:pPr>
        <w:pStyle w:val="ListParagraph"/>
        <w:numPr>
          <w:ilvl w:val="0"/>
          <w:numId w:val="80"/>
        </w:numPr>
        <w:rPr>
          <w:rFonts w:ascii="Arial" w:hAnsi="Arial" w:cs="Arial"/>
        </w:rPr>
      </w:pPr>
      <w:r w:rsidRPr="009972F9">
        <w:rPr>
          <w:rFonts w:ascii="Arial" w:hAnsi="Arial" w:cs="Arial"/>
        </w:rPr>
        <w:t>The request will land on CSS TIBCO via SOAP.</w:t>
      </w:r>
    </w:p>
    <w:p w:rsidR="00511C5B" w:rsidRPr="0082379A" w:rsidRDefault="00130D24" w:rsidP="0082379A">
      <w:pPr>
        <w:pStyle w:val="ListParagraph"/>
        <w:numPr>
          <w:ilvl w:val="0"/>
          <w:numId w:val="80"/>
        </w:numPr>
        <w:rPr>
          <w:rFonts w:ascii="Arial" w:hAnsi="Arial" w:cs="Arial"/>
        </w:rPr>
      </w:pPr>
      <w:r>
        <w:rPr>
          <w:rFonts w:ascii="Arial" w:hAnsi="Arial" w:cs="Arial"/>
        </w:rPr>
        <w:t>TIBCO will provide the response to IVR. And based upon output received IVR will play the necessary prompt.</w:t>
      </w:r>
    </w:p>
    <w:p w:rsidR="00086588" w:rsidRDefault="00086588" w:rsidP="00597057">
      <w:pPr>
        <w:rPr>
          <w:rFonts w:ascii="Arial" w:hAnsi="Arial" w:cs="Arial"/>
        </w:rPr>
      </w:pPr>
    </w:p>
    <w:p w:rsidR="00086588" w:rsidRDefault="00086588" w:rsidP="00597057">
      <w:pPr>
        <w:rPr>
          <w:rFonts w:ascii="Arial" w:hAnsi="Arial" w:cs="Arial"/>
        </w:rPr>
      </w:pPr>
    </w:p>
    <w:p w:rsidR="00086588" w:rsidRPr="002303B6" w:rsidRDefault="00086588" w:rsidP="00597057">
      <w:pPr>
        <w:rPr>
          <w:rFonts w:ascii="Arial" w:hAnsi="Arial" w:cs="Arial"/>
          <w:b/>
        </w:rPr>
      </w:pPr>
    </w:p>
    <w:p w:rsidR="00086588" w:rsidRPr="002303B6" w:rsidRDefault="002303B6" w:rsidP="00597057">
      <w:pPr>
        <w:rPr>
          <w:rFonts w:ascii="Arial" w:hAnsi="Arial" w:cs="Arial"/>
          <w:b/>
        </w:rPr>
      </w:pPr>
      <w:r w:rsidRPr="002303B6">
        <w:rPr>
          <w:rFonts w:ascii="Arial" w:hAnsi="Arial" w:cs="Arial"/>
          <w:b/>
        </w:rPr>
        <w:t>GPRS Setting</w:t>
      </w:r>
    </w:p>
    <w:p w:rsidR="00086588" w:rsidRDefault="00086588" w:rsidP="00597057">
      <w:pPr>
        <w:rPr>
          <w:rFonts w:ascii="Arial" w:hAnsi="Arial" w:cs="Arial"/>
        </w:rPr>
      </w:pPr>
    </w:p>
    <w:p w:rsidR="00086588" w:rsidRDefault="0088296D" w:rsidP="00597057">
      <w:pPr>
        <w:rPr>
          <w:rFonts w:ascii="Arial" w:hAnsi="Arial" w:cs="Arial"/>
        </w:rPr>
      </w:pPr>
      <w:r>
        <w:rPr>
          <w:rFonts w:ascii="Arial" w:hAnsi="Arial" w:cs="Arial"/>
        </w:rPr>
        <w:t>1. The customer will call on IVR for GPRS settings.</w:t>
      </w:r>
    </w:p>
    <w:p w:rsidR="0088296D" w:rsidRDefault="0088296D" w:rsidP="00597057">
      <w:pPr>
        <w:rPr>
          <w:rFonts w:ascii="Arial" w:hAnsi="Arial" w:cs="Arial"/>
        </w:rPr>
      </w:pPr>
      <w:r>
        <w:rPr>
          <w:rFonts w:ascii="Arial" w:hAnsi="Arial" w:cs="Arial"/>
        </w:rPr>
        <w:t>2. The request will land on CSS TIBCO via SOAP XML with following parameters:-</w:t>
      </w:r>
    </w:p>
    <w:p w:rsidR="0088296D" w:rsidRPr="0088296D" w:rsidRDefault="0088296D" w:rsidP="0088296D">
      <w:pPr>
        <w:pStyle w:val="ListParagraph"/>
        <w:numPr>
          <w:ilvl w:val="0"/>
          <w:numId w:val="83"/>
        </w:numPr>
        <w:rPr>
          <w:rFonts w:ascii="Arial" w:hAnsi="Arial" w:cs="Arial"/>
        </w:rPr>
      </w:pPr>
      <w:r w:rsidRPr="0088296D">
        <w:rPr>
          <w:rFonts w:ascii="Arial" w:hAnsi="Arial" w:cs="Arial"/>
        </w:rPr>
        <w:t>MDN</w:t>
      </w:r>
    </w:p>
    <w:p w:rsidR="0088296D" w:rsidRPr="0088296D" w:rsidRDefault="0088296D" w:rsidP="0088296D">
      <w:pPr>
        <w:pStyle w:val="ListParagraph"/>
        <w:numPr>
          <w:ilvl w:val="0"/>
          <w:numId w:val="83"/>
        </w:numPr>
        <w:rPr>
          <w:rFonts w:ascii="Arial" w:hAnsi="Arial" w:cs="Arial"/>
        </w:rPr>
      </w:pPr>
      <w:r w:rsidRPr="0088296D">
        <w:rPr>
          <w:rFonts w:ascii="Arial" w:hAnsi="Arial" w:cs="Arial"/>
        </w:rPr>
        <w:t>Request Type</w:t>
      </w:r>
    </w:p>
    <w:p w:rsidR="0088296D" w:rsidRPr="0088296D" w:rsidRDefault="0088296D" w:rsidP="0088296D">
      <w:pPr>
        <w:pStyle w:val="ListParagraph"/>
        <w:numPr>
          <w:ilvl w:val="0"/>
          <w:numId w:val="83"/>
        </w:numPr>
        <w:rPr>
          <w:rFonts w:ascii="Arial" w:hAnsi="Arial" w:cs="Arial"/>
        </w:rPr>
      </w:pPr>
      <w:r w:rsidRPr="0088296D">
        <w:rPr>
          <w:rFonts w:ascii="Arial" w:hAnsi="Arial" w:cs="Arial"/>
        </w:rPr>
        <w:t>Source</w:t>
      </w:r>
    </w:p>
    <w:p w:rsidR="0088296D" w:rsidRPr="0088296D" w:rsidRDefault="0088296D" w:rsidP="0088296D">
      <w:pPr>
        <w:pStyle w:val="ListParagraph"/>
        <w:numPr>
          <w:ilvl w:val="0"/>
          <w:numId w:val="83"/>
        </w:numPr>
        <w:rPr>
          <w:rFonts w:ascii="Arial" w:hAnsi="Arial" w:cs="Arial"/>
        </w:rPr>
      </w:pPr>
      <w:r w:rsidRPr="0088296D">
        <w:rPr>
          <w:rFonts w:ascii="Arial" w:hAnsi="Arial" w:cs="Arial"/>
        </w:rPr>
        <w:t>Request Date</w:t>
      </w:r>
    </w:p>
    <w:p w:rsidR="0088296D" w:rsidRDefault="0088296D" w:rsidP="00597057">
      <w:pPr>
        <w:rPr>
          <w:rFonts w:ascii="Arial" w:hAnsi="Arial" w:cs="Arial"/>
        </w:rPr>
      </w:pPr>
      <w:r>
        <w:rPr>
          <w:rFonts w:ascii="Arial" w:hAnsi="Arial" w:cs="Arial"/>
        </w:rPr>
        <w:t>3. CSS TIBCO will do the necessary validation. For all success cases TIBCO will forward the request to Network element as per existing framework and GPRS settings will be sent to customer MDN via Network only.</w:t>
      </w:r>
    </w:p>
    <w:p w:rsidR="0088296D" w:rsidRDefault="0088296D" w:rsidP="00597057">
      <w:pPr>
        <w:rPr>
          <w:rFonts w:ascii="Arial" w:hAnsi="Arial" w:cs="Arial"/>
        </w:rPr>
      </w:pPr>
      <w:r>
        <w:rPr>
          <w:rFonts w:ascii="Arial" w:hAnsi="Arial" w:cs="Arial"/>
        </w:rPr>
        <w:t>4.TIBCO will provide SYNC res</w:t>
      </w:r>
      <w:r w:rsidR="00D1030F">
        <w:rPr>
          <w:rFonts w:ascii="Arial" w:hAnsi="Arial" w:cs="Arial"/>
        </w:rPr>
        <w:t>ponse as success for such cases to IVR and IVR will play the necessary prompt.</w:t>
      </w:r>
    </w:p>
    <w:p w:rsidR="00086588" w:rsidRPr="0088296D" w:rsidRDefault="00086588" w:rsidP="0088296D">
      <w:pPr>
        <w:pStyle w:val="ListParagraph"/>
        <w:ind w:left="3960"/>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086588" w:rsidRDefault="00086588" w:rsidP="00597057">
      <w:pPr>
        <w:rPr>
          <w:rFonts w:ascii="Arial" w:hAnsi="Arial" w:cs="Arial"/>
        </w:rPr>
      </w:pPr>
    </w:p>
    <w:p w:rsidR="00B01A3E" w:rsidRDefault="00B01A3E" w:rsidP="00B01A3E">
      <w:pPr>
        <w:pStyle w:val="Heading2"/>
        <w:tabs>
          <w:tab w:val="left" w:pos="576"/>
          <w:tab w:val="left" w:pos="810"/>
        </w:tabs>
        <w:ind w:left="576" w:hanging="216"/>
        <w:rPr>
          <w:rFonts w:ascii="Tahoma" w:hAnsi="Tahoma" w:cs="Tahoma"/>
          <w:szCs w:val="24"/>
        </w:rPr>
      </w:pPr>
      <w:bookmarkStart w:id="15" w:name="_Toc377661544"/>
      <w:bookmarkStart w:id="16" w:name="_Toc416252653"/>
      <w:r w:rsidRPr="006E160A">
        <w:rPr>
          <w:rFonts w:ascii="Tahoma" w:hAnsi="Tahoma" w:cs="Tahoma"/>
          <w:szCs w:val="24"/>
        </w:rPr>
        <w:t>INTERFACE DESIGN</w:t>
      </w:r>
      <w:r>
        <w:rPr>
          <w:rFonts w:ascii="Tahoma" w:hAnsi="Tahoma" w:cs="Tahoma"/>
          <w:szCs w:val="24"/>
        </w:rPr>
        <w:t>:</w:t>
      </w:r>
      <w:bookmarkEnd w:id="15"/>
      <w:bookmarkEnd w:id="16"/>
      <w:r w:rsidRPr="006E160A">
        <w:rPr>
          <w:rFonts w:ascii="Tahoma" w:hAnsi="Tahoma" w:cs="Tahoma"/>
          <w:szCs w:val="24"/>
        </w:rPr>
        <w:t xml:space="preserve"> </w:t>
      </w:r>
    </w:p>
    <w:p w:rsidR="00F02ED5" w:rsidRPr="00F02ED5" w:rsidRDefault="00F02ED5" w:rsidP="00F02ED5"/>
    <w:p w:rsidR="00B4745F" w:rsidRDefault="00D46EBD" w:rsidP="00C14788">
      <w:pPr>
        <w:pStyle w:val="ListParagraph"/>
        <w:numPr>
          <w:ilvl w:val="0"/>
          <w:numId w:val="53"/>
        </w:numPr>
        <w:ind w:left="990"/>
        <w:rPr>
          <w:rFonts w:ascii="Arial" w:hAnsi="Arial" w:cs="Arial"/>
          <w:b/>
          <w:sz w:val="24"/>
          <w:szCs w:val="24"/>
        </w:rPr>
      </w:pPr>
      <w:r>
        <w:rPr>
          <w:rFonts w:ascii="Arial" w:hAnsi="Arial" w:cs="Arial"/>
          <w:b/>
          <w:sz w:val="24"/>
          <w:szCs w:val="24"/>
        </w:rPr>
        <w:t>IVR To TIBCO :- FOR SR Status (Open SR)</w:t>
      </w:r>
    </w:p>
    <w:tbl>
      <w:tblPr>
        <w:tblW w:w="10186" w:type="dxa"/>
        <w:tblInd w:w="-432" w:type="dxa"/>
        <w:tblLook w:val="04A0"/>
      </w:tblPr>
      <w:tblGrid>
        <w:gridCol w:w="1440"/>
        <w:gridCol w:w="1350"/>
        <w:gridCol w:w="1305"/>
        <w:gridCol w:w="2880"/>
        <w:gridCol w:w="3211"/>
      </w:tblGrid>
      <w:tr w:rsidR="00D46EBD" w:rsidRPr="008111E2" w:rsidTr="00336EC4">
        <w:trPr>
          <w:trHeight w:val="325"/>
        </w:trPr>
        <w:tc>
          <w:tcPr>
            <w:tcW w:w="1440"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D46EBD" w:rsidRPr="008111E2" w:rsidRDefault="00D46EBD" w:rsidP="00336EC4">
            <w:pPr>
              <w:suppressAutoHyphens w:val="0"/>
              <w:jc w:val="center"/>
              <w:rPr>
                <w:rFonts w:ascii="Franklin Gothic Book" w:hAnsi="Franklin Gothic Book" w:cs="Arial"/>
                <w:b/>
                <w:bCs/>
                <w:color w:val="000000"/>
                <w:sz w:val="20"/>
                <w:szCs w:val="20"/>
                <w:lang w:eastAsia="en-US"/>
              </w:rPr>
            </w:pPr>
            <w:r>
              <w:rPr>
                <w:rFonts w:ascii="Franklin Gothic Book" w:hAnsi="Franklin Gothic Book" w:cs="Arial"/>
                <w:b/>
                <w:bCs/>
                <w:color w:val="000000"/>
                <w:sz w:val="20"/>
                <w:szCs w:val="20"/>
                <w:lang w:eastAsia="en-US"/>
              </w:rPr>
              <w:t>TYPE OF INTERFACE</w:t>
            </w:r>
          </w:p>
        </w:tc>
        <w:tc>
          <w:tcPr>
            <w:tcW w:w="1350" w:type="dxa"/>
            <w:tcBorders>
              <w:top w:val="single" w:sz="4" w:space="0" w:color="auto"/>
              <w:left w:val="nil"/>
              <w:bottom w:val="single" w:sz="4" w:space="0" w:color="auto"/>
              <w:right w:val="single" w:sz="4" w:space="0" w:color="auto"/>
            </w:tcBorders>
            <w:shd w:val="clear" w:color="000000" w:fill="FDE9D9"/>
            <w:noWrap/>
            <w:vAlign w:val="center"/>
            <w:hideMark/>
          </w:tcPr>
          <w:p w:rsidR="00D46EBD" w:rsidRPr="008111E2" w:rsidRDefault="00D46EBD" w:rsidP="00336EC4">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SOURCE SYSTEM</w:t>
            </w:r>
          </w:p>
        </w:tc>
        <w:tc>
          <w:tcPr>
            <w:tcW w:w="1305" w:type="dxa"/>
            <w:tcBorders>
              <w:top w:val="single" w:sz="4" w:space="0" w:color="auto"/>
              <w:left w:val="nil"/>
              <w:bottom w:val="single" w:sz="4" w:space="0" w:color="auto"/>
              <w:right w:val="single" w:sz="4" w:space="0" w:color="auto"/>
            </w:tcBorders>
            <w:shd w:val="clear" w:color="000000" w:fill="FDE9D9"/>
            <w:noWrap/>
            <w:vAlign w:val="center"/>
            <w:hideMark/>
          </w:tcPr>
          <w:p w:rsidR="00D46EBD" w:rsidRPr="008111E2" w:rsidRDefault="00D46EBD" w:rsidP="00336EC4">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DEST SYSTEM</w:t>
            </w:r>
          </w:p>
        </w:tc>
        <w:tc>
          <w:tcPr>
            <w:tcW w:w="2880" w:type="dxa"/>
            <w:tcBorders>
              <w:top w:val="single" w:sz="4" w:space="0" w:color="auto"/>
              <w:left w:val="nil"/>
              <w:bottom w:val="single" w:sz="4" w:space="0" w:color="auto"/>
              <w:right w:val="single" w:sz="4" w:space="0" w:color="auto"/>
            </w:tcBorders>
            <w:shd w:val="clear" w:color="000000" w:fill="FDE9D9"/>
            <w:noWrap/>
            <w:vAlign w:val="center"/>
            <w:hideMark/>
          </w:tcPr>
          <w:p w:rsidR="00D46EBD" w:rsidRPr="008111E2" w:rsidRDefault="00D46EBD" w:rsidP="00336EC4">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TYPE OF INTERFACE</w:t>
            </w:r>
          </w:p>
        </w:tc>
        <w:tc>
          <w:tcPr>
            <w:tcW w:w="3211" w:type="dxa"/>
            <w:tcBorders>
              <w:top w:val="single" w:sz="4" w:space="0" w:color="auto"/>
              <w:left w:val="nil"/>
              <w:bottom w:val="single" w:sz="4" w:space="0" w:color="auto"/>
              <w:right w:val="single" w:sz="4" w:space="0" w:color="auto"/>
            </w:tcBorders>
            <w:shd w:val="clear" w:color="000000" w:fill="FDE9D9"/>
            <w:noWrap/>
            <w:vAlign w:val="center"/>
            <w:hideMark/>
          </w:tcPr>
          <w:p w:rsidR="00D46EBD" w:rsidRPr="008111E2" w:rsidRDefault="00D46EBD" w:rsidP="00336EC4">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PROTOCOL</w:t>
            </w:r>
          </w:p>
        </w:tc>
      </w:tr>
      <w:tr w:rsidR="00D46EBD" w:rsidRPr="00A0039B" w:rsidTr="00336EC4">
        <w:trPr>
          <w:trHeight w:val="523"/>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rsidR="00D46EBD" w:rsidRPr="00A0039B" w:rsidRDefault="00D46EBD" w:rsidP="00336EC4">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REQUEST</w:t>
            </w:r>
          </w:p>
        </w:tc>
        <w:tc>
          <w:tcPr>
            <w:tcW w:w="1350" w:type="dxa"/>
            <w:tcBorders>
              <w:top w:val="nil"/>
              <w:left w:val="nil"/>
              <w:bottom w:val="single" w:sz="4" w:space="0" w:color="auto"/>
              <w:right w:val="single" w:sz="4" w:space="0" w:color="auto"/>
            </w:tcBorders>
            <w:shd w:val="clear" w:color="auto" w:fill="auto"/>
            <w:noWrap/>
            <w:vAlign w:val="center"/>
            <w:hideMark/>
          </w:tcPr>
          <w:p w:rsidR="00D46EBD" w:rsidRPr="00A0039B" w:rsidRDefault="00D46EBD" w:rsidP="00336EC4">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1305" w:type="dxa"/>
            <w:tcBorders>
              <w:top w:val="nil"/>
              <w:left w:val="nil"/>
              <w:bottom w:val="single" w:sz="4" w:space="0" w:color="auto"/>
              <w:right w:val="single" w:sz="4" w:space="0" w:color="auto"/>
            </w:tcBorders>
            <w:shd w:val="clear" w:color="auto" w:fill="auto"/>
            <w:noWrap/>
            <w:vAlign w:val="center"/>
            <w:hideMark/>
          </w:tcPr>
          <w:p w:rsidR="00D46EBD" w:rsidRPr="00A0039B" w:rsidRDefault="00D46EBD" w:rsidP="00336EC4">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2880" w:type="dxa"/>
            <w:tcBorders>
              <w:top w:val="nil"/>
              <w:left w:val="nil"/>
              <w:bottom w:val="single" w:sz="4" w:space="0" w:color="auto"/>
              <w:right w:val="single" w:sz="4" w:space="0" w:color="auto"/>
            </w:tcBorders>
            <w:shd w:val="clear" w:color="auto" w:fill="auto"/>
            <w:noWrap/>
            <w:vAlign w:val="center"/>
            <w:hideMark/>
          </w:tcPr>
          <w:p w:rsidR="00D46EBD" w:rsidRPr="00A0039B" w:rsidRDefault="00D46EBD" w:rsidP="00336EC4">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3211" w:type="dxa"/>
            <w:tcBorders>
              <w:top w:val="nil"/>
              <w:left w:val="nil"/>
              <w:bottom w:val="single" w:sz="4" w:space="0" w:color="auto"/>
              <w:right w:val="single" w:sz="4" w:space="0" w:color="auto"/>
            </w:tcBorders>
            <w:shd w:val="clear" w:color="auto" w:fill="auto"/>
            <w:noWrap/>
            <w:vAlign w:val="center"/>
            <w:hideMark/>
          </w:tcPr>
          <w:p w:rsidR="00D46EBD" w:rsidRPr="00A0039B" w:rsidRDefault="00D46EBD" w:rsidP="00336EC4">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r w:rsidR="00D46EBD" w:rsidRPr="00A0039B" w:rsidTr="00336EC4">
        <w:trPr>
          <w:trHeight w:val="523"/>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46EBD" w:rsidRPr="00A0039B" w:rsidRDefault="00D46EBD" w:rsidP="00336EC4">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SYNC RESPONSE</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D46EBD" w:rsidRPr="00A0039B" w:rsidRDefault="00D46EBD" w:rsidP="00336EC4">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1305" w:type="dxa"/>
            <w:tcBorders>
              <w:top w:val="single" w:sz="4" w:space="0" w:color="auto"/>
              <w:left w:val="nil"/>
              <w:bottom w:val="single" w:sz="4" w:space="0" w:color="auto"/>
              <w:right w:val="single" w:sz="4" w:space="0" w:color="auto"/>
            </w:tcBorders>
            <w:shd w:val="clear" w:color="auto" w:fill="auto"/>
            <w:noWrap/>
            <w:vAlign w:val="center"/>
          </w:tcPr>
          <w:p w:rsidR="00D46EBD" w:rsidRPr="00A0039B" w:rsidRDefault="00960935" w:rsidP="00336EC4">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2880" w:type="dxa"/>
            <w:tcBorders>
              <w:top w:val="single" w:sz="4" w:space="0" w:color="auto"/>
              <w:left w:val="nil"/>
              <w:bottom w:val="single" w:sz="4" w:space="0" w:color="auto"/>
              <w:right w:val="single" w:sz="4" w:space="0" w:color="auto"/>
            </w:tcBorders>
            <w:shd w:val="clear" w:color="auto" w:fill="auto"/>
            <w:noWrap/>
            <w:vAlign w:val="center"/>
          </w:tcPr>
          <w:p w:rsidR="00D46EBD" w:rsidRPr="00A0039B" w:rsidRDefault="00D46EBD" w:rsidP="00336EC4">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3211" w:type="dxa"/>
            <w:tcBorders>
              <w:top w:val="single" w:sz="4" w:space="0" w:color="auto"/>
              <w:left w:val="nil"/>
              <w:bottom w:val="single" w:sz="4" w:space="0" w:color="auto"/>
              <w:right w:val="single" w:sz="4" w:space="0" w:color="auto"/>
            </w:tcBorders>
            <w:shd w:val="clear" w:color="auto" w:fill="auto"/>
            <w:noWrap/>
            <w:vAlign w:val="center"/>
          </w:tcPr>
          <w:p w:rsidR="00D46EBD" w:rsidRPr="00A0039B" w:rsidRDefault="00D46EBD" w:rsidP="00336EC4">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bl>
    <w:p w:rsidR="00D46EBD" w:rsidRDefault="00D46EBD" w:rsidP="00D46EBD">
      <w:pPr>
        <w:ind w:left="360"/>
        <w:rPr>
          <w:rFonts w:ascii="Arial" w:hAnsi="Arial" w:cs="Arial"/>
        </w:rPr>
      </w:pPr>
    </w:p>
    <w:p w:rsidR="00CF5D50" w:rsidRDefault="00CF5D50" w:rsidP="00D46EBD">
      <w:pPr>
        <w:ind w:left="360"/>
        <w:rPr>
          <w:rFonts w:ascii="Arial" w:hAnsi="Arial" w:cs="Arial"/>
        </w:rPr>
      </w:pPr>
    </w:p>
    <w:p w:rsidR="00AA51DE" w:rsidRDefault="00AA51DE" w:rsidP="00AA51DE">
      <w:pPr>
        <w:spacing w:after="0"/>
      </w:pPr>
      <w:bookmarkStart w:id="17" w:name="_Toc377661568"/>
    </w:p>
    <w:p w:rsidR="006E6A3E" w:rsidRDefault="006E6A3E" w:rsidP="00C14788">
      <w:pPr>
        <w:widowControl w:val="0"/>
        <w:numPr>
          <w:ilvl w:val="0"/>
          <w:numId w:val="58"/>
        </w:numPr>
        <w:autoSpaceDE w:val="0"/>
        <w:spacing w:before="0" w:after="0"/>
        <w:ind w:left="360"/>
        <w:jc w:val="left"/>
        <w:rPr>
          <w:rFonts w:ascii="Arial" w:hAnsi="Arial" w:cs="Arial"/>
          <w:b/>
        </w:rPr>
      </w:pPr>
      <w:r w:rsidRPr="00A0039B">
        <w:rPr>
          <w:rFonts w:ascii="Arial" w:hAnsi="Arial" w:cs="Arial"/>
          <w:b/>
        </w:rPr>
        <w:t>REQUEST:</w:t>
      </w:r>
    </w:p>
    <w:p w:rsidR="006E6A3E" w:rsidRDefault="006E6A3E" w:rsidP="006E6A3E">
      <w:pPr>
        <w:rPr>
          <w:rFonts w:ascii="Arial" w:hAnsi="Arial" w:cs="Arial"/>
          <w:b/>
        </w:rPr>
      </w:pPr>
    </w:p>
    <w:p w:rsidR="006E6A3E" w:rsidRPr="008111E2" w:rsidRDefault="006E6A3E" w:rsidP="006E6A3E">
      <w:pPr>
        <w:ind w:left="360"/>
        <w:rPr>
          <w:rFonts w:ascii="Arial" w:hAnsi="Arial" w:cs="Arial"/>
        </w:rPr>
      </w:pPr>
      <w:r w:rsidRPr="008111E2">
        <w:rPr>
          <w:rFonts w:ascii="Arial" w:hAnsi="Arial" w:cs="Arial"/>
        </w:rPr>
        <w:t>&lt;soapenv:Envelope&gt;</w:t>
      </w:r>
    </w:p>
    <w:p w:rsidR="006E6A3E" w:rsidRPr="008111E2" w:rsidRDefault="006E6A3E" w:rsidP="006E6A3E">
      <w:pPr>
        <w:ind w:left="360"/>
        <w:rPr>
          <w:rFonts w:ascii="Arial" w:hAnsi="Arial" w:cs="Arial"/>
        </w:rPr>
      </w:pPr>
      <w:r w:rsidRPr="008111E2">
        <w:rPr>
          <w:rFonts w:ascii="Arial" w:hAnsi="Arial" w:cs="Arial"/>
        </w:rPr>
        <w:t xml:space="preserve">   &lt;soapenv:Header/&gt;</w:t>
      </w:r>
    </w:p>
    <w:p w:rsidR="006E6A3E" w:rsidRPr="008111E2" w:rsidRDefault="006E6A3E" w:rsidP="006E6A3E">
      <w:pPr>
        <w:ind w:left="360"/>
        <w:rPr>
          <w:rFonts w:ascii="Arial" w:hAnsi="Arial" w:cs="Arial"/>
        </w:rPr>
      </w:pPr>
      <w:r w:rsidRPr="008111E2">
        <w:rPr>
          <w:rFonts w:ascii="Arial" w:hAnsi="Arial" w:cs="Arial"/>
        </w:rPr>
        <w:t xml:space="preserve">   &lt;soapenv:Body&gt;</w:t>
      </w:r>
    </w:p>
    <w:p w:rsidR="006E6A3E" w:rsidRPr="008111E2" w:rsidRDefault="006E6A3E" w:rsidP="006E6A3E">
      <w:pPr>
        <w:ind w:left="360"/>
        <w:rPr>
          <w:rFonts w:ascii="Arial" w:hAnsi="Arial" w:cs="Arial"/>
        </w:rPr>
      </w:pPr>
      <w:r w:rsidRPr="008111E2">
        <w:rPr>
          <w:rFonts w:ascii="Arial" w:hAnsi="Arial" w:cs="Arial"/>
        </w:rPr>
        <w:t xml:space="preserve">      &lt;css:Request&gt;</w:t>
      </w:r>
    </w:p>
    <w:p w:rsidR="006E6A3E" w:rsidRPr="008111E2" w:rsidRDefault="006E6A3E" w:rsidP="006E6A3E">
      <w:pPr>
        <w:ind w:left="360"/>
        <w:rPr>
          <w:rFonts w:ascii="Arial" w:hAnsi="Arial" w:cs="Arial"/>
        </w:rPr>
      </w:pPr>
      <w:r>
        <w:rPr>
          <w:rFonts w:ascii="Arial" w:hAnsi="Arial" w:cs="Arial"/>
        </w:rPr>
        <w:t xml:space="preserve">         &lt;css:requestId&gt;1234</w:t>
      </w:r>
      <w:r w:rsidR="00B96B2A">
        <w:rPr>
          <w:rFonts w:ascii="Arial" w:hAnsi="Arial" w:cs="Arial"/>
        </w:rPr>
        <w:t>&lt;css:requestId&gt;</w:t>
      </w:r>
      <w:r>
        <w:rPr>
          <w:rFonts w:ascii="Arial" w:hAnsi="Arial" w:cs="Arial"/>
        </w:rPr>
        <w:t xml:space="preserve">--------IVR </w:t>
      </w:r>
      <w:r w:rsidR="00275F7C">
        <w:rPr>
          <w:rFonts w:ascii="Arial" w:hAnsi="Arial" w:cs="Arial"/>
        </w:rPr>
        <w:t>Trans ID</w:t>
      </w:r>
    </w:p>
    <w:p w:rsidR="006E6A3E" w:rsidRPr="008111E2" w:rsidRDefault="006E6A3E" w:rsidP="006E6A3E">
      <w:pPr>
        <w:ind w:left="360"/>
        <w:rPr>
          <w:rFonts w:ascii="Arial" w:hAnsi="Arial" w:cs="Arial"/>
        </w:rPr>
      </w:pPr>
      <w:r w:rsidRPr="008111E2">
        <w:rPr>
          <w:rFonts w:ascii="Arial" w:hAnsi="Arial" w:cs="Arial"/>
        </w:rPr>
        <w:t xml:space="preserve">      </w:t>
      </w:r>
      <w:r>
        <w:rPr>
          <w:rFonts w:ascii="Arial" w:hAnsi="Arial" w:cs="Arial"/>
        </w:rPr>
        <w:t xml:space="preserve">   &lt;css:service_ID&gt;9699059590</w:t>
      </w:r>
      <w:r w:rsidRPr="008111E2">
        <w:rPr>
          <w:rFonts w:ascii="Arial" w:hAnsi="Arial" w:cs="Arial"/>
        </w:rPr>
        <w:t>&lt;/css:service_ID&gt;</w:t>
      </w:r>
      <w:r w:rsidR="00275F7C">
        <w:rPr>
          <w:rFonts w:ascii="Arial" w:hAnsi="Arial" w:cs="Arial"/>
        </w:rPr>
        <w:t>------MDN</w:t>
      </w:r>
    </w:p>
    <w:p w:rsidR="006E6A3E" w:rsidRPr="008111E2" w:rsidRDefault="006E6A3E" w:rsidP="006E6A3E">
      <w:pPr>
        <w:ind w:left="360"/>
        <w:rPr>
          <w:rFonts w:ascii="Arial" w:hAnsi="Arial" w:cs="Arial"/>
        </w:rPr>
      </w:pPr>
      <w:r w:rsidRPr="008111E2">
        <w:rPr>
          <w:rFonts w:ascii="Arial" w:hAnsi="Arial" w:cs="Arial"/>
        </w:rPr>
        <w:t xml:space="preserve">      </w:t>
      </w:r>
      <w:r>
        <w:rPr>
          <w:rFonts w:ascii="Arial" w:hAnsi="Arial" w:cs="Arial"/>
        </w:rPr>
        <w:t xml:space="preserve">   &lt;css:requestType&gt;</w:t>
      </w:r>
      <w:r w:rsidR="00275F7C">
        <w:rPr>
          <w:rFonts w:ascii="Arial" w:hAnsi="Arial" w:cs="Arial"/>
        </w:rPr>
        <w:t>OPENSR</w:t>
      </w:r>
      <w:r w:rsidRPr="008111E2">
        <w:rPr>
          <w:rFonts w:ascii="Arial" w:hAnsi="Arial" w:cs="Arial"/>
        </w:rPr>
        <w:t>&lt;/css:requestType&gt;</w:t>
      </w:r>
    </w:p>
    <w:p w:rsidR="006E6A3E" w:rsidRPr="008111E2" w:rsidRDefault="006E6A3E" w:rsidP="006E6A3E">
      <w:pPr>
        <w:ind w:left="360"/>
        <w:rPr>
          <w:rFonts w:ascii="Arial" w:hAnsi="Arial" w:cs="Arial"/>
        </w:rPr>
      </w:pPr>
      <w:r w:rsidRPr="008111E2">
        <w:rPr>
          <w:rFonts w:ascii="Arial" w:hAnsi="Arial" w:cs="Arial"/>
        </w:rPr>
        <w:t xml:space="preserve">         &lt;css:langID&gt;E&lt;/css:langID&gt;</w:t>
      </w:r>
    </w:p>
    <w:p w:rsidR="006E6A3E" w:rsidRPr="008111E2" w:rsidRDefault="006E6A3E" w:rsidP="006E6A3E">
      <w:pPr>
        <w:ind w:left="360"/>
        <w:rPr>
          <w:rFonts w:ascii="Arial" w:hAnsi="Arial" w:cs="Arial"/>
        </w:rPr>
      </w:pPr>
      <w:r>
        <w:rPr>
          <w:rFonts w:ascii="Arial" w:hAnsi="Arial" w:cs="Arial"/>
        </w:rPr>
        <w:t xml:space="preserve">         &lt;css:requestSource&gt;IVR</w:t>
      </w:r>
      <w:r w:rsidRPr="008111E2">
        <w:rPr>
          <w:rFonts w:ascii="Arial" w:hAnsi="Arial" w:cs="Arial"/>
        </w:rPr>
        <w:t>&lt;/css:requestSource&gt;</w:t>
      </w:r>
    </w:p>
    <w:p w:rsidR="006E6A3E" w:rsidRPr="008111E2" w:rsidRDefault="006E6A3E" w:rsidP="006E6A3E">
      <w:pPr>
        <w:ind w:left="360"/>
        <w:rPr>
          <w:rFonts w:ascii="Arial" w:hAnsi="Arial" w:cs="Arial"/>
        </w:rPr>
      </w:pPr>
      <w:r w:rsidRPr="008111E2">
        <w:rPr>
          <w:rFonts w:ascii="Arial" w:hAnsi="Arial" w:cs="Arial"/>
        </w:rPr>
        <w:t xml:space="preserve">         &lt;css:timeStamp&gt;</w:t>
      </w:r>
      <w:r>
        <w:rPr>
          <w:rFonts w:ascii="Arial" w:hAnsi="Arial" w:cs="Arial"/>
        </w:rPr>
        <w:t>SYSDATE(</w:t>
      </w:r>
      <w:r w:rsidRPr="000376D0">
        <w:rPr>
          <w:rFonts w:ascii="Arial" w:hAnsi="Arial" w:cs="Arial"/>
        </w:rPr>
        <w:t>DD/MM/YYYY HH24:MI:SS</w:t>
      </w:r>
      <w:r>
        <w:rPr>
          <w:rFonts w:ascii="Arial" w:hAnsi="Arial" w:cs="Arial"/>
        </w:rPr>
        <w:t>)&lt;</w:t>
      </w:r>
      <w:r w:rsidRPr="008111E2">
        <w:rPr>
          <w:rFonts w:ascii="Arial" w:hAnsi="Arial" w:cs="Arial"/>
        </w:rPr>
        <w:t>/css:timeStamp&gt;</w:t>
      </w:r>
    </w:p>
    <w:p w:rsidR="006E6A3E" w:rsidRPr="008111E2" w:rsidRDefault="006E6A3E" w:rsidP="006E6A3E">
      <w:pPr>
        <w:ind w:left="360"/>
        <w:rPr>
          <w:rFonts w:ascii="Arial" w:hAnsi="Arial" w:cs="Arial"/>
        </w:rPr>
      </w:pPr>
      <w:r>
        <w:rPr>
          <w:rFonts w:ascii="Arial" w:hAnsi="Arial" w:cs="Arial"/>
        </w:rPr>
        <w:t xml:space="preserve">         &lt;css:param/&gt;</w:t>
      </w:r>
    </w:p>
    <w:p w:rsidR="006E6A3E" w:rsidRPr="008111E2" w:rsidRDefault="006E6A3E" w:rsidP="006E6A3E">
      <w:pPr>
        <w:ind w:left="360"/>
        <w:rPr>
          <w:rFonts w:ascii="Arial" w:hAnsi="Arial" w:cs="Arial"/>
        </w:rPr>
      </w:pPr>
      <w:r w:rsidRPr="008111E2">
        <w:rPr>
          <w:rFonts w:ascii="Arial" w:hAnsi="Arial" w:cs="Arial"/>
        </w:rPr>
        <w:t xml:space="preserve">      &lt;/css:Request&gt;</w:t>
      </w:r>
    </w:p>
    <w:p w:rsidR="006E6A3E" w:rsidRPr="008111E2" w:rsidRDefault="006E6A3E" w:rsidP="006E6A3E">
      <w:pPr>
        <w:ind w:left="360"/>
        <w:rPr>
          <w:rFonts w:ascii="Arial" w:hAnsi="Arial" w:cs="Arial"/>
        </w:rPr>
      </w:pPr>
      <w:r w:rsidRPr="008111E2">
        <w:rPr>
          <w:rFonts w:ascii="Arial" w:hAnsi="Arial" w:cs="Arial"/>
        </w:rPr>
        <w:t xml:space="preserve">   &lt;/soapenv:Body&gt;</w:t>
      </w:r>
    </w:p>
    <w:p w:rsidR="006E6A3E" w:rsidRDefault="006E6A3E" w:rsidP="006E6A3E">
      <w:pPr>
        <w:ind w:left="360"/>
        <w:rPr>
          <w:rFonts w:ascii="Arial" w:hAnsi="Arial" w:cs="Arial"/>
        </w:rPr>
      </w:pPr>
      <w:r w:rsidRPr="008111E2">
        <w:rPr>
          <w:rFonts w:ascii="Arial" w:hAnsi="Arial" w:cs="Arial"/>
        </w:rPr>
        <w:t>&lt;/soapenv:Envelope&gt;</w:t>
      </w:r>
    </w:p>
    <w:p w:rsidR="006E6A3E" w:rsidRDefault="006E6A3E" w:rsidP="006E6A3E">
      <w:pPr>
        <w:rPr>
          <w:rFonts w:ascii="Arial" w:hAnsi="Arial" w:cs="Arial"/>
          <w:b/>
        </w:rPr>
      </w:pPr>
    </w:p>
    <w:p w:rsidR="006E6A3E" w:rsidRDefault="006E6A3E" w:rsidP="00C14788">
      <w:pPr>
        <w:widowControl w:val="0"/>
        <w:numPr>
          <w:ilvl w:val="0"/>
          <w:numId w:val="58"/>
        </w:numPr>
        <w:autoSpaceDE w:val="0"/>
        <w:spacing w:before="0" w:after="0"/>
        <w:ind w:left="360"/>
        <w:jc w:val="left"/>
        <w:rPr>
          <w:rFonts w:ascii="Arial" w:hAnsi="Arial" w:cs="Arial"/>
          <w:b/>
        </w:rPr>
      </w:pPr>
      <w:r w:rsidRPr="00A0039B">
        <w:rPr>
          <w:rFonts w:ascii="Arial" w:hAnsi="Arial" w:cs="Arial"/>
          <w:b/>
        </w:rPr>
        <w:lastRenderedPageBreak/>
        <w:t>SYNC RESPONSE:</w:t>
      </w:r>
    </w:p>
    <w:p w:rsidR="006E6A3E" w:rsidRDefault="006E6A3E" w:rsidP="006E6A3E">
      <w:pPr>
        <w:pStyle w:val="ListParagraph"/>
        <w:rPr>
          <w:rFonts w:ascii="Arial" w:hAnsi="Arial" w:cs="Arial"/>
          <w:b/>
        </w:rPr>
      </w:pPr>
    </w:p>
    <w:p w:rsidR="006E6A3E" w:rsidRPr="00936ED3" w:rsidRDefault="006E6A3E" w:rsidP="006E6A3E">
      <w:pPr>
        <w:rPr>
          <w:rFonts w:ascii="Arial" w:hAnsi="Arial" w:cs="Arial"/>
        </w:rPr>
      </w:pPr>
      <w:r>
        <w:rPr>
          <w:rFonts w:ascii="Arial" w:hAnsi="Arial" w:cs="Arial"/>
        </w:rPr>
        <w:t>&lt;SOAP-ENV:Envelope</w:t>
      </w:r>
      <w:r w:rsidRPr="00936ED3">
        <w:rPr>
          <w:rFonts w:ascii="Arial" w:hAnsi="Arial" w:cs="Arial"/>
        </w:rPr>
        <w:t>&gt;</w:t>
      </w:r>
    </w:p>
    <w:p w:rsidR="006E6A3E" w:rsidRPr="00936ED3" w:rsidRDefault="006E6A3E" w:rsidP="006E6A3E">
      <w:pPr>
        <w:rPr>
          <w:rFonts w:ascii="Arial" w:hAnsi="Arial" w:cs="Arial"/>
        </w:rPr>
      </w:pPr>
      <w:r w:rsidRPr="00936ED3">
        <w:rPr>
          <w:rFonts w:ascii="Arial" w:hAnsi="Arial" w:cs="Arial"/>
        </w:rPr>
        <w:t xml:space="preserve">   &lt;SOAP-ENV:Body&gt;</w:t>
      </w:r>
    </w:p>
    <w:p w:rsidR="006E6A3E" w:rsidRPr="00936ED3" w:rsidRDefault="006E6A3E" w:rsidP="006E6A3E">
      <w:pPr>
        <w:rPr>
          <w:rFonts w:ascii="Arial" w:hAnsi="Arial" w:cs="Arial"/>
        </w:rPr>
      </w:pPr>
      <w:r>
        <w:rPr>
          <w:rFonts w:ascii="Arial" w:hAnsi="Arial" w:cs="Arial"/>
        </w:rPr>
        <w:t xml:space="preserve">      &lt;ns0:Response</w:t>
      </w:r>
      <w:r w:rsidRPr="00936ED3">
        <w:rPr>
          <w:rFonts w:ascii="Arial" w:hAnsi="Arial" w:cs="Arial"/>
        </w:rPr>
        <w:t>&gt;</w:t>
      </w:r>
    </w:p>
    <w:p w:rsidR="006E6A3E" w:rsidRPr="00936ED3" w:rsidRDefault="006E6A3E" w:rsidP="006E6A3E">
      <w:pPr>
        <w:rPr>
          <w:rFonts w:ascii="Arial" w:hAnsi="Arial" w:cs="Arial"/>
        </w:rPr>
      </w:pPr>
      <w:r>
        <w:rPr>
          <w:rFonts w:ascii="Arial" w:hAnsi="Arial" w:cs="Arial"/>
        </w:rPr>
        <w:t xml:space="preserve">         &lt;ns0:requestId&gt;1234</w:t>
      </w:r>
      <w:r w:rsidRPr="00936ED3">
        <w:rPr>
          <w:rFonts w:ascii="Arial" w:hAnsi="Arial" w:cs="Arial"/>
        </w:rPr>
        <w:t>&lt;/ns0:requestId&gt;</w:t>
      </w:r>
      <w:r w:rsidRPr="008111E2">
        <w:rPr>
          <w:rFonts w:ascii="Arial" w:hAnsi="Arial" w:cs="Arial"/>
        </w:rPr>
        <w:t>&gt;</w:t>
      </w:r>
      <w:r>
        <w:rPr>
          <w:rFonts w:ascii="Arial" w:hAnsi="Arial" w:cs="Arial"/>
        </w:rPr>
        <w:t>---------IVR Trans Id</w:t>
      </w:r>
    </w:p>
    <w:p w:rsidR="006E6A3E" w:rsidRPr="00936ED3" w:rsidRDefault="006E6A3E" w:rsidP="006E6A3E">
      <w:pPr>
        <w:rPr>
          <w:rFonts w:ascii="Arial" w:hAnsi="Arial" w:cs="Arial"/>
        </w:rPr>
      </w:pPr>
      <w:r w:rsidRPr="00936ED3">
        <w:rPr>
          <w:rFonts w:ascii="Arial" w:hAnsi="Arial" w:cs="Arial"/>
        </w:rPr>
        <w:t xml:space="preserve">         &lt;ns0:langID&gt;E&lt;/ns0:langID&gt;</w:t>
      </w:r>
    </w:p>
    <w:p w:rsidR="006E6A3E" w:rsidRPr="00936ED3" w:rsidRDefault="006E6A3E" w:rsidP="006E6A3E">
      <w:pPr>
        <w:rPr>
          <w:rFonts w:ascii="Arial" w:hAnsi="Arial" w:cs="Arial"/>
        </w:rPr>
      </w:pPr>
      <w:r w:rsidRPr="00936ED3">
        <w:rPr>
          <w:rFonts w:ascii="Arial" w:hAnsi="Arial" w:cs="Arial"/>
        </w:rPr>
        <w:t xml:space="preserve">         &lt;ns0:responseFlag&gt;1&lt;/ns0:responseFlag&gt;</w:t>
      </w:r>
    </w:p>
    <w:p w:rsidR="006E6A3E" w:rsidRPr="00A60030" w:rsidRDefault="006E6A3E" w:rsidP="006E6A3E">
      <w:pPr>
        <w:rPr>
          <w:rFonts w:ascii="Arial" w:hAnsi="Arial" w:cs="Arial"/>
          <w:color w:val="0070C0"/>
        </w:rPr>
      </w:pPr>
      <w:r w:rsidRPr="00936ED3">
        <w:rPr>
          <w:rFonts w:ascii="Arial" w:hAnsi="Arial" w:cs="Arial"/>
        </w:rPr>
        <w:t xml:space="preserve">         &lt;ns0:errorCode&gt;0&lt;/ns0:errorCode&gt;</w:t>
      </w:r>
      <w:r>
        <w:rPr>
          <w:rFonts w:ascii="Arial" w:hAnsi="Arial" w:cs="Arial"/>
        </w:rPr>
        <w:t xml:space="preserve"> </w:t>
      </w:r>
    </w:p>
    <w:p w:rsidR="006E6A3E" w:rsidRPr="00936ED3" w:rsidRDefault="006E6A3E" w:rsidP="006E6A3E">
      <w:pPr>
        <w:rPr>
          <w:rFonts w:ascii="Arial" w:hAnsi="Arial" w:cs="Arial"/>
        </w:rPr>
      </w:pPr>
      <w:r w:rsidRPr="00936ED3">
        <w:rPr>
          <w:rFonts w:ascii="Arial" w:hAnsi="Arial" w:cs="Arial"/>
        </w:rPr>
        <w:t xml:space="preserve">         &lt;ns0:errorMsg/&gt;</w:t>
      </w:r>
    </w:p>
    <w:p w:rsidR="006E6A3E" w:rsidRPr="00936ED3" w:rsidRDefault="006E6A3E" w:rsidP="006E6A3E">
      <w:pPr>
        <w:rPr>
          <w:rFonts w:ascii="Arial" w:hAnsi="Arial" w:cs="Arial"/>
        </w:rPr>
      </w:pPr>
      <w:r w:rsidRPr="00936ED3">
        <w:rPr>
          <w:rFonts w:ascii="Arial" w:hAnsi="Arial" w:cs="Arial"/>
        </w:rPr>
        <w:t xml:space="preserve">         &lt;ns0:msgCode/&gt;</w:t>
      </w:r>
    </w:p>
    <w:p w:rsidR="006E6A3E" w:rsidRDefault="006E6A3E" w:rsidP="006E6A3E">
      <w:pPr>
        <w:rPr>
          <w:rFonts w:ascii="Arial" w:hAnsi="Arial" w:cs="Arial"/>
        </w:rPr>
      </w:pPr>
      <w:r w:rsidRPr="00936ED3">
        <w:rPr>
          <w:rFonts w:ascii="Arial" w:hAnsi="Arial" w:cs="Arial"/>
        </w:rPr>
        <w:t xml:space="preserve">         &lt;ns0:msgText/&gt;</w:t>
      </w:r>
    </w:p>
    <w:p w:rsidR="006E6A3E" w:rsidRDefault="006E6A3E" w:rsidP="006E6A3E">
      <w:pPr>
        <w:rPr>
          <w:rFonts w:ascii="Arial" w:hAnsi="Arial" w:cs="Arial"/>
        </w:rPr>
      </w:pPr>
      <w:r>
        <w:rPr>
          <w:rFonts w:ascii="Arial" w:hAnsi="Arial" w:cs="Arial"/>
        </w:rPr>
        <w:t xml:space="preserve">         &lt;ns0:MsgTokens&gt;</w:t>
      </w:r>
    </w:p>
    <w:p w:rsidR="006E6A3E" w:rsidRPr="00936ED3" w:rsidRDefault="006E6A3E" w:rsidP="006E6A3E">
      <w:pPr>
        <w:ind w:left="720"/>
        <w:rPr>
          <w:rFonts w:ascii="Arial" w:hAnsi="Arial" w:cs="Arial"/>
        </w:rPr>
      </w:pPr>
      <w:r>
        <w:rPr>
          <w:rFonts w:ascii="Arial" w:hAnsi="Arial" w:cs="Arial"/>
        </w:rPr>
        <w:t xml:space="preserve">  </w:t>
      </w:r>
      <w:r w:rsidRPr="00936ED3">
        <w:rPr>
          <w:rFonts w:ascii="Arial" w:hAnsi="Arial" w:cs="Arial"/>
        </w:rPr>
        <w:t>&lt;ns0:Token&gt;</w:t>
      </w:r>
    </w:p>
    <w:p w:rsidR="006E6A3E" w:rsidRPr="00936ED3" w:rsidRDefault="006E6A3E" w:rsidP="006E6A3E">
      <w:pPr>
        <w:ind w:left="720"/>
        <w:rPr>
          <w:rFonts w:ascii="Arial" w:hAnsi="Arial" w:cs="Arial"/>
        </w:rPr>
      </w:pPr>
      <w:r>
        <w:rPr>
          <w:rFonts w:ascii="Arial" w:hAnsi="Arial" w:cs="Arial"/>
        </w:rPr>
        <w:t xml:space="preserve">               &lt;ns0:TokenId&gt;0</w:t>
      </w:r>
      <w:r w:rsidRPr="00936ED3">
        <w:rPr>
          <w:rFonts w:ascii="Arial" w:hAnsi="Arial" w:cs="Arial"/>
        </w:rPr>
        <w:t>&lt;/ns0:TokenId&gt;</w:t>
      </w:r>
    </w:p>
    <w:p w:rsidR="006E6A3E" w:rsidRPr="00936ED3" w:rsidRDefault="006E6A3E" w:rsidP="006E6A3E">
      <w:pPr>
        <w:ind w:left="720"/>
        <w:rPr>
          <w:rFonts w:ascii="Arial" w:hAnsi="Arial" w:cs="Arial"/>
        </w:rPr>
      </w:pPr>
      <w:r w:rsidRPr="00936ED3">
        <w:rPr>
          <w:rFonts w:ascii="Arial" w:hAnsi="Arial" w:cs="Arial"/>
        </w:rPr>
        <w:t xml:space="preserve">               </w:t>
      </w:r>
      <w:r>
        <w:rPr>
          <w:rFonts w:ascii="Arial" w:hAnsi="Arial" w:cs="Arial"/>
        </w:rPr>
        <w:tab/>
        <w:t xml:space="preserve">       </w:t>
      </w:r>
      <w:r w:rsidRPr="00936ED3">
        <w:rPr>
          <w:rFonts w:ascii="Arial" w:hAnsi="Arial" w:cs="Arial"/>
        </w:rPr>
        <w:t>&lt;ns0:MsgParam&gt;</w:t>
      </w:r>
    </w:p>
    <w:p w:rsidR="006E6A3E" w:rsidRPr="00936ED3" w:rsidRDefault="006E6A3E" w:rsidP="006E6A3E">
      <w:pPr>
        <w:ind w:left="720"/>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p>
    <w:p w:rsidR="006E6A3E" w:rsidRPr="00936ED3" w:rsidRDefault="006E6A3E" w:rsidP="006E6A3E">
      <w:pPr>
        <w:ind w:left="720"/>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Pr>
          <w:rFonts w:ascii="Arial" w:hAnsi="Arial" w:cs="Arial"/>
        </w:rPr>
        <w:t>URL</w:t>
      </w:r>
      <w:r w:rsidRPr="00936ED3">
        <w:rPr>
          <w:rFonts w:ascii="Arial" w:hAnsi="Arial" w:cs="Arial"/>
        </w:rPr>
        <w:t>&lt;/ns0:id&gt;</w:t>
      </w:r>
    </w:p>
    <w:p w:rsidR="006E6A3E" w:rsidRPr="000C4599" w:rsidRDefault="006E6A3E" w:rsidP="006E6A3E">
      <w:pPr>
        <w:rPr>
          <w:rFonts w:ascii="Arial" w:hAnsi="Arial" w:cs="Arial"/>
          <w:color w:val="0070C0"/>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w:t>
      </w:r>
      <w:r w:rsidRPr="00D0695E">
        <w:rPr>
          <w:rFonts w:ascii="Arial" w:hAnsi="Arial" w:cs="Arial"/>
          <w:b/>
          <w:color w:val="7030A0"/>
        </w:rPr>
        <w:t>NULL</w:t>
      </w:r>
      <w:r w:rsidRPr="00936ED3">
        <w:rPr>
          <w:rFonts w:ascii="Arial" w:hAnsi="Arial" w:cs="Arial"/>
        </w:rPr>
        <w:t>&lt;/ns0:value&gt;</w:t>
      </w:r>
      <w:r>
        <w:rPr>
          <w:rFonts w:ascii="Arial" w:hAnsi="Arial" w:cs="Arial"/>
          <w:color w:val="0070C0"/>
        </w:rPr>
        <w:t xml:space="preserve"> </w:t>
      </w:r>
      <w:r w:rsidRPr="001420A5">
        <w:rPr>
          <w:rFonts w:ascii="Arial" w:hAnsi="Arial" w:cs="Arial"/>
          <w:color w:val="0070C0"/>
        </w:rPr>
        <w:t xml:space="preserve">                             </w:t>
      </w:r>
    </w:p>
    <w:p w:rsidR="006E6A3E" w:rsidRPr="00936ED3" w:rsidRDefault="006E6A3E" w:rsidP="006E6A3E">
      <w:pPr>
        <w:ind w:left="720"/>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Pr>
          <w:rFonts w:ascii="Arial" w:hAnsi="Arial" w:cs="Arial"/>
        </w:rPr>
        <w:t>STRING&lt;/ns0:type&gt;</w:t>
      </w:r>
    </w:p>
    <w:p w:rsidR="006E6A3E" w:rsidRDefault="006E6A3E" w:rsidP="006E6A3E">
      <w:pPr>
        <w:ind w:left="720"/>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p>
    <w:p w:rsidR="006E6A3E" w:rsidRPr="003B5EBF" w:rsidRDefault="006E6A3E" w:rsidP="006E6A3E">
      <w:pPr>
        <w:ind w:left="2160"/>
      </w:pPr>
      <w:r>
        <w:rPr>
          <w:rFonts w:ascii="Arial" w:hAnsi="Arial" w:cs="Arial"/>
        </w:rPr>
        <w:t xml:space="preserve">        &lt;/</w:t>
      </w:r>
      <w:r w:rsidRPr="00936ED3">
        <w:rPr>
          <w:rFonts w:ascii="Arial" w:hAnsi="Arial" w:cs="Arial"/>
        </w:rPr>
        <w:t>ns0:MsgParam&gt;</w:t>
      </w:r>
    </w:p>
    <w:p w:rsidR="006E6A3E" w:rsidRPr="00936ED3" w:rsidRDefault="006E6A3E" w:rsidP="006E6A3E">
      <w:pPr>
        <w:ind w:left="720"/>
        <w:rPr>
          <w:rFonts w:ascii="Arial" w:hAnsi="Arial" w:cs="Arial"/>
        </w:rPr>
      </w:pPr>
      <w:r>
        <w:rPr>
          <w:rFonts w:ascii="Arial" w:hAnsi="Arial" w:cs="Arial"/>
        </w:rPr>
        <w:t xml:space="preserve">   </w:t>
      </w:r>
      <w:r w:rsidRPr="00936ED3">
        <w:rPr>
          <w:rFonts w:ascii="Arial" w:hAnsi="Arial" w:cs="Arial"/>
        </w:rPr>
        <w:t>&lt;/ns0:Token&gt;</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 xml:space="preserve">   </w:t>
      </w:r>
      <w:r w:rsidRPr="00936ED3">
        <w:rPr>
          <w:rFonts w:ascii="Arial" w:hAnsi="Arial" w:cs="Arial"/>
        </w:rPr>
        <w:t>&lt;ns0:Token&gt;</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sidRPr="00936ED3">
        <w:rPr>
          <w:rFonts w:ascii="Arial" w:hAnsi="Arial" w:cs="Arial"/>
        </w:rPr>
        <w:t>&lt;ns0:TokenId&gt;1&lt;/ns0:TokenId&gt;</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t xml:space="preserve">       </w:t>
      </w:r>
      <w:r w:rsidRPr="00936ED3">
        <w:rPr>
          <w:rFonts w:ascii="Arial" w:hAnsi="Arial" w:cs="Arial"/>
        </w:rPr>
        <w:t>&lt;ns0:MsgParam&gt;</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sidR="00362695">
        <w:rPr>
          <w:rFonts w:ascii="Arial" w:hAnsi="Arial" w:cs="Arial"/>
        </w:rPr>
        <w:t>SR_ID</w:t>
      </w:r>
      <w:r w:rsidRPr="00936ED3">
        <w:rPr>
          <w:rFonts w:ascii="Arial" w:hAnsi="Arial" w:cs="Arial"/>
        </w:rPr>
        <w:t>&lt;/ns0:id&gt;</w:t>
      </w:r>
    </w:p>
    <w:p w:rsidR="006E6A3E" w:rsidRPr="00936ED3" w:rsidRDefault="006E6A3E" w:rsidP="006E6A3E">
      <w:pPr>
        <w:rPr>
          <w:rFonts w:ascii="Arial" w:hAnsi="Arial" w:cs="Arial"/>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w:t>
      </w:r>
      <w:r w:rsidR="00362695">
        <w:rPr>
          <w:rFonts w:ascii="Arial" w:hAnsi="Arial" w:cs="Arial"/>
        </w:rPr>
        <w:t>BP123456</w:t>
      </w:r>
      <w:r w:rsidRPr="00936ED3">
        <w:rPr>
          <w:rFonts w:ascii="Arial" w:hAnsi="Arial" w:cs="Arial"/>
        </w:rPr>
        <w:t>&lt;/ns0:value&gt;</w:t>
      </w:r>
      <w:r w:rsidRPr="001420A5">
        <w:rPr>
          <w:rFonts w:ascii="Arial" w:hAnsi="Arial" w:cs="Arial"/>
          <w:color w:val="0070C0"/>
        </w:rPr>
        <w:t>.</w:t>
      </w:r>
      <w:r w:rsidR="00362695">
        <w:rPr>
          <w:rFonts w:ascii="Arial" w:hAnsi="Arial" w:cs="Arial"/>
          <w:color w:val="0070C0"/>
        </w:rPr>
        <w:t>--------SR ID</w:t>
      </w:r>
      <w:r w:rsidRPr="001420A5">
        <w:rPr>
          <w:rFonts w:ascii="Arial" w:hAnsi="Arial" w:cs="Arial"/>
          <w:color w:val="0070C0"/>
        </w:rPr>
        <w:t xml:space="preserve">                                   </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sidR="00362695">
        <w:rPr>
          <w:rFonts w:ascii="Arial" w:hAnsi="Arial" w:cs="Arial"/>
        </w:rPr>
        <w:t>STRING</w:t>
      </w:r>
      <w:r>
        <w:rPr>
          <w:rFonts w:ascii="Arial" w:hAnsi="Arial" w:cs="Arial"/>
        </w:rPr>
        <w:t>&lt;/ns0:type&gt;</w:t>
      </w:r>
    </w:p>
    <w:p w:rsidR="006E6A3E"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p>
    <w:p w:rsidR="006E6A3E" w:rsidRPr="00936ED3" w:rsidRDefault="006E6A3E" w:rsidP="006E6A3E">
      <w:pPr>
        <w:rPr>
          <w:rFonts w:ascii="Arial" w:hAnsi="Arial" w:cs="Arial"/>
        </w:rPr>
      </w:pPr>
      <w:r>
        <w:rPr>
          <w:rFonts w:ascii="Arial" w:hAnsi="Arial" w:cs="Arial"/>
        </w:rPr>
        <w:t xml:space="preserve">                                    </w:t>
      </w:r>
      <w:r w:rsidRPr="00936ED3">
        <w:rPr>
          <w:rFonts w:ascii="Arial" w:hAnsi="Arial" w:cs="Arial"/>
        </w:rPr>
        <w:t>&lt;ns0:param&gt;</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sidR="00362695">
        <w:rPr>
          <w:rFonts w:ascii="Arial" w:hAnsi="Arial" w:cs="Arial"/>
        </w:rPr>
        <w:t>SRCREATION_DATE</w:t>
      </w:r>
      <w:r w:rsidRPr="00936ED3">
        <w:rPr>
          <w:rFonts w:ascii="Arial" w:hAnsi="Arial" w:cs="Arial"/>
        </w:rPr>
        <w:t>&lt;/ns0:id&gt;</w:t>
      </w:r>
    </w:p>
    <w:p w:rsidR="006E6A3E" w:rsidRPr="00936ED3" w:rsidRDefault="006E6A3E" w:rsidP="006E6A3E">
      <w:pPr>
        <w:rPr>
          <w:rFonts w:ascii="Arial" w:hAnsi="Arial" w:cs="Arial"/>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w:t>
      </w:r>
      <w:r w:rsidR="00362695" w:rsidRPr="008C7B52">
        <w:rPr>
          <w:rFonts w:ascii="Arial" w:hAnsi="Arial" w:cs="Arial"/>
        </w:rPr>
        <w:t>27-0</w:t>
      </w:r>
      <w:r w:rsidR="005E0AF0">
        <w:rPr>
          <w:rFonts w:ascii="Arial" w:hAnsi="Arial" w:cs="Arial"/>
        </w:rPr>
        <w:t>2</w:t>
      </w:r>
      <w:r w:rsidR="00362695" w:rsidRPr="008C7B52">
        <w:rPr>
          <w:rFonts w:ascii="Arial" w:hAnsi="Arial" w:cs="Arial"/>
        </w:rPr>
        <w:t>-201</w:t>
      </w:r>
      <w:r w:rsidR="005E0AF0">
        <w:rPr>
          <w:rFonts w:ascii="Arial" w:hAnsi="Arial" w:cs="Arial"/>
        </w:rPr>
        <w:t>5</w:t>
      </w:r>
      <w:r w:rsidRPr="00936ED3">
        <w:rPr>
          <w:rFonts w:ascii="Arial" w:hAnsi="Arial" w:cs="Arial"/>
        </w:rPr>
        <w:t>&lt;/ns0:value&gt;</w:t>
      </w:r>
      <w:r w:rsidRPr="001420A5">
        <w:rPr>
          <w:rFonts w:ascii="Arial" w:hAnsi="Arial" w:cs="Arial"/>
          <w:color w:val="0070C0"/>
        </w:rPr>
        <w:t xml:space="preserve">.                                   </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Pr>
          <w:rFonts w:ascii="Arial" w:hAnsi="Arial" w:cs="Arial"/>
        </w:rPr>
        <w:t>D</w:t>
      </w:r>
      <w:r w:rsidR="00362695">
        <w:rPr>
          <w:rFonts w:ascii="Arial" w:hAnsi="Arial" w:cs="Arial"/>
        </w:rPr>
        <w:t>ATE</w:t>
      </w:r>
      <w:r>
        <w:rPr>
          <w:rFonts w:ascii="Arial" w:hAnsi="Arial" w:cs="Arial"/>
        </w:rPr>
        <w:t>&lt;/ns0:type&gt;</w:t>
      </w:r>
    </w:p>
    <w:p w:rsidR="006E6A3E" w:rsidRDefault="006E6A3E" w:rsidP="006E6A3E">
      <w:pPr>
        <w:rPr>
          <w:rFonts w:ascii="Arial" w:hAnsi="Arial" w:cs="Arial"/>
        </w:rPr>
      </w:pPr>
      <w:r w:rsidRPr="00936ED3">
        <w:rPr>
          <w:rFonts w:ascii="Arial" w:hAnsi="Arial" w:cs="Arial"/>
        </w:rPr>
        <w:lastRenderedPageBreak/>
        <w:t xml:space="preserve">                  </w:t>
      </w:r>
      <w:r>
        <w:rPr>
          <w:rFonts w:ascii="Arial" w:hAnsi="Arial" w:cs="Arial"/>
        </w:rPr>
        <w:tab/>
      </w:r>
      <w:r>
        <w:rPr>
          <w:rFonts w:ascii="Arial" w:hAnsi="Arial" w:cs="Arial"/>
        </w:rPr>
        <w:tab/>
      </w:r>
      <w:r w:rsidRPr="00936ED3">
        <w:rPr>
          <w:rFonts w:ascii="Arial" w:hAnsi="Arial" w:cs="Arial"/>
        </w:rPr>
        <w:t>&lt;/ns0:param&gt;</w:t>
      </w:r>
    </w:p>
    <w:p w:rsidR="006E6A3E" w:rsidRPr="00936ED3" w:rsidRDefault="006E6A3E" w:rsidP="006E6A3E">
      <w:pPr>
        <w:rPr>
          <w:rFonts w:ascii="Arial" w:hAnsi="Arial" w:cs="Arial"/>
        </w:rPr>
      </w:pPr>
      <w:r>
        <w:rPr>
          <w:rFonts w:ascii="Arial" w:hAnsi="Arial" w:cs="Arial"/>
        </w:rPr>
        <w:t xml:space="preserve">                                     </w:t>
      </w:r>
      <w:r w:rsidRPr="00936ED3">
        <w:rPr>
          <w:rFonts w:ascii="Arial" w:hAnsi="Arial" w:cs="Arial"/>
        </w:rPr>
        <w:t>&lt;ns0:param&gt;</w:t>
      </w:r>
    </w:p>
    <w:p w:rsidR="006E6A3E" w:rsidRPr="00FF268F" w:rsidRDefault="006E6A3E" w:rsidP="006E6A3E">
      <w:pPr>
        <w:rPr>
          <w:rFonts w:ascii="Arial" w:hAnsi="Arial" w:cs="Arial"/>
          <w:b/>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sidR="00362695">
        <w:rPr>
          <w:rFonts w:ascii="Arial" w:hAnsi="Arial" w:cs="Arial"/>
        </w:rPr>
        <w:t>SR_TYPE</w:t>
      </w:r>
      <w:r w:rsidRPr="00936ED3">
        <w:rPr>
          <w:rFonts w:ascii="Arial" w:hAnsi="Arial" w:cs="Arial"/>
        </w:rPr>
        <w:t>&lt;/ns0:id&gt;</w:t>
      </w:r>
      <w:r w:rsidR="00BA121B">
        <w:rPr>
          <w:rFonts w:ascii="Arial" w:hAnsi="Arial" w:cs="Arial"/>
        </w:rPr>
        <w:t>----</w:t>
      </w:r>
      <w:r w:rsidR="00BA121B" w:rsidRPr="00EB2F41">
        <w:rPr>
          <w:rFonts w:ascii="Arial" w:hAnsi="Arial" w:cs="Arial"/>
          <w:b/>
          <w:sz w:val="18"/>
        </w:rPr>
        <w:t>This is Case Type of CRM</w:t>
      </w:r>
    </w:p>
    <w:p w:rsidR="006E6A3E" w:rsidRPr="00936ED3" w:rsidRDefault="006E6A3E" w:rsidP="006E6A3E">
      <w:pPr>
        <w:rPr>
          <w:rFonts w:ascii="Arial" w:hAnsi="Arial" w:cs="Arial"/>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&lt;ns0:value&gt;&lt;/ns0:value&gt;</w:t>
      </w:r>
      <w:r w:rsidR="00362695">
        <w:rPr>
          <w:rFonts w:ascii="Arial" w:hAnsi="Arial" w:cs="Arial"/>
        </w:rPr>
        <w:t>------As defined in CRM</w:t>
      </w:r>
      <w:r w:rsidRPr="001420A5">
        <w:rPr>
          <w:rFonts w:ascii="Arial" w:hAnsi="Arial" w:cs="Arial"/>
          <w:color w:val="0070C0"/>
        </w:rPr>
        <w:t xml:space="preserve">.                                   </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sidR="00362695">
        <w:rPr>
          <w:rFonts w:ascii="Arial" w:hAnsi="Arial" w:cs="Arial"/>
        </w:rPr>
        <w:t>STRING</w:t>
      </w:r>
      <w:r>
        <w:rPr>
          <w:rFonts w:ascii="Arial" w:hAnsi="Arial" w:cs="Arial"/>
        </w:rPr>
        <w:t>&lt;/ns0:type&gt;</w:t>
      </w:r>
    </w:p>
    <w:p w:rsidR="006E6A3E"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p>
    <w:p w:rsidR="001F3450" w:rsidRPr="00936ED3" w:rsidRDefault="006E6A3E" w:rsidP="001F3450">
      <w:pPr>
        <w:rPr>
          <w:rFonts w:ascii="Arial" w:hAnsi="Arial" w:cs="Arial"/>
        </w:rPr>
      </w:pPr>
      <w:r>
        <w:rPr>
          <w:rFonts w:ascii="Arial" w:hAnsi="Arial" w:cs="Arial"/>
        </w:rPr>
        <w:t xml:space="preserve">                                    </w:t>
      </w:r>
      <w:r w:rsidR="001F3450" w:rsidRPr="00936ED3">
        <w:rPr>
          <w:rFonts w:ascii="Arial" w:hAnsi="Arial" w:cs="Arial"/>
        </w:rPr>
        <w:t>&lt;ns0:param&gt;</w:t>
      </w:r>
    </w:p>
    <w:p w:rsidR="001F3450" w:rsidRPr="00FF268F" w:rsidRDefault="001F3450" w:rsidP="001F3450">
      <w:pPr>
        <w:rPr>
          <w:rFonts w:ascii="Arial" w:hAnsi="Arial" w:cs="Arial"/>
          <w:b/>
          <w:sz w:val="18"/>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Pr>
          <w:rFonts w:ascii="Arial" w:hAnsi="Arial" w:cs="Arial"/>
        </w:rPr>
        <w:t>SR_SUBTYPE</w:t>
      </w:r>
      <w:r w:rsidRPr="00936ED3">
        <w:rPr>
          <w:rFonts w:ascii="Arial" w:hAnsi="Arial" w:cs="Arial"/>
        </w:rPr>
        <w:t>&lt;/ns0:id&gt;</w:t>
      </w:r>
      <w:r w:rsidR="00D102E2">
        <w:rPr>
          <w:rFonts w:ascii="Arial" w:hAnsi="Arial" w:cs="Arial"/>
        </w:rPr>
        <w:t>----</w:t>
      </w:r>
      <w:r w:rsidR="00D102E2" w:rsidRPr="00FF268F">
        <w:rPr>
          <w:rFonts w:ascii="Arial" w:hAnsi="Arial" w:cs="Arial"/>
          <w:b/>
          <w:sz w:val="18"/>
        </w:rPr>
        <w:t>This is case subtype of CRM</w:t>
      </w:r>
    </w:p>
    <w:p w:rsidR="001F3450" w:rsidRPr="00936ED3" w:rsidRDefault="001F3450" w:rsidP="001F3450">
      <w:pPr>
        <w:rPr>
          <w:rFonts w:ascii="Arial" w:hAnsi="Arial" w:cs="Arial"/>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&lt;ns0:value&gt;&lt;/ns0:value&gt;</w:t>
      </w:r>
      <w:r w:rsidRPr="001420A5">
        <w:rPr>
          <w:rFonts w:ascii="Arial" w:hAnsi="Arial" w:cs="Arial"/>
          <w:color w:val="0070C0"/>
        </w:rPr>
        <w:t xml:space="preserve">. </w:t>
      </w:r>
      <w:r>
        <w:rPr>
          <w:rFonts w:ascii="Arial" w:hAnsi="Arial" w:cs="Arial"/>
          <w:color w:val="0070C0"/>
        </w:rPr>
        <w:t>-----</w:t>
      </w:r>
      <w:r w:rsidR="00B40A8C">
        <w:rPr>
          <w:rFonts w:ascii="Arial" w:hAnsi="Arial" w:cs="Arial"/>
          <w:color w:val="0070C0"/>
        </w:rPr>
        <w:t>As defined</w:t>
      </w:r>
      <w:r>
        <w:rPr>
          <w:rFonts w:ascii="Arial" w:hAnsi="Arial" w:cs="Arial"/>
          <w:color w:val="0070C0"/>
        </w:rPr>
        <w:t xml:space="preserve"> in CRM</w:t>
      </w:r>
      <w:r w:rsidRPr="001420A5">
        <w:rPr>
          <w:rFonts w:ascii="Arial" w:hAnsi="Arial" w:cs="Arial"/>
          <w:color w:val="0070C0"/>
        </w:rPr>
        <w:t xml:space="preserve">                                  </w:t>
      </w:r>
    </w:p>
    <w:p w:rsidR="001F3450" w:rsidRPr="00936ED3" w:rsidRDefault="001F3450" w:rsidP="001F3450">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Pr>
          <w:rFonts w:ascii="Arial" w:hAnsi="Arial" w:cs="Arial"/>
        </w:rPr>
        <w:t>STRING&lt;/ns0:type&gt;</w:t>
      </w:r>
    </w:p>
    <w:p w:rsidR="001F3450" w:rsidRDefault="001F3450" w:rsidP="001F3450">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r>
        <w:rPr>
          <w:rFonts w:ascii="Arial" w:hAnsi="Arial" w:cs="Arial"/>
        </w:rPr>
        <w:t xml:space="preserve"> </w:t>
      </w:r>
    </w:p>
    <w:p w:rsidR="006E6A3E" w:rsidRPr="00936ED3" w:rsidRDefault="001F3450" w:rsidP="006E6A3E">
      <w:pPr>
        <w:rPr>
          <w:rFonts w:ascii="Arial" w:hAnsi="Arial" w:cs="Arial"/>
        </w:rPr>
      </w:pPr>
      <w:r>
        <w:rPr>
          <w:rFonts w:ascii="Arial" w:hAnsi="Arial" w:cs="Arial"/>
        </w:rPr>
        <w:t xml:space="preserve">                                   </w:t>
      </w:r>
      <w:r w:rsidR="006E6A3E">
        <w:rPr>
          <w:rFonts w:ascii="Arial" w:hAnsi="Arial" w:cs="Arial"/>
        </w:rPr>
        <w:t xml:space="preserve"> </w:t>
      </w:r>
      <w:r w:rsidR="006E6A3E" w:rsidRPr="00936ED3">
        <w:rPr>
          <w:rFonts w:ascii="Arial" w:hAnsi="Arial" w:cs="Arial"/>
        </w:rPr>
        <w:t>&lt;ns0:param&gt;</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sidR="00862B60">
        <w:rPr>
          <w:rFonts w:ascii="Arial" w:hAnsi="Arial" w:cs="Arial"/>
        </w:rPr>
        <w:t>STATUS</w:t>
      </w:r>
      <w:r w:rsidRPr="00936ED3">
        <w:rPr>
          <w:rFonts w:ascii="Arial" w:hAnsi="Arial" w:cs="Arial"/>
        </w:rPr>
        <w:t>&lt;/ns0:id&gt;</w:t>
      </w:r>
    </w:p>
    <w:p w:rsidR="006E6A3E" w:rsidRPr="00936ED3" w:rsidRDefault="006E6A3E" w:rsidP="006E6A3E">
      <w:pPr>
        <w:rPr>
          <w:rFonts w:ascii="Arial" w:hAnsi="Arial" w:cs="Arial"/>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w:t>
      </w:r>
      <w:r w:rsidR="00862B60">
        <w:rPr>
          <w:rFonts w:ascii="Arial" w:hAnsi="Arial" w:cs="Arial"/>
        </w:rPr>
        <w:t>OPEN</w:t>
      </w:r>
      <w:r w:rsidRPr="00936ED3">
        <w:rPr>
          <w:rFonts w:ascii="Arial" w:hAnsi="Arial" w:cs="Arial"/>
        </w:rPr>
        <w:t>&lt;/ns0:value&gt;</w:t>
      </w:r>
      <w:r w:rsidRPr="001420A5">
        <w:rPr>
          <w:rFonts w:ascii="Arial" w:hAnsi="Arial" w:cs="Arial"/>
          <w:color w:val="0070C0"/>
        </w:rPr>
        <w:t xml:space="preserve">.                                   </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sidR="00862B60">
        <w:rPr>
          <w:rFonts w:ascii="Arial" w:hAnsi="Arial" w:cs="Arial"/>
        </w:rPr>
        <w:t>STRING</w:t>
      </w:r>
      <w:r>
        <w:rPr>
          <w:rFonts w:ascii="Arial" w:hAnsi="Arial" w:cs="Arial"/>
        </w:rPr>
        <w:t>&lt;/ns0:type&gt;</w:t>
      </w:r>
    </w:p>
    <w:p w:rsidR="006E6A3E" w:rsidRDefault="006E6A3E" w:rsidP="006E6A3E">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r>
        <w:rPr>
          <w:rFonts w:ascii="Arial" w:hAnsi="Arial" w:cs="Arial"/>
        </w:rPr>
        <w:t xml:space="preserve"> </w:t>
      </w:r>
    </w:p>
    <w:p w:rsidR="005E0AF0" w:rsidRPr="00936ED3" w:rsidRDefault="005E0AF0" w:rsidP="005E0AF0">
      <w:pPr>
        <w:rPr>
          <w:rFonts w:ascii="Arial" w:hAnsi="Arial" w:cs="Arial"/>
        </w:rPr>
      </w:pPr>
      <w:r>
        <w:rPr>
          <w:rFonts w:ascii="Arial" w:hAnsi="Arial" w:cs="Arial"/>
        </w:rPr>
        <w:t xml:space="preserve">                                   </w:t>
      </w:r>
      <w:r w:rsidRPr="00936ED3">
        <w:rPr>
          <w:rFonts w:ascii="Arial" w:hAnsi="Arial" w:cs="Arial"/>
        </w:rPr>
        <w:t>&lt;ns0:param&gt;</w:t>
      </w:r>
    </w:p>
    <w:p w:rsidR="005E0AF0" w:rsidRPr="00936ED3" w:rsidRDefault="005E0AF0" w:rsidP="005E0AF0">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Pr>
          <w:rFonts w:ascii="Arial" w:hAnsi="Arial" w:cs="Arial"/>
        </w:rPr>
        <w:t>CRMSLA_DATE</w:t>
      </w:r>
      <w:r w:rsidRPr="00936ED3">
        <w:rPr>
          <w:rFonts w:ascii="Arial" w:hAnsi="Arial" w:cs="Arial"/>
        </w:rPr>
        <w:t>&lt;/ns0:id&gt;</w:t>
      </w:r>
    </w:p>
    <w:p w:rsidR="005E0AF0" w:rsidRPr="002303B6" w:rsidRDefault="005E0AF0" w:rsidP="005E0AF0">
      <w:pPr>
        <w:rPr>
          <w:rFonts w:ascii="Arial" w:hAnsi="Arial" w:cs="Arial"/>
          <w:sz w:val="20"/>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w:t>
      </w:r>
      <w:r w:rsidRPr="008C7B52">
        <w:rPr>
          <w:rFonts w:ascii="Arial" w:hAnsi="Arial" w:cs="Arial"/>
        </w:rPr>
        <w:t>27-0</w:t>
      </w:r>
      <w:r>
        <w:rPr>
          <w:rFonts w:ascii="Arial" w:hAnsi="Arial" w:cs="Arial"/>
        </w:rPr>
        <w:t>3</w:t>
      </w:r>
      <w:r w:rsidRPr="008C7B52">
        <w:rPr>
          <w:rFonts w:ascii="Arial" w:hAnsi="Arial" w:cs="Arial"/>
        </w:rPr>
        <w:t>-201</w:t>
      </w:r>
      <w:r>
        <w:rPr>
          <w:rFonts w:ascii="Arial" w:hAnsi="Arial" w:cs="Arial"/>
        </w:rPr>
        <w:t>5</w:t>
      </w:r>
      <w:r w:rsidRPr="00936ED3">
        <w:rPr>
          <w:rFonts w:ascii="Arial" w:hAnsi="Arial" w:cs="Arial"/>
        </w:rPr>
        <w:t>&lt;/ns0:value&gt;</w:t>
      </w:r>
      <w:r w:rsidRPr="001420A5">
        <w:rPr>
          <w:rFonts w:ascii="Arial" w:hAnsi="Arial" w:cs="Arial"/>
          <w:color w:val="0070C0"/>
        </w:rPr>
        <w:t>.</w:t>
      </w:r>
      <w:r w:rsidR="002303B6">
        <w:rPr>
          <w:rFonts w:ascii="Arial" w:hAnsi="Arial" w:cs="Arial"/>
          <w:color w:val="0070C0"/>
        </w:rPr>
        <w:t xml:space="preserve"> </w:t>
      </w:r>
      <w:r w:rsidR="002303B6" w:rsidRPr="002303B6">
        <w:rPr>
          <w:rFonts w:ascii="Arial" w:hAnsi="Arial" w:cs="Arial"/>
          <w:color w:val="0070C0"/>
          <w:sz w:val="20"/>
        </w:rPr>
        <w:t>This will be with time stamp</w:t>
      </w:r>
      <w:r w:rsidRPr="002303B6">
        <w:rPr>
          <w:rFonts w:ascii="Arial" w:hAnsi="Arial" w:cs="Arial"/>
          <w:color w:val="0070C0"/>
          <w:sz w:val="20"/>
        </w:rPr>
        <w:t xml:space="preserve">                                   </w:t>
      </w:r>
    </w:p>
    <w:p w:rsidR="005E0AF0" w:rsidRPr="00936ED3" w:rsidRDefault="005E0AF0" w:rsidP="005E0AF0">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Pr>
          <w:rFonts w:ascii="Arial" w:hAnsi="Arial" w:cs="Arial"/>
        </w:rPr>
        <w:t>DATE&lt;/ns0:type&gt;</w:t>
      </w:r>
    </w:p>
    <w:p w:rsidR="005E0AF0" w:rsidRDefault="005E0AF0" w:rsidP="005E0AF0">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r>
        <w:rPr>
          <w:rFonts w:ascii="Arial" w:hAnsi="Arial" w:cs="Arial"/>
        </w:rPr>
        <w:t xml:space="preserve"> </w:t>
      </w:r>
    </w:p>
    <w:p w:rsidR="006E6A3E" w:rsidRPr="00936ED3" w:rsidRDefault="006E6A3E" w:rsidP="006E6A3E">
      <w:pPr>
        <w:rPr>
          <w:rFonts w:ascii="Arial" w:hAnsi="Arial" w:cs="Arial"/>
        </w:rPr>
      </w:pPr>
      <w:r w:rsidRPr="00936ED3">
        <w:rPr>
          <w:rFonts w:ascii="Arial" w:hAnsi="Arial" w:cs="Arial"/>
        </w:rPr>
        <w:t xml:space="preserve">               </w:t>
      </w:r>
      <w:r>
        <w:rPr>
          <w:rFonts w:ascii="Arial" w:hAnsi="Arial" w:cs="Arial"/>
        </w:rPr>
        <w:tab/>
        <w:t xml:space="preserve">     </w:t>
      </w:r>
      <w:r w:rsidRPr="00936ED3">
        <w:rPr>
          <w:rFonts w:ascii="Arial" w:hAnsi="Arial" w:cs="Arial"/>
        </w:rPr>
        <w:t>&lt;/ns0:MsgParam&gt;</w:t>
      </w:r>
    </w:p>
    <w:p w:rsidR="006E6A3E" w:rsidRDefault="006E6A3E" w:rsidP="006E6A3E">
      <w:pPr>
        <w:rPr>
          <w:rFonts w:ascii="Arial" w:hAnsi="Arial" w:cs="Arial"/>
        </w:rPr>
      </w:pPr>
      <w:r w:rsidRPr="00936ED3">
        <w:rPr>
          <w:rFonts w:ascii="Arial" w:hAnsi="Arial" w:cs="Arial"/>
        </w:rPr>
        <w:t xml:space="preserve">            &lt;/ns0:Token&gt;</w:t>
      </w:r>
    </w:p>
    <w:p w:rsidR="006E6A3E" w:rsidRPr="00936ED3" w:rsidRDefault="006E6A3E" w:rsidP="006E6A3E">
      <w:pPr>
        <w:rPr>
          <w:rFonts w:ascii="Arial" w:hAnsi="Arial" w:cs="Arial"/>
        </w:rPr>
      </w:pPr>
      <w:r w:rsidRPr="00936ED3">
        <w:rPr>
          <w:rFonts w:ascii="Arial" w:hAnsi="Arial" w:cs="Arial"/>
        </w:rPr>
        <w:t xml:space="preserve">         &lt;/ns0:MsgTokens&gt;</w:t>
      </w:r>
    </w:p>
    <w:p w:rsidR="006E6A3E" w:rsidRPr="00936ED3" w:rsidRDefault="006E6A3E" w:rsidP="006E6A3E">
      <w:pPr>
        <w:rPr>
          <w:rFonts w:ascii="Arial" w:hAnsi="Arial" w:cs="Arial"/>
        </w:rPr>
      </w:pPr>
      <w:r w:rsidRPr="00936ED3">
        <w:rPr>
          <w:rFonts w:ascii="Arial" w:hAnsi="Arial" w:cs="Arial"/>
        </w:rPr>
        <w:t xml:space="preserve">      &lt;/ns0:Response&gt;</w:t>
      </w:r>
    </w:p>
    <w:p w:rsidR="006E6A3E" w:rsidRPr="00936ED3" w:rsidRDefault="006E6A3E" w:rsidP="006E6A3E">
      <w:pPr>
        <w:rPr>
          <w:rFonts w:ascii="Arial" w:hAnsi="Arial" w:cs="Arial"/>
        </w:rPr>
      </w:pPr>
      <w:r w:rsidRPr="00936ED3">
        <w:rPr>
          <w:rFonts w:ascii="Arial" w:hAnsi="Arial" w:cs="Arial"/>
        </w:rPr>
        <w:t xml:space="preserve">   &lt;/SOAP-ENV:Body&gt;</w:t>
      </w:r>
    </w:p>
    <w:p w:rsidR="006E6A3E" w:rsidRDefault="006E6A3E" w:rsidP="006E6A3E">
      <w:pPr>
        <w:rPr>
          <w:rFonts w:ascii="Arial" w:hAnsi="Arial" w:cs="Arial"/>
        </w:rPr>
      </w:pPr>
      <w:r w:rsidRPr="00936ED3">
        <w:rPr>
          <w:rFonts w:ascii="Arial" w:hAnsi="Arial" w:cs="Arial"/>
        </w:rPr>
        <w:t>&lt;/SOAP-ENV:Envelope&gt;</w:t>
      </w:r>
    </w:p>
    <w:p w:rsidR="006E6A3E" w:rsidRPr="00EC6F2E" w:rsidRDefault="006E6A3E" w:rsidP="006E6A3E"/>
    <w:p w:rsidR="00CF5D50" w:rsidRDefault="00A117AA" w:rsidP="00CF5D50">
      <w:r>
        <w:t>Error Code can be 0=Success, 1= Failure, 101 = No Open SR</w:t>
      </w:r>
    </w:p>
    <w:p w:rsidR="00A117AA" w:rsidRDefault="00A117AA" w:rsidP="00CF5D50"/>
    <w:p w:rsidR="00611468" w:rsidRDefault="00611468" w:rsidP="00C14788">
      <w:pPr>
        <w:pStyle w:val="ListParagraph"/>
        <w:numPr>
          <w:ilvl w:val="0"/>
          <w:numId w:val="53"/>
        </w:numPr>
        <w:ind w:left="990"/>
        <w:rPr>
          <w:rFonts w:ascii="Arial" w:hAnsi="Arial" w:cs="Arial"/>
          <w:b/>
          <w:sz w:val="24"/>
          <w:szCs w:val="24"/>
        </w:rPr>
      </w:pPr>
      <w:r>
        <w:rPr>
          <w:rFonts w:ascii="Arial" w:hAnsi="Arial" w:cs="Arial"/>
          <w:b/>
          <w:sz w:val="24"/>
          <w:szCs w:val="24"/>
        </w:rPr>
        <w:t>IVR To TIBCO :- FOR Duplicate Bill --------------Postpaid</w:t>
      </w:r>
    </w:p>
    <w:tbl>
      <w:tblPr>
        <w:tblW w:w="10186" w:type="dxa"/>
        <w:tblInd w:w="-432" w:type="dxa"/>
        <w:tblLook w:val="04A0"/>
      </w:tblPr>
      <w:tblGrid>
        <w:gridCol w:w="1440"/>
        <w:gridCol w:w="1350"/>
        <w:gridCol w:w="1305"/>
        <w:gridCol w:w="2880"/>
        <w:gridCol w:w="3211"/>
      </w:tblGrid>
      <w:tr w:rsidR="00611468" w:rsidRPr="008111E2" w:rsidTr="00BB3BA3">
        <w:trPr>
          <w:trHeight w:val="325"/>
        </w:trPr>
        <w:tc>
          <w:tcPr>
            <w:tcW w:w="1440"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611468" w:rsidRPr="008111E2" w:rsidRDefault="00611468" w:rsidP="00BB3BA3">
            <w:pPr>
              <w:suppressAutoHyphens w:val="0"/>
              <w:jc w:val="center"/>
              <w:rPr>
                <w:rFonts w:ascii="Franklin Gothic Book" w:hAnsi="Franklin Gothic Book" w:cs="Arial"/>
                <w:b/>
                <w:bCs/>
                <w:color w:val="000000"/>
                <w:sz w:val="20"/>
                <w:szCs w:val="20"/>
                <w:lang w:eastAsia="en-US"/>
              </w:rPr>
            </w:pPr>
            <w:r>
              <w:rPr>
                <w:rFonts w:ascii="Franklin Gothic Book" w:hAnsi="Franklin Gothic Book" w:cs="Arial"/>
                <w:b/>
                <w:bCs/>
                <w:color w:val="000000"/>
                <w:sz w:val="20"/>
                <w:szCs w:val="20"/>
                <w:lang w:eastAsia="en-US"/>
              </w:rPr>
              <w:t>TYPE OF INTERFACE</w:t>
            </w:r>
          </w:p>
        </w:tc>
        <w:tc>
          <w:tcPr>
            <w:tcW w:w="1350" w:type="dxa"/>
            <w:tcBorders>
              <w:top w:val="single" w:sz="4" w:space="0" w:color="auto"/>
              <w:left w:val="nil"/>
              <w:bottom w:val="single" w:sz="4" w:space="0" w:color="auto"/>
              <w:right w:val="single" w:sz="4" w:space="0" w:color="auto"/>
            </w:tcBorders>
            <w:shd w:val="clear" w:color="000000" w:fill="FDE9D9"/>
            <w:noWrap/>
            <w:vAlign w:val="center"/>
            <w:hideMark/>
          </w:tcPr>
          <w:p w:rsidR="00611468" w:rsidRPr="008111E2" w:rsidRDefault="00611468" w:rsidP="00BB3BA3">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SOURCE SYSTEM</w:t>
            </w:r>
          </w:p>
        </w:tc>
        <w:tc>
          <w:tcPr>
            <w:tcW w:w="1305" w:type="dxa"/>
            <w:tcBorders>
              <w:top w:val="single" w:sz="4" w:space="0" w:color="auto"/>
              <w:left w:val="nil"/>
              <w:bottom w:val="single" w:sz="4" w:space="0" w:color="auto"/>
              <w:right w:val="single" w:sz="4" w:space="0" w:color="auto"/>
            </w:tcBorders>
            <w:shd w:val="clear" w:color="000000" w:fill="FDE9D9"/>
            <w:noWrap/>
            <w:vAlign w:val="center"/>
            <w:hideMark/>
          </w:tcPr>
          <w:p w:rsidR="00611468" w:rsidRPr="008111E2" w:rsidRDefault="00611468" w:rsidP="00BB3BA3">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DEST SYSTEM</w:t>
            </w:r>
          </w:p>
        </w:tc>
        <w:tc>
          <w:tcPr>
            <w:tcW w:w="2880" w:type="dxa"/>
            <w:tcBorders>
              <w:top w:val="single" w:sz="4" w:space="0" w:color="auto"/>
              <w:left w:val="nil"/>
              <w:bottom w:val="single" w:sz="4" w:space="0" w:color="auto"/>
              <w:right w:val="single" w:sz="4" w:space="0" w:color="auto"/>
            </w:tcBorders>
            <w:shd w:val="clear" w:color="000000" w:fill="FDE9D9"/>
            <w:noWrap/>
            <w:vAlign w:val="center"/>
            <w:hideMark/>
          </w:tcPr>
          <w:p w:rsidR="00611468" w:rsidRPr="008111E2" w:rsidRDefault="00611468" w:rsidP="00BB3BA3">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TYPE OF INTERFACE</w:t>
            </w:r>
          </w:p>
        </w:tc>
        <w:tc>
          <w:tcPr>
            <w:tcW w:w="3211" w:type="dxa"/>
            <w:tcBorders>
              <w:top w:val="single" w:sz="4" w:space="0" w:color="auto"/>
              <w:left w:val="nil"/>
              <w:bottom w:val="single" w:sz="4" w:space="0" w:color="auto"/>
              <w:right w:val="single" w:sz="4" w:space="0" w:color="auto"/>
            </w:tcBorders>
            <w:shd w:val="clear" w:color="000000" w:fill="FDE9D9"/>
            <w:noWrap/>
            <w:vAlign w:val="center"/>
            <w:hideMark/>
          </w:tcPr>
          <w:p w:rsidR="00611468" w:rsidRPr="008111E2" w:rsidRDefault="00611468" w:rsidP="00BB3BA3">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PROTOCOL</w:t>
            </w:r>
          </w:p>
        </w:tc>
      </w:tr>
      <w:tr w:rsidR="00611468" w:rsidRPr="00A0039B" w:rsidTr="00BB3BA3">
        <w:trPr>
          <w:trHeight w:val="523"/>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rsidR="00611468" w:rsidRPr="00A0039B" w:rsidRDefault="00611468" w:rsidP="00BB3BA3">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REQUEST</w:t>
            </w:r>
          </w:p>
        </w:tc>
        <w:tc>
          <w:tcPr>
            <w:tcW w:w="1350" w:type="dxa"/>
            <w:tcBorders>
              <w:top w:val="nil"/>
              <w:left w:val="nil"/>
              <w:bottom w:val="single" w:sz="4" w:space="0" w:color="auto"/>
              <w:right w:val="single" w:sz="4" w:space="0" w:color="auto"/>
            </w:tcBorders>
            <w:shd w:val="clear" w:color="auto" w:fill="auto"/>
            <w:noWrap/>
            <w:vAlign w:val="center"/>
            <w:hideMark/>
          </w:tcPr>
          <w:p w:rsidR="00611468" w:rsidRPr="00A0039B" w:rsidRDefault="00611468" w:rsidP="00BB3BA3">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1305" w:type="dxa"/>
            <w:tcBorders>
              <w:top w:val="nil"/>
              <w:left w:val="nil"/>
              <w:bottom w:val="single" w:sz="4" w:space="0" w:color="auto"/>
              <w:right w:val="single" w:sz="4" w:space="0" w:color="auto"/>
            </w:tcBorders>
            <w:shd w:val="clear" w:color="auto" w:fill="auto"/>
            <w:noWrap/>
            <w:vAlign w:val="center"/>
            <w:hideMark/>
          </w:tcPr>
          <w:p w:rsidR="00611468" w:rsidRPr="00A0039B" w:rsidRDefault="00611468" w:rsidP="00BB3BA3">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2880" w:type="dxa"/>
            <w:tcBorders>
              <w:top w:val="nil"/>
              <w:left w:val="nil"/>
              <w:bottom w:val="single" w:sz="4" w:space="0" w:color="auto"/>
              <w:right w:val="single" w:sz="4" w:space="0" w:color="auto"/>
            </w:tcBorders>
            <w:shd w:val="clear" w:color="auto" w:fill="auto"/>
            <w:noWrap/>
            <w:vAlign w:val="center"/>
            <w:hideMark/>
          </w:tcPr>
          <w:p w:rsidR="00611468" w:rsidRPr="00A0039B" w:rsidRDefault="00611468" w:rsidP="00BB3BA3">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3211" w:type="dxa"/>
            <w:tcBorders>
              <w:top w:val="nil"/>
              <w:left w:val="nil"/>
              <w:bottom w:val="single" w:sz="4" w:space="0" w:color="auto"/>
              <w:right w:val="single" w:sz="4" w:space="0" w:color="auto"/>
            </w:tcBorders>
            <w:shd w:val="clear" w:color="auto" w:fill="auto"/>
            <w:noWrap/>
            <w:vAlign w:val="center"/>
            <w:hideMark/>
          </w:tcPr>
          <w:p w:rsidR="00611468" w:rsidRPr="00A0039B" w:rsidRDefault="00611468" w:rsidP="00BB3BA3">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r w:rsidR="00611468" w:rsidRPr="00A0039B" w:rsidTr="00BB3BA3">
        <w:trPr>
          <w:trHeight w:val="523"/>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1468" w:rsidRPr="00A0039B" w:rsidRDefault="00611468" w:rsidP="00BB3BA3">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lastRenderedPageBreak/>
              <w:t>SYNC RESPONSE</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611468" w:rsidRPr="00A0039B" w:rsidRDefault="00611468" w:rsidP="00BB3BA3">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1305" w:type="dxa"/>
            <w:tcBorders>
              <w:top w:val="single" w:sz="4" w:space="0" w:color="auto"/>
              <w:left w:val="nil"/>
              <w:bottom w:val="single" w:sz="4" w:space="0" w:color="auto"/>
              <w:right w:val="single" w:sz="4" w:space="0" w:color="auto"/>
            </w:tcBorders>
            <w:shd w:val="clear" w:color="auto" w:fill="auto"/>
            <w:noWrap/>
            <w:vAlign w:val="center"/>
          </w:tcPr>
          <w:p w:rsidR="00611468" w:rsidRPr="00A0039B" w:rsidRDefault="00611468" w:rsidP="00BB3BA3">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2880" w:type="dxa"/>
            <w:tcBorders>
              <w:top w:val="single" w:sz="4" w:space="0" w:color="auto"/>
              <w:left w:val="nil"/>
              <w:bottom w:val="single" w:sz="4" w:space="0" w:color="auto"/>
              <w:right w:val="single" w:sz="4" w:space="0" w:color="auto"/>
            </w:tcBorders>
            <w:shd w:val="clear" w:color="auto" w:fill="auto"/>
            <w:noWrap/>
            <w:vAlign w:val="center"/>
          </w:tcPr>
          <w:p w:rsidR="00611468" w:rsidRPr="00A0039B" w:rsidRDefault="00611468" w:rsidP="00BB3BA3">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3211" w:type="dxa"/>
            <w:tcBorders>
              <w:top w:val="single" w:sz="4" w:space="0" w:color="auto"/>
              <w:left w:val="nil"/>
              <w:bottom w:val="single" w:sz="4" w:space="0" w:color="auto"/>
              <w:right w:val="single" w:sz="4" w:space="0" w:color="auto"/>
            </w:tcBorders>
            <w:shd w:val="clear" w:color="auto" w:fill="auto"/>
            <w:noWrap/>
            <w:vAlign w:val="center"/>
          </w:tcPr>
          <w:p w:rsidR="00611468" w:rsidRPr="00A0039B" w:rsidRDefault="00611468" w:rsidP="00BB3BA3">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bl>
    <w:p w:rsidR="00B760C8" w:rsidRPr="008111E2" w:rsidRDefault="00B760C8" w:rsidP="00B760C8">
      <w:pPr>
        <w:ind w:left="360"/>
        <w:rPr>
          <w:rFonts w:ascii="Arial" w:hAnsi="Arial" w:cs="Arial"/>
        </w:rPr>
      </w:pPr>
      <w:r w:rsidRPr="008111E2">
        <w:rPr>
          <w:rFonts w:ascii="Arial" w:hAnsi="Arial" w:cs="Arial"/>
        </w:rPr>
        <w:t>&lt;soapenv:Envelope&gt;</w:t>
      </w:r>
    </w:p>
    <w:p w:rsidR="00B760C8" w:rsidRPr="008111E2" w:rsidRDefault="00B760C8" w:rsidP="00B760C8">
      <w:pPr>
        <w:ind w:left="360"/>
        <w:rPr>
          <w:rFonts w:ascii="Arial" w:hAnsi="Arial" w:cs="Arial"/>
        </w:rPr>
      </w:pPr>
      <w:r w:rsidRPr="008111E2">
        <w:rPr>
          <w:rFonts w:ascii="Arial" w:hAnsi="Arial" w:cs="Arial"/>
        </w:rPr>
        <w:t xml:space="preserve">   &lt;soapenv:Header/&gt;</w:t>
      </w:r>
    </w:p>
    <w:p w:rsidR="00B760C8" w:rsidRPr="008111E2" w:rsidRDefault="00B760C8" w:rsidP="00B760C8">
      <w:pPr>
        <w:ind w:left="360"/>
        <w:rPr>
          <w:rFonts w:ascii="Arial" w:hAnsi="Arial" w:cs="Arial"/>
        </w:rPr>
      </w:pPr>
      <w:r w:rsidRPr="008111E2">
        <w:rPr>
          <w:rFonts w:ascii="Arial" w:hAnsi="Arial" w:cs="Arial"/>
        </w:rPr>
        <w:t xml:space="preserve">   &lt;soapenv:Body&gt;</w:t>
      </w:r>
    </w:p>
    <w:p w:rsidR="00B760C8" w:rsidRPr="008111E2" w:rsidRDefault="00B760C8" w:rsidP="00B760C8">
      <w:pPr>
        <w:ind w:left="360"/>
        <w:rPr>
          <w:rFonts w:ascii="Arial" w:hAnsi="Arial" w:cs="Arial"/>
        </w:rPr>
      </w:pPr>
      <w:r w:rsidRPr="008111E2">
        <w:rPr>
          <w:rFonts w:ascii="Arial" w:hAnsi="Arial" w:cs="Arial"/>
        </w:rPr>
        <w:t xml:space="preserve">      &lt;css:Request&gt;</w:t>
      </w:r>
    </w:p>
    <w:p w:rsidR="00B760C8" w:rsidRPr="008111E2" w:rsidRDefault="00B760C8" w:rsidP="00B760C8">
      <w:pPr>
        <w:ind w:left="360"/>
        <w:rPr>
          <w:rFonts w:ascii="Arial" w:hAnsi="Arial" w:cs="Arial"/>
        </w:rPr>
      </w:pPr>
      <w:r>
        <w:rPr>
          <w:rFonts w:ascii="Arial" w:hAnsi="Arial" w:cs="Arial"/>
        </w:rPr>
        <w:t xml:space="preserve">         &lt;css:requestId&gt;1234&lt;css:requestId&gt;--------IVR Trans ID</w:t>
      </w:r>
    </w:p>
    <w:p w:rsidR="00B760C8" w:rsidRPr="008111E2" w:rsidRDefault="00B760C8" w:rsidP="00B760C8">
      <w:pPr>
        <w:ind w:left="360"/>
        <w:rPr>
          <w:rFonts w:ascii="Arial" w:hAnsi="Arial" w:cs="Arial"/>
        </w:rPr>
      </w:pPr>
      <w:r w:rsidRPr="008111E2">
        <w:rPr>
          <w:rFonts w:ascii="Arial" w:hAnsi="Arial" w:cs="Arial"/>
        </w:rPr>
        <w:t xml:space="preserve">      </w:t>
      </w:r>
      <w:r>
        <w:rPr>
          <w:rFonts w:ascii="Arial" w:hAnsi="Arial" w:cs="Arial"/>
        </w:rPr>
        <w:t xml:space="preserve">   &lt;css:service_ID&gt;9699059590</w:t>
      </w:r>
      <w:r w:rsidRPr="008111E2">
        <w:rPr>
          <w:rFonts w:ascii="Arial" w:hAnsi="Arial" w:cs="Arial"/>
        </w:rPr>
        <w:t>&lt;/css:service_ID&gt;</w:t>
      </w:r>
      <w:r>
        <w:rPr>
          <w:rFonts w:ascii="Arial" w:hAnsi="Arial" w:cs="Arial"/>
        </w:rPr>
        <w:t>------MDN</w:t>
      </w:r>
    </w:p>
    <w:p w:rsidR="00B760C8" w:rsidRPr="00AC78A9" w:rsidRDefault="00B760C8" w:rsidP="00B760C8">
      <w:pPr>
        <w:ind w:left="360"/>
        <w:rPr>
          <w:rFonts w:ascii="Arial" w:hAnsi="Arial" w:cs="Arial"/>
          <w:sz w:val="18"/>
        </w:rPr>
      </w:pPr>
      <w:r w:rsidRPr="008111E2">
        <w:rPr>
          <w:rFonts w:ascii="Arial" w:hAnsi="Arial" w:cs="Arial"/>
        </w:rPr>
        <w:t xml:space="preserve">      </w:t>
      </w:r>
      <w:r>
        <w:rPr>
          <w:rFonts w:ascii="Arial" w:hAnsi="Arial" w:cs="Arial"/>
        </w:rPr>
        <w:t xml:space="preserve">   &lt;css:requestType&gt;</w:t>
      </w:r>
      <w:r w:rsidR="001A0D92">
        <w:rPr>
          <w:rFonts w:ascii="Arial" w:hAnsi="Arial" w:cs="Arial"/>
        </w:rPr>
        <w:t>EMAIL</w:t>
      </w:r>
      <w:r w:rsidRPr="008111E2">
        <w:rPr>
          <w:rFonts w:ascii="Arial" w:hAnsi="Arial" w:cs="Arial"/>
        </w:rPr>
        <w:t>&lt;/css:requestType&gt;</w:t>
      </w:r>
      <w:r w:rsidR="00C05BA5">
        <w:rPr>
          <w:rFonts w:ascii="Arial" w:hAnsi="Arial" w:cs="Arial"/>
        </w:rPr>
        <w:t>-----</w:t>
      </w:r>
      <w:r w:rsidR="00C05BA5" w:rsidRPr="00AC78A9">
        <w:rPr>
          <w:rFonts w:ascii="Arial" w:hAnsi="Arial" w:cs="Arial"/>
          <w:sz w:val="18"/>
        </w:rPr>
        <w:t>Existing request</w:t>
      </w:r>
      <w:r w:rsidR="00AC78A9" w:rsidRPr="00AC78A9">
        <w:rPr>
          <w:rFonts w:ascii="Arial" w:hAnsi="Arial" w:cs="Arial"/>
          <w:sz w:val="18"/>
        </w:rPr>
        <w:t xml:space="preserve"> value</w:t>
      </w:r>
      <w:r w:rsidR="00AC78A9">
        <w:rPr>
          <w:rFonts w:ascii="Arial" w:hAnsi="Arial" w:cs="Arial"/>
          <w:sz w:val="18"/>
        </w:rPr>
        <w:t>s</w:t>
      </w:r>
    </w:p>
    <w:p w:rsidR="00B760C8" w:rsidRPr="008111E2" w:rsidRDefault="00B760C8" w:rsidP="00B760C8">
      <w:pPr>
        <w:ind w:left="360"/>
        <w:rPr>
          <w:rFonts w:ascii="Arial" w:hAnsi="Arial" w:cs="Arial"/>
        </w:rPr>
      </w:pPr>
      <w:r w:rsidRPr="008111E2">
        <w:rPr>
          <w:rFonts w:ascii="Arial" w:hAnsi="Arial" w:cs="Arial"/>
        </w:rPr>
        <w:t xml:space="preserve">         &lt;css:langID&gt;E&lt;/css:langID&gt;</w:t>
      </w:r>
    </w:p>
    <w:p w:rsidR="00B760C8" w:rsidRPr="008111E2" w:rsidRDefault="00B760C8" w:rsidP="00B760C8">
      <w:pPr>
        <w:ind w:left="360"/>
        <w:rPr>
          <w:rFonts w:ascii="Arial" w:hAnsi="Arial" w:cs="Arial"/>
        </w:rPr>
      </w:pPr>
      <w:r>
        <w:rPr>
          <w:rFonts w:ascii="Arial" w:hAnsi="Arial" w:cs="Arial"/>
        </w:rPr>
        <w:t xml:space="preserve">         &lt;css:requestSource&gt;IVR</w:t>
      </w:r>
      <w:r w:rsidRPr="008111E2">
        <w:rPr>
          <w:rFonts w:ascii="Arial" w:hAnsi="Arial" w:cs="Arial"/>
        </w:rPr>
        <w:t>&lt;/css:requestSource&gt;</w:t>
      </w:r>
    </w:p>
    <w:p w:rsidR="00B760C8" w:rsidRPr="008111E2" w:rsidRDefault="00B760C8" w:rsidP="00B760C8">
      <w:pPr>
        <w:ind w:left="360"/>
        <w:rPr>
          <w:rFonts w:ascii="Arial" w:hAnsi="Arial" w:cs="Arial"/>
        </w:rPr>
      </w:pPr>
      <w:r w:rsidRPr="008111E2">
        <w:rPr>
          <w:rFonts w:ascii="Arial" w:hAnsi="Arial" w:cs="Arial"/>
        </w:rPr>
        <w:t xml:space="preserve">         &lt;css:timeStamp&gt;</w:t>
      </w:r>
      <w:r>
        <w:rPr>
          <w:rFonts w:ascii="Arial" w:hAnsi="Arial" w:cs="Arial"/>
        </w:rPr>
        <w:t>SYSDATE(</w:t>
      </w:r>
      <w:r w:rsidRPr="000376D0">
        <w:rPr>
          <w:rFonts w:ascii="Arial" w:hAnsi="Arial" w:cs="Arial"/>
        </w:rPr>
        <w:t>DD/MM/YYYY HH24:MI:SS</w:t>
      </w:r>
      <w:r>
        <w:rPr>
          <w:rFonts w:ascii="Arial" w:hAnsi="Arial" w:cs="Arial"/>
        </w:rPr>
        <w:t>)&lt;</w:t>
      </w:r>
      <w:r w:rsidRPr="008111E2">
        <w:rPr>
          <w:rFonts w:ascii="Arial" w:hAnsi="Arial" w:cs="Arial"/>
        </w:rPr>
        <w:t>/css:timeStamp&gt;</w:t>
      </w:r>
    </w:p>
    <w:p w:rsidR="00B760C8" w:rsidRDefault="00B760C8" w:rsidP="00B760C8">
      <w:pPr>
        <w:ind w:left="360"/>
        <w:rPr>
          <w:rFonts w:ascii="Arial" w:hAnsi="Arial" w:cs="Arial"/>
        </w:rPr>
      </w:pPr>
      <w:r>
        <w:rPr>
          <w:rFonts w:ascii="Arial" w:hAnsi="Arial" w:cs="Arial"/>
        </w:rPr>
        <w:t xml:space="preserve">         &lt;css:param&gt;</w:t>
      </w:r>
    </w:p>
    <w:p w:rsidR="00E778DC" w:rsidRPr="008111E2" w:rsidRDefault="00E778DC" w:rsidP="00E778DC">
      <w:pPr>
        <w:ind w:left="720"/>
        <w:rPr>
          <w:rFonts w:ascii="Arial" w:hAnsi="Arial" w:cs="Arial"/>
        </w:rPr>
      </w:pPr>
      <w:r>
        <w:rPr>
          <w:rFonts w:ascii="Arial" w:hAnsi="Arial" w:cs="Arial"/>
        </w:rPr>
        <w:t xml:space="preserve">               &lt;css:id&gt;</w:t>
      </w:r>
      <w:r w:rsidR="0056709E">
        <w:rPr>
          <w:rFonts w:ascii="Arial" w:hAnsi="Arial" w:cs="Arial"/>
        </w:rPr>
        <w:t>ACTION_TYPE</w:t>
      </w:r>
      <w:r w:rsidRPr="008111E2">
        <w:rPr>
          <w:rFonts w:ascii="Arial" w:hAnsi="Arial" w:cs="Arial"/>
        </w:rPr>
        <w:t>&lt;/css:id&gt;</w:t>
      </w:r>
      <w:r w:rsidR="00605418">
        <w:rPr>
          <w:rFonts w:ascii="Arial" w:hAnsi="Arial" w:cs="Arial"/>
        </w:rPr>
        <w:t>---If customer selects Email on IVR</w:t>
      </w:r>
    </w:p>
    <w:p w:rsidR="00E778DC" w:rsidRPr="008111E2" w:rsidRDefault="00E778DC" w:rsidP="00E778DC">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&lt;css:value&gt;</w:t>
      </w:r>
      <w:r w:rsidR="0056709E">
        <w:rPr>
          <w:rFonts w:ascii="Arial" w:hAnsi="Arial" w:cs="Arial"/>
        </w:rPr>
        <w:t>DUPBIL</w:t>
      </w:r>
      <w:r w:rsidRPr="008111E2">
        <w:rPr>
          <w:rFonts w:ascii="Arial" w:hAnsi="Arial" w:cs="Arial"/>
        </w:rPr>
        <w:t>&lt;/css:value&gt;</w:t>
      </w:r>
    </w:p>
    <w:p w:rsidR="00E778DC" w:rsidRPr="008111E2" w:rsidRDefault="00E778DC" w:rsidP="00E778DC">
      <w:pPr>
        <w:ind w:left="720"/>
        <w:rPr>
          <w:rFonts w:ascii="Arial" w:hAnsi="Arial" w:cs="Arial"/>
        </w:rPr>
      </w:pPr>
      <w:r>
        <w:rPr>
          <w:rFonts w:ascii="Arial" w:hAnsi="Arial" w:cs="Arial"/>
        </w:rPr>
        <w:t xml:space="preserve">               &lt;css:type&gt;STRING</w:t>
      </w:r>
      <w:r w:rsidRPr="008111E2">
        <w:rPr>
          <w:rFonts w:ascii="Arial" w:hAnsi="Arial" w:cs="Arial"/>
        </w:rPr>
        <w:t>&lt;/css:type&gt;</w:t>
      </w:r>
    </w:p>
    <w:p w:rsidR="00E778DC" w:rsidRDefault="00E778DC" w:rsidP="00E778DC">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&lt;/css:param&gt;</w:t>
      </w:r>
    </w:p>
    <w:p w:rsidR="00B760C8" w:rsidRPr="008111E2" w:rsidRDefault="00B760C8" w:rsidP="00B760C8">
      <w:pPr>
        <w:ind w:left="360"/>
        <w:rPr>
          <w:rFonts w:ascii="Arial" w:hAnsi="Arial" w:cs="Arial"/>
        </w:rPr>
      </w:pPr>
      <w:r w:rsidRPr="008111E2">
        <w:rPr>
          <w:rFonts w:ascii="Arial" w:hAnsi="Arial" w:cs="Arial"/>
        </w:rPr>
        <w:t xml:space="preserve">      &lt;/css:Request&gt;</w:t>
      </w:r>
    </w:p>
    <w:p w:rsidR="00B760C8" w:rsidRPr="008111E2" w:rsidRDefault="00B760C8" w:rsidP="00B760C8">
      <w:pPr>
        <w:ind w:left="360"/>
        <w:rPr>
          <w:rFonts w:ascii="Arial" w:hAnsi="Arial" w:cs="Arial"/>
        </w:rPr>
      </w:pPr>
      <w:r w:rsidRPr="008111E2">
        <w:rPr>
          <w:rFonts w:ascii="Arial" w:hAnsi="Arial" w:cs="Arial"/>
        </w:rPr>
        <w:t xml:space="preserve">   &lt;/soapenv:Body&gt;</w:t>
      </w:r>
    </w:p>
    <w:p w:rsidR="00B760C8" w:rsidRDefault="00B760C8" w:rsidP="00B760C8">
      <w:pPr>
        <w:ind w:left="360"/>
        <w:rPr>
          <w:rFonts w:ascii="Arial" w:hAnsi="Arial" w:cs="Arial"/>
        </w:rPr>
      </w:pPr>
      <w:r w:rsidRPr="008111E2">
        <w:rPr>
          <w:rFonts w:ascii="Arial" w:hAnsi="Arial" w:cs="Arial"/>
        </w:rPr>
        <w:t>&lt;/soapenv:Envelope&gt;</w:t>
      </w:r>
    </w:p>
    <w:p w:rsidR="00611468" w:rsidRDefault="00611468" w:rsidP="00611468">
      <w:pPr>
        <w:ind w:left="360"/>
        <w:rPr>
          <w:rFonts w:ascii="Arial" w:hAnsi="Arial" w:cs="Arial"/>
        </w:rPr>
      </w:pPr>
    </w:p>
    <w:p w:rsidR="00CF5D50" w:rsidRDefault="00CF5D50" w:rsidP="00CF5D50"/>
    <w:p w:rsidR="001B1ABC" w:rsidRDefault="001B1ABC" w:rsidP="00C14788">
      <w:pPr>
        <w:widowControl w:val="0"/>
        <w:numPr>
          <w:ilvl w:val="0"/>
          <w:numId w:val="58"/>
        </w:numPr>
        <w:autoSpaceDE w:val="0"/>
        <w:spacing w:before="0" w:after="0"/>
        <w:ind w:left="360"/>
        <w:jc w:val="left"/>
        <w:rPr>
          <w:rFonts w:ascii="Arial" w:hAnsi="Arial" w:cs="Arial"/>
          <w:b/>
        </w:rPr>
      </w:pPr>
      <w:r w:rsidRPr="00A0039B">
        <w:rPr>
          <w:rFonts w:ascii="Arial" w:hAnsi="Arial" w:cs="Arial"/>
          <w:b/>
        </w:rPr>
        <w:t>SYNC RESPONSE:</w:t>
      </w:r>
    </w:p>
    <w:p w:rsidR="001B1ABC" w:rsidRPr="00E84854" w:rsidRDefault="001B1ABC" w:rsidP="001B1ABC">
      <w:pPr>
        <w:ind w:left="1080"/>
        <w:rPr>
          <w:rFonts w:ascii="Arial" w:hAnsi="Arial" w:cs="Arial"/>
        </w:rPr>
      </w:pPr>
      <w:r w:rsidRPr="00E84854">
        <w:rPr>
          <w:rFonts w:ascii="Arial" w:hAnsi="Arial" w:cs="Arial"/>
        </w:rPr>
        <w:t>&lt;SOAP-ENV:Envelope&gt;</w:t>
      </w:r>
    </w:p>
    <w:p w:rsidR="001B1ABC" w:rsidRPr="00E84854" w:rsidRDefault="001B1ABC" w:rsidP="001B1ABC">
      <w:pPr>
        <w:ind w:left="1080"/>
        <w:rPr>
          <w:rFonts w:ascii="Arial" w:hAnsi="Arial" w:cs="Arial"/>
        </w:rPr>
      </w:pPr>
      <w:r w:rsidRPr="00E84854">
        <w:rPr>
          <w:rFonts w:ascii="Arial" w:hAnsi="Arial" w:cs="Arial"/>
        </w:rPr>
        <w:t xml:space="preserve">   &lt;SOAP-ENV:Body&gt;</w:t>
      </w:r>
    </w:p>
    <w:p w:rsidR="001B1ABC" w:rsidRPr="00E84854" w:rsidRDefault="001B1ABC" w:rsidP="001B1ABC">
      <w:pPr>
        <w:ind w:left="1080"/>
        <w:rPr>
          <w:rFonts w:ascii="Arial" w:hAnsi="Arial" w:cs="Arial"/>
        </w:rPr>
      </w:pPr>
      <w:r w:rsidRPr="00E84854">
        <w:rPr>
          <w:rFonts w:ascii="Arial" w:hAnsi="Arial" w:cs="Arial"/>
        </w:rPr>
        <w:t xml:space="preserve">      &lt;ns0:Response&gt;</w:t>
      </w:r>
    </w:p>
    <w:p w:rsidR="001B1ABC" w:rsidRPr="00E84854" w:rsidRDefault="001B1ABC" w:rsidP="001B1ABC">
      <w:pPr>
        <w:ind w:left="1080"/>
        <w:rPr>
          <w:rFonts w:ascii="Arial" w:hAnsi="Arial" w:cs="Arial"/>
        </w:rPr>
      </w:pPr>
      <w:r w:rsidRPr="00E84854">
        <w:rPr>
          <w:rFonts w:ascii="Arial" w:hAnsi="Arial" w:cs="Arial"/>
        </w:rPr>
        <w:t xml:space="preserve">         &lt;ns0:requestId&gt;123</w:t>
      </w:r>
      <w:r>
        <w:rPr>
          <w:rFonts w:ascii="Arial" w:hAnsi="Arial" w:cs="Arial"/>
        </w:rPr>
        <w:t>4</w:t>
      </w:r>
      <w:r w:rsidRPr="00E84854">
        <w:rPr>
          <w:rFonts w:ascii="Arial" w:hAnsi="Arial" w:cs="Arial"/>
        </w:rPr>
        <w:t>&lt;/ns0:requestId&gt;</w:t>
      </w:r>
      <w:r>
        <w:rPr>
          <w:rFonts w:ascii="Arial" w:hAnsi="Arial" w:cs="Arial"/>
        </w:rPr>
        <w:t>------------IVR Trans ID</w:t>
      </w:r>
    </w:p>
    <w:p w:rsidR="001B1ABC" w:rsidRPr="00E84854" w:rsidRDefault="001B1ABC" w:rsidP="001B1ABC">
      <w:pPr>
        <w:ind w:left="1080"/>
        <w:rPr>
          <w:rFonts w:ascii="Arial" w:hAnsi="Arial" w:cs="Arial"/>
        </w:rPr>
      </w:pPr>
      <w:r w:rsidRPr="00E84854">
        <w:rPr>
          <w:rFonts w:ascii="Arial" w:hAnsi="Arial" w:cs="Arial"/>
        </w:rPr>
        <w:t xml:space="preserve">         &lt;ns0:langID&gt;E&lt;/ns0:langID&gt;</w:t>
      </w:r>
    </w:p>
    <w:p w:rsidR="001B1ABC" w:rsidRPr="00E84854" w:rsidRDefault="001B1ABC" w:rsidP="001B1ABC">
      <w:pPr>
        <w:ind w:left="1080"/>
        <w:rPr>
          <w:rFonts w:ascii="Arial" w:hAnsi="Arial" w:cs="Arial"/>
        </w:rPr>
      </w:pPr>
      <w:r w:rsidRPr="00E84854">
        <w:rPr>
          <w:rFonts w:ascii="Arial" w:hAnsi="Arial" w:cs="Arial"/>
        </w:rPr>
        <w:t xml:space="preserve">         &lt;ns0:responseFlag&gt;1&lt;/ns0:responseFlag&gt;</w:t>
      </w:r>
    </w:p>
    <w:p w:rsidR="001B1ABC" w:rsidRPr="00E84854" w:rsidRDefault="001B1ABC" w:rsidP="001B1ABC">
      <w:pPr>
        <w:ind w:left="1080"/>
        <w:rPr>
          <w:rFonts w:ascii="Arial" w:hAnsi="Arial" w:cs="Arial"/>
        </w:rPr>
      </w:pPr>
      <w:r w:rsidRPr="00E84854">
        <w:rPr>
          <w:rFonts w:ascii="Arial" w:hAnsi="Arial" w:cs="Arial"/>
        </w:rPr>
        <w:t xml:space="preserve">         &lt;ns0:errorCode&gt;0&lt;/ns0:errorCode&gt;</w:t>
      </w:r>
    </w:p>
    <w:p w:rsidR="001B1ABC" w:rsidRPr="00E84854" w:rsidRDefault="001B1ABC" w:rsidP="001B1ABC">
      <w:pPr>
        <w:ind w:left="1080"/>
        <w:rPr>
          <w:rFonts w:ascii="Arial" w:hAnsi="Arial" w:cs="Arial"/>
        </w:rPr>
      </w:pPr>
      <w:r w:rsidRPr="00E84854">
        <w:rPr>
          <w:rFonts w:ascii="Arial" w:hAnsi="Arial" w:cs="Arial"/>
        </w:rPr>
        <w:t xml:space="preserve">         &lt;ns0:errorMsg</w:t>
      </w:r>
      <w:r>
        <w:rPr>
          <w:rFonts w:ascii="Arial" w:hAnsi="Arial" w:cs="Arial"/>
        </w:rPr>
        <w:t>/&gt;</w:t>
      </w:r>
    </w:p>
    <w:p w:rsidR="001B1ABC" w:rsidRPr="004E5874" w:rsidRDefault="001B1ABC" w:rsidP="001B1ABC">
      <w:pPr>
        <w:ind w:left="1080"/>
        <w:rPr>
          <w:rFonts w:ascii="Arial" w:hAnsi="Arial" w:cs="Arial"/>
          <w:sz w:val="18"/>
        </w:rPr>
      </w:pPr>
      <w:r w:rsidRPr="00E84854">
        <w:rPr>
          <w:rFonts w:ascii="Arial" w:hAnsi="Arial" w:cs="Arial"/>
        </w:rPr>
        <w:t xml:space="preserve">         &lt;ns0:msgCode&gt;</w:t>
      </w:r>
      <w:r w:rsidR="004E5874" w:rsidRPr="00EB74D5">
        <w:rPr>
          <w:rFonts w:ascii="Arial" w:hAnsi="Arial" w:cs="Arial"/>
          <w:sz w:val="18"/>
          <w:highlight w:val="yellow"/>
        </w:rPr>
        <w:t>DUPBILL_email_001/DUPBILL_fax_001/</w:t>
      </w:r>
      <w:r w:rsidR="004E5874" w:rsidRPr="00EB74D5">
        <w:rPr>
          <w:sz w:val="18"/>
          <w:highlight w:val="yellow"/>
        </w:rPr>
        <w:t xml:space="preserve"> </w:t>
      </w:r>
      <w:r w:rsidR="004E5874" w:rsidRPr="00EB74D5">
        <w:rPr>
          <w:rFonts w:ascii="Arial" w:hAnsi="Arial" w:cs="Arial"/>
          <w:sz w:val="18"/>
          <w:highlight w:val="yellow"/>
        </w:rPr>
        <w:t>DUPBILL_courier_001</w:t>
      </w:r>
      <w:r w:rsidR="004E5874" w:rsidRPr="00E84854">
        <w:rPr>
          <w:rFonts w:ascii="Arial" w:hAnsi="Arial" w:cs="Arial"/>
        </w:rPr>
        <w:t>&lt;</w:t>
      </w:r>
      <w:r w:rsidR="004E5874">
        <w:rPr>
          <w:rFonts w:ascii="Arial" w:hAnsi="Arial" w:cs="Arial"/>
        </w:rPr>
        <w:t>/</w:t>
      </w:r>
      <w:r w:rsidR="004E5874" w:rsidRPr="00E84854">
        <w:rPr>
          <w:rFonts w:ascii="Arial" w:hAnsi="Arial" w:cs="Arial"/>
        </w:rPr>
        <w:t>ns0:msgCode&gt;</w:t>
      </w:r>
    </w:p>
    <w:p w:rsidR="001B1ABC" w:rsidRPr="00E84854" w:rsidRDefault="001B1ABC" w:rsidP="001B1ABC">
      <w:pPr>
        <w:ind w:left="1890" w:hanging="810"/>
        <w:rPr>
          <w:rFonts w:ascii="Arial" w:hAnsi="Arial" w:cs="Arial"/>
        </w:rPr>
      </w:pPr>
      <w:r w:rsidRPr="00E84854">
        <w:rPr>
          <w:rFonts w:ascii="Arial" w:hAnsi="Arial" w:cs="Arial"/>
        </w:rPr>
        <w:t xml:space="preserve">         &lt;ns0:msgText&gt;</w:t>
      </w:r>
      <w:r w:rsidRPr="00CD2F6D">
        <w:t xml:space="preserve"> </w:t>
      </w:r>
      <w:r w:rsidR="00854CFB" w:rsidRPr="00EB74D5">
        <w:rPr>
          <w:rFonts w:ascii="Arial" w:hAnsi="Arial" w:cs="Arial"/>
          <w:highlight w:val="yellow"/>
        </w:rPr>
        <w:t>Your Duplicate bill Request by email has been registered. Your request no is {0}.You will receive th</w:t>
      </w:r>
      <w:r w:rsidR="00CF0B77" w:rsidRPr="00EB74D5">
        <w:rPr>
          <w:rFonts w:ascii="Arial" w:hAnsi="Arial" w:cs="Arial"/>
          <w:highlight w:val="yellow"/>
        </w:rPr>
        <w:t>e same within 2 days</w:t>
      </w:r>
      <w:r w:rsidRPr="00E84854">
        <w:rPr>
          <w:rFonts w:ascii="Arial" w:hAnsi="Arial" w:cs="Arial"/>
        </w:rPr>
        <w:t>&lt;</w:t>
      </w:r>
      <w:r w:rsidR="006C681B">
        <w:rPr>
          <w:rFonts w:ascii="Arial" w:hAnsi="Arial" w:cs="Arial"/>
        </w:rPr>
        <w:t>/</w:t>
      </w:r>
      <w:r w:rsidRPr="00E84854">
        <w:rPr>
          <w:rFonts w:ascii="Arial" w:hAnsi="Arial" w:cs="Arial"/>
        </w:rPr>
        <w:t>ns0:msgText&gt;</w:t>
      </w:r>
    </w:p>
    <w:p w:rsidR="001B1ABC" w:rsidRPr="00E84854" w:rsidRDefault="001B1ABC" w:rsidP="001B1ABC">
      <w:pPr>
        <w:ind w:left="1080"/>
        <w:rPr>
          <w:rFonts w:ascii="Arial" w:hAnsi="Arial" w:cs="Arial"/>
        </w:rPr>
      </w:pPr>
      <w:r w:rsidRPr="00E84854">
        <w:rPr>
          <w:rFonts w:ascii="Arial" w:hAnsi="Arial" w:cs="Arial"/>
        </w:rPr>
        <w:lastRenderedPageBreak/>
        <w:t xml:space="preserve">         &lt;ns0:MsgTokens&gt;</w:t>
      </w:r>
    </w:p>
    <w:p w:rsidR="001B1ABC" w:rsidRPr="00E84854" w:rsidRDefault="001B1ABC" w:rsidP="001B1ABC">
      <w:pPr>
        <w:ind w:left="1800" w:firstLine="360"/>
        <w:rPr>
          <w:rFonts w:ascii="Arial" w:hAnsi="Arial" w:cs="Arial"/>
        </w:rPr>
      </w:pPr>
      <w:r w:rsidRPr="00E84854">
        <w:rPr>
          <w:rFonts w:ascii="Arial" w:hAnsi="Arial" w:cs="Arial"/>
        </w:rPr>
        <w:t>&lt;ns0:Token&gt;</w:t>
      </w:r>
    </w:p>
    <w:p w:rsidR="001B1ABC" w:rsidRPr="00E84854" w:rsidRDefault="001B1ABC" w:rsidP="001B1ABC">
      <w:pPr>
        <w:ind w:left="1080"/>
        <w:rPr>
          <w:rFonts w:ascii="Arial" w:hAnsi="Arial" w:cs="Arial"/>
        </w:rPr>
      </w:pPr>
      <w:r w:rsidRPr="00E84854">
        <w:rPr>
          <w:rFonts w:ascii="Arial" w:hAnsi="Arial" w:cs="Arial"/>
        </w:rPr>
        <w:t xml:space="preserve">               </w:t>
      </w:r>
      <w:r>
        <w:rPr>
          <w:rFonts w:ascii="Arial" w:hAnsi="Arial" w:cs="Arial"/>
        </w:rPr>
        <w:tab/>
      </w:r>
      <w:r w:rsidRPr="00E84854">
        <w:rPr>
          <w:rFonts w:ascii="Arial" w:hAnsi="Arial" w:cs="Arial"/>
        </w:rPr>
        <w:t>&lt;ns0:TokenId&gt;0&lt;/ns0:TokenId&gt;</w:t>
      </w:r>
    </w:p>
    <w:p w:rsidR="001B1ABC" w:rsidRPr="00E84854" w:rsidRDefault="001B1ABC" w:rsidP="001B1ABC">
      <w:pPr>
        <w:ind w:left="1080"/>
        <w:rPr>
          <w:rFonts w:ascii="Arial" w:hAnsi="Arial" w:cs="Arial"/>
        </w:rPr>
      </w:pPr>
      <w:r w:rsidRPr="00E84854">
        <w:rPr>
          <w:rFonts w:ascii="Arial" w:hAnsi="Arial" w:cs="Arial"/>
        </w:rPr>
        <w:t xml:space="preserve">               </w:t>
      </w:r>
      <w:r w:rsidRPr="00E84854">
        <w:rPr>
          <w:rFonts w:ascii="Arial" w:hAnsi="Arial" w:cs="Arial"/>
        </w:rPr>
        <w:tab/>
        <w:t>&lt;ns0:MsgParam&gt;</w:t>
      </w:r>
    </w:p>
    <w:p w:rsidR="001B1ABC" w:rsidRPr="00E84854" w:rsidRDefault="001B1ABC" w:rsidP="001B1ABC">
      <w:pPr>
        <w:ind w:left="1080"/>
        <w:rPr>
          <w:rFonts w:ascii="Arial" w:hAnsi="Arial" w:cs="Arial"/>
        </w:rPr>
      </w:pPr>
      <w:r w:rsidRPr="00E84854">
        <w:rPr>
          <w:rFonts w:ascii="Arial" w:hAnsi="Arial" w:cs="Arial"/>
        </w:rPr>
        <w:t xml:space="preserve">                  </w:t>
      </w:r>
      <w:r w:rsidRPr="00E84854">
        <w:rPr>
          <w:rFonts w:ascii="Arial" w:hAnsi="Arial" w:cs="Arial"/>
        </w:rPr>
        <w:tab/>
        <w:t>&lt;ns0:param&gt;</w:t>
      </w:r>
    </w:p>
    <w:p w:rsidR="001B1ABC" w:rsidRPr="00881CA7" w:rsidRDefault="001B1ABC" w:rsidP="001B1ABC">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&lt;ns0:id&gt;URL&lt;/ns0:id&gt;</w:t>
      </w:r>
    </w:p>
    <w:p w:rsidR="001B1ABC" w:rsidRPr="00881CA7" w:rsidRDefault="001B1ABC" w:rsidP="001B1ABC">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sidRPr="00A8457C">
        <w:rPr>
          <w:rFonts w:ascii="Arial" w:hAnsi="Arial" w:cs="Arial"/>
          <w:b/>
          <w:color w:val="7030A0"/>
        </w:rPr>
        <w:t>NULL</w:t>
      </w:r>
      <w:r w:rsidRPr="00881CA7">
        <w:rPr>
          <w:rFonts w:ascii="Arial" w:hAnsi="Arial" w:cs="Arial"/>
          <w:color w:val="002060"/>
        </w:rPr>
        <w:t xml:space="preserve">&lt;/ns0:value&gt;--URL                              </w:t>
      </w:r>
    </w:p>
    <w:p w:rsidR="001B1ABC" w:rsidRPr="00881CA7" w:rsidRDefault="001B1ABC" w:rsidP="001B1ABC">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&lt;ns0:type&gt;STRING&lt;/ns0:type&gt;</w:t>
      </w:r>
    </w:p>
    <w:p w:rsidR="000972BA" w:rsidRDefault="001B1ABC" w:rsidP="001B1ABC">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r w:rsidR="000972BA">
        <w:rPr>
          <w:rFonts w:ascii="Arial" w:hAnsi="Arial" w:cs="Arial"/>
        </w:rPr>
        <w:t xml:space="preserve">                             </w:t>
      </w:r>
    </w:p>
    <w:p w:rsidR="00B67DDB" w:rsidRPr="003B5EBF" w:rsidRDefault="00B67DDB" w:rsidP="00B67DDB">
      <w:pPr>
        <w:ind w:left="2160"/>
      </w:pPr>
      <w:r>
        <w:rPr>
          <w:rFonts w:ascii="Arial" w:hAnsi="Arial" w:cs="Arial"/>
        </w:rPr>
        <w:t>&lt;/</w:t>
      </w:r>
      <w:r w:rsidRPr="00936ED3">
        <w:rPr>
          <w:rFonts w:ascii="Arial" w:hAnsi="Arial" w:cs="Arial"/>
        </w:rPr>
        <w:t>ns0:MsgParam&gt;</w:t>
      </w:r>
    </w:p>
    <w:p w:rsidR="00B67DDB" w:rsidRPr="00936ED3" w:rsidRDefault="00B67DDB" w:rsidP="00B67DDB">
      <w:pPr>
        <w:ind w:left="720"/>
        <w:rPr>
          <w:rFonts w:ascii="Arial" w:hAnsi="Arial" w:cs="Arial"/>
        </w:rPr>
      </w:pPr>
      <w:r>
        <w:rPr>
          <w:rFonts w:ascii="Arial" w:hAnsi="Arial" w:cs="Arial"/>
        </w:rPr>
        <w:t xml:space="preserve">   </w:t>
      </w:r>
      <w:r w:rsidRPr="00936ED3">
        <w:rPr>
          <w:rFonts w:ascii="Arial" w:hAnsi="Arial" w:cs="Arial"/>
        </w:rPr>
        <w:t>&lt;/ns0:Token&gt;</w:t>
      </w:r>
    </w:p>
    <w:p w:rsidR="00B67DDB" w:rsidRPr="00936ED3" w:rsidRDefault="00B67DDB" w:rsidP="00B67DDB">
      <w:pPr>
        <w:rPr>
          <w:rFonts w:ascii="Arial" w:hAnsi="Arial" w:cs="Arial"/>
        </w:rPr>
      </w:pPr>
      <w:r w:rsidRPr="00936ED3">
        <w:rPr>
          <w:rFonts w:ascii="Arial" w:hAnsi="Arial" w:cs="Arial"/>
        </w:rPr>
        <w:t xml:space="preserve">            </w:t>
      </w:r>
      <w:r>
        <w:rPr>
          <w:rFonts w:ascii="Arial" w:hAnsi="Arial" w:cs="Arial"/>
        </w:rPr>
        <w:t xml:space="preserve">   </w:t>
      </w:r>
      <w:r w:rsidRPr="00936ED3">
        <w:rPr>
          <w:rFonts w:ascii="Arial" w:hAnsi="Arial" w:cs="Arial"/>
        </w:rPr>
        <w:t>&lt;ns0:Token&gt;</w:t>
      </w:r>
    </w:p>
    <w:p w:rsidR="00B67DDB" w:rsidRPr="00936ED3" w:rsidRDefault="00B67DDB" w:rsidP="00B67DDB">
      <w:pPr>
        <w:rPr>
          <w:rFonts w:ascii="Arial" w:hAnsi="Arial" w:cs="Arial"/>
        </w:rPr>
      </w:pPr>
      <w:r w:rsidRPr="00936ED3">
        <w:rPr>
          <w:rFonts w:ascii="Arial" w:hAnsi="Arial" w:cs="Arial"/>
        </w:rPr>
        <w:t xml:space="preserve">               </w:t>
      </w:r>
      <w:r>
        <w:rPr>
          <w:rFonts w:ascii="Arial" w:hAnsi="Arial" w:cs="Arial"/>
        </w:rPr>
        <w:tab/>
      </w:r>
      <w:r w:rsidRPr="00936ED3">
        <w:rPr>
          <w:rFonts w:ascii="Arial" w:hAnsi="Arial" w:cs="Arial"/>
        </w:rPr>
        <w:t>&lt;ns0:TokenId&gt;1&lt;/ns0:TokenId&gt;</w:t>
      </w:r>
    </w:p>
    <w:p w:rsidR="00B67DDB" w:rsidRPr="00936ED3" w:rsidRDefault="00B67DDB" w:rsidP="00B67DDB">
      <w:pPr>
        <w:rPr>
          <w:rFonts w:ascii="Arial" w:hAnsi="Arial" w:cs="Arial"/>
        </w:rPr>
      </w:pPr>
      <w:r w:rsidRPr="00936ED3">
        <w:rPr>
          <w:rFonts w:ascii="Arial" w:hAnsi="Arial" w:cs="Arial"/>
        </w:rPr>
        <w:t xml:space="preserve">               </w:t>
      </w:r>
      <w:r>
        <w:rPr>
          <w:rFonts w:ascii="Arial" w:hAnsi="Arial" w:cs="Arial"/>
        </w:rPr>
        <w:tab/>
        <w:t xml:space="preserve">       </w:t>
      </w:r>
      <w:r w:rsidRPr="00936ED3">
        <w:rPr>
          <w:rFonts w:ascii="Arial" w:hAnsi="Arial" w:cs="Arial"/>
        </w:rPr>
        <w:t>&lt;ns0:MsgParam&gt;</w:t>
      </w:r>
    </w:p>
    <w:p w:rsidR="00B67DDB" w:rsidRPr="00936ED3" w:rsidRDefault="00B67DDB" w:rsidP="00B67DDB">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p>
    <w:p w:rsidR="00B67DDB" w:rsidRPr="00936ED3" w:rsidRDefault="00B67DDB" w:rsidP="00B67DDB">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Pr>
          <w:rFonts w:ascii="Arial" w:hAnsi="Arial" w:cs="Arial"/>
        </w:rPr>
        <w:t>CIRCLE</w:t>
      </w:r>
      <w:r w:rsidRPr="00936ED3">
        <w:rPr>
          <w:rFonts w:ascii="Arial" w:hAnsi="Arial" w:cs="Arial"/>
        </w:rPr>
        <w:t>&lt;/ns0:id&gt;</w:t>
      </w:r>
    </w:p>
    <w:p w:rsidR="00B67DDB" w:rsidRPr="00936ED3" w:rsidRDefault="00B67DDB" w:rsidP="00B67DDB">
      <w:pPr>
        <w:rPr>
          <w:rFonts w:ascii="Arial" w:hAnsi="Arial" w:cs="Arial"/>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&lt;ns0:value&gt;&lt;/ns0:value&gt;</w:t>
      </w:r>
      <w:r w:rsidRPr="001420A5">
        <w:rPr>
          <w:rFonts w:ascii="Arial" w:hAnsi="Arial" w:cs="Arial"/>
          <w:color w:val="0070C0"/>
        </w:rPr>
        <w:t>.</w:t>
      </w:r>
      <w:r>
        <w:rPr>
          <w:rFonts w:ascii="Arial" w:hAnsi="Arial" w:cs="Arial"/>
          <w:color w:val="0070C0"/>
        </w:rPr>
        <w:t>--------</w:t>
      </w:r>
      <w:r w:rsidR="00DE4755">
        <w:rPr>
          <w:rFonts w:ascii="Arial" w:hAnsi="Arial" w:cs="Arial"/>
          <w:color w:val="0070C0"/>
        </w:rPr>
        <w:t>MDN Circle</w:t>
      </w:r>
      <w:r w:rsidRPr="001420A5">
        <w:rPr>
          <w:rFonts w:ascii="Arial" w:hAnsi="Arial" w:cs="Arial"/>
          <w:color w:val="0070C0"/>
        </w:rPr>
        <w:t xml:space="preserve">                                   </w:t>
      </w:r>
    </w:p>
    <w:p w:rsidR="00B67DDB" w:rsidRPr="00936ED3" w:rsidRDefault="00B67DDB" w:rsidP="00B67DDB">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Pr>
          <w:rFonts w:ascii="Arial" w:hAnsi="Arial" w:cs="Arial"/>
        </w:rPr>
        <w:t>STRING&lt;/ns0:type&gt;</w:t>
      </w:r>
    </w:p>
    <w:p w:rsidR="003D3BEC" w:rsidRDefault="00B67DDB" w:rsidP="00DE4755">
      <w:pPr>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r>
        <w:rPr>
          <w:rFonts w:ascii="Arial" w:hAnsi="Arial" w:cs="Arial"/>
        </w:rPr>
        <w:t xml:space="preserve"> </w:t>
      </w:r>
    </w:p>
    <w:p w:rsidR="003D3BEC" w:rsidRPr="00E84854" w:rsidRDefault="003D3BEC" w:rsidP="003D3BEC">
      <w:pPr>
        <w:ind w:left="1080"/>
        <w:rPr>
          <w:rFonts w:ascii="Arial" w:hAnsi="Arial" w:cs="Arial"/>
        </w:rPr>
      </w:pPr>
      <w:r>
        <w:rPr>
          <w:rFonts w:ascii="Arial" w:hAnsi="Arial" w:cs="Arial"/>
        </w:rPr>
        <w:t xml:space="preserve">                 </w:t>
      </w:r>
      <w:r w:rsidRPr="00E84854">
        <w:rPr>
          <w:rFonts w:ascii="Arial" w:hAnsi="Arial" w:cs="Arial"/>
        </w:rPr>
        <w:t>&lt;ns0:param&gt;</w:t>
      </w:r>
    </w:p>
    <w:p w:rsidR="003D3BEC" w:rsidRPr="00DE1E01" w:rsidRDefault="003D3BEC" w:rsidP="003D3BEC">
      <w:pPr>
        <w:ind w:left="720"/>
        <w:rPr>
          <w:rFonts w:ascii="Arial" w:hAnsi="Arial" w:cs="Arial"/>
          <w:color w:val="0070C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t>&lt;ns0:id&gt;</w:t>
      </w:r>
      <w:r w:rsidRPr="00A117AA">
        <w:rPr>
          <w:rFonts w:ascii="Arial" w:hAnsi="Arial" w:cs="Arial"/>
          <w:b/>
          <w:color w:val="002060"/>
        </w:rPr>
        <w:t>Case_ID</w:t>
      </w:r>
      <w:r w:rsidRPr="00881CA7">
        <w:rPr>
          <w:rFonts w:ascii="Arial" w:hAnsi="Arial" w:cs="Arial"/>
          <w:color w:val="002060"/>
        </w:rPr>
        <w:t>&lt;/ns0:id&gt;</w:t>
      </w:r>
      <w:r>
        <w:rPr>
          <w:rFonts w:ascii="Arial" w:hAnsi="Arial" w:cs="Arial"/>
          <w:color w:val="002060"/>
        </w:rPr>
        <w:t>------</w:t>
      </w:r>
      <w:r w:rsidRPr="00DE1E01">
        <w:rPr>
          <w:rFonts w:ascii="Arial" w:hAnsi="Arial" w:cs="Arial"/>
          <w:color w:val="0070C0"/>
        </w:rPr>
        <w:t>CRM Case Id</w:t>
      </w:r>
    </w:p>
    <w:p w:rsidR="003D3BEC" w:rsidRPr="00881CA7" w:rsidRDefault="003D3BEC" w:rsidP="003D3BEC">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Pr>
          <w:rFonts w:ascii="Arial" w:hAnsi="Arial" w:cs="Arial"/>
          <w:color w:val="002060"/>
        </w:rPr>
        <w:t>12345A</w:t>
      </w:r>
      <w:r w:rsidRPr="00881CA7">
        <w:rPr>
          <w:rFonts w:ascii="Arial" w:hAnsi="Arial" w:cs="Arial"/>
          <w:color w:val="002060"/>
        </w:rPr>
        <w:t xml:space="preserve">&lt;/ns0:value&gt;--URL                              </w:t>
      </w:r>
    </w:p>
    <w:p w:rsidR="003D3BEC" w:rsidRPr="00881CA7" w:rsidRDefault="003D3BEC" w:rsidP="003D3BEC">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&lt;ns0:type&gt;STRING&lt;/ns0:type&gt;</w:t>
      </w:r>
    </w:p>
    <w:p w:rsidR="00B67DDB" w:rsidRDefault="003D3BEC" w:rsidP="00003BD8">
      <w:pPr>
        <w:ind w:left="1080"/>
        <w:rPr>
          <w:rFonts w:ascii="Arial" w:hAnsi="Arial" w:cs="Arial"/>
        </w:rPr>
      </w:pPr>
      <w:r w:rsidRPr="00881CA7">
        <w:rPr>
          <w:rFonts w:ascii="Arial" w:hAnsi="Arial" w:cs="Arial"/>
          <w:color w:val="002060"/>
        </w:rPr>
        <w:t xml:space="preserve">                </w:t>
      </w:r>
      <w:r w:rsidRPr="00881CA7">
        <w:rPr>
          <w:rFonts w:ascii="Arial" w:hAnsi="Arial" w:cs="Arial"/>
          <w:color w:val="002060"/>
        </w:rPr>
        <w:tab/>
        <w:t>&lt;/ns0:param&gt;</w:t>
      </w:r>
      <w:r w:rsidR="00B67DDB">
        <w:rPr>
          <w:rFonts w:ascii="Arial" w:hAnsi="Arial" w:cs="Arial"/>
        </w:rPr>
        <w:t xml:space="preserve">                                                                 </w:t>
      </w:r>
    </w:p>
    <w:p w:rsidR="00B67DDB" w:rsidRPr="00936ED3" w:rsidRDefault="00B67DDB" w:rsidP="00B67DDB">
      <w:pPr>
        <w:rPr>
          <w:rFonts w:ascii="Arial" w:hAnsi="Arial" w:cs="Arial"/>
        </w:rPr>
      </w:pPr>
      <w:r>
        <w:rPr>
          <w:rFonts w:ascii="Arial" w:hAnsi="Arial" w:cs="Arial"/>
        </w:rPr>
        <w:t xml:space="preserve">                                  </w:t>
      </w:r>
      <w:r w:rsidRPr="00936ED3">
        <w:rPr>
          <w:rFonts w:ascii="Arial" w:hAnsi="Arial" w:cs="Arial"/>
        </w:rPr>
        <w:t>&lt;/ns0:MsgParam&gt;</w:t>
      </w:r>
    </w:p>
    <w:p w:rsidR="00B67DDB" w:rsidRDefault="00B67DDB" w:rsidP="00B67DDB">
      <w:pPr>
        <w:rPr>
          <w:rFonts w:ascii="Arial" w:hAnsi="Arial" w:cs="Arial"/>
        </w:rPr>
      </w:pPr>
      <w:r w:rsidRPr="00936ED3">
        <w:rPr>
          <w:rFonts w:ascii="Arial" w:hAnsi="Arial" w:cs="Arial"/>
        </w:rPr>
        <w:t xml:space="preserve">            &lt;/ns0:Token&gt;</w:t>
      </w:r>
    </w:p>
    <w:p w:rsidR="00B67DDB" w:rsidRPr="00936ED3" w:rsidRDefault="00B67DDB" w:rsidP="00B67DDB">
      <w:pPr>
        <w:rPr>
          <w:rFonts w:ascii="Arial" w:hAnsi="Arial" w:cs="Arial"/>
        </w:rPr>
      </w:pPr>
      <w:r w:rsidRPr="00936ED3">
        <w:rPr>
          <w:rFonts w:ascii="Arial" w:hAnsi="Arial" w:cs="Arial"/>
        </w:rPr>
        <w:t xml:space="preserve">         &lt;/ns0:MsgTokens&gt;</w:t>
      </w:r>
    </w:p>
    <w:p w:rsidR="00B67DDB" w:rsidRPr="00936ED3" w:rsidRDefault="00B67DDB" w:rsidP="00B67DDB">
      <w:pPr>
        <w:rPr>
          <w:rFonts w:ascii="Arial" w:hAnsi="Arial" w:cs="Arial"/>
        </w:rPr>
      </w:pPr>
      <w:r w:rsidRPr="00936ED3">
        <w:rPr>
          <w:rFonts w:ascii="Arial" w:hAnsi="Arial" w:cs="Arial"/>
        </w:rPr>
        <w:t xml:space="preserve">      &lt;/ns0:Response&gt;</w:t>
      </w:r>
    </w:p>
    <w:p w:rsidR="00B67DDB" w:rsidRPr="00936ED3" w:rsidRDefault="00B67DDB" w:rsidP="00B67DDB">
      <w:pPr>
        <w:rPr>
          <w:rFonts w:ascii="Arial" w:hAnsi="Arial" w:cs="Arial"/>
        </w:rPr>
      </w:pPr>
      <w:r w:rsidRPr="00936ED3">
        <w:rPr>
          <w:rFonts w:ascii="Arial" w:hAnsi="Arial" w:cs="Arial"/>
        </w:rPr>
        <w:t xml:space="preserve">   &lt;/SOAP-ENV:Body&gt;</w:t>
      </w:r>
    </w:p>
    <w:p w:rsidR="00B67DDB" w:rsidRDefault="00B67DDB" w:rsidP="00B67DDB">
      <w:pPr>
        <w:rPr>
          <w:rFonts w:ascii="Arial" w:hAnsi="Arial" w:cs="Arial"/>
        </w:rPr>
      </w:pPr>
      <w:r w:rsidRPr="00936ED3">
        <w:rPr>
          <w:rFonts w:ascii="Arial" w:hAnsi="Arial" w:cs="Arial"/>
        </w:rPr>
        <w:t>&lt;/SOAP-ENV:Envelope&gt;</w:t>
      </w:r>
    </w:p>
    <w:p w:rsidR="00CF5D50" w:rsidRDefault="00CF5D50" w:rsidP="00CF5D50"/>
    <w:p w:rsidR="00CF5D50" w:rsidRPr="0064388E" w:rsidRDefault="007A4D43" w:rsidP="00CF5D50">
      <w:pPr>
        <w:rPr>
          <w:b/>
          <w:sz w:val="28"/>
        </w:rPr>
      </w:pPr>
      <w:r w:rsidRPr="0064388E">
        <w:rPr>
          <w:b/>
          <w:sz w:val="28"/>
        </w:rPr>
        <w:t>TIBCO Error Messages:-</w:t>
      </w:r>
    </w:p>
    <w:p w:rsidR="007A4D43" w:rsidRDefault="007A4D43" w:rsidP="00CF5D50">
      <w:r>
        <w:object w:dxaOrig="1536" w:dyaOrig="994">
          <v:shape id="_x0000_i1028" type="#_x0000_t75" style="width:75.75pt;height:49.5pt" o:ole="">
            <v:imagedata r:id="rId16" o:title=""/>
          </v:shape>
          <o:OLEObject Type="Embed" ProgID="Package" ShapeID="_x0000_i1028" DrawAspect="Icon" ObjectID="_1489994729" r:id="rId17"/>
        </w:object>
      </w:r>
    </w:p>
    <w:p w:rsidR="008B1963" w:rsidRDefault="008B1963" w:rsidP="00CF5D50"/>
    <w:p w:rsidR="008B1963" w:rsidRDefault="008B1963" w:rsidP="00CF5D50"/>
    <w:p w:rsidR="008B1963" w:rsidRDefault="008B1963" w:rsidP="00CF5D50"/>
    <w:p w:rsidR="008B1963" w:rsidRDefault="008B1963" w:rsidP="00CF5D50"/>
    <w:p w:rsidR="00641FE6" w:rsidRDefault="00641FE6" w:rsidP="00CF5D50"/>
    <w:p w:rsidR="00641FE6" w:rsidRDefault="00641FE6" w:rsidP="00CF5D50"/>
    <w:p w:rsidR="00CF5D50" w:rsidRDefault="00CF5D50" w:rsidP="00CF5D50"/>
    <w:p w:rsidR="00B218B9" w:rsidRDefault="00B218B9" w:rsidP="00B218B9">
      <w:pPr>
        <w:pStyle w:val="ListParagraph"/>
        <w:numPr>
          <w:ilvl w:val="0"/>
          <w:numId w:val="53"/>
        </w:numPr>
        <w:ind w:left="990"/>
        <w:rPr>
          <w:rFonts w:ascii="Arial" w:hAnsi="Arial" w:cs="Arial"/>
          <w:b/>
          <w:sz w:val="24"/>
          <w:szCs w:val="24"/>
        </w:rPr>
      </w:pPr>
      <w:r>
        <w:rPr>
          <w:rFonts w:ascii="Arial" w:hAnsi="Arial" w:cs="Arial"/>
          <w:b/>
          <w:sz w:val="24"/>
          <w:szCs w:val="24"/>
        </w:rPr>
        <w:t>IVR To TIBCO :- FOR PTP Request</w:t>
      </w:r>
    </w:p>
    <w:tbl>
      <w:tblPr>
        <w:tblW w:w="10186" w:type="dxa"/>
        <w:tblInd w:w="-432" w:type="dxa"/>
        <w:tblLook w:val="04A0"/>
      </w:tblPr>
      <w:tblGrid>
        <w:gridCol w:w="1440"/>
        <w:gridCol w:w="1350"/>
        <w:gridCol w:w="1305"/>
        <w:gridCol w:w="2880"/>
        <w:gridCol w:w="3211"/>
      </w:tblGrid>
      <w:tr w:rsidR="00B218B9" w:rsidRPr="008111E2" w:rsidTr="00B96C36">
        <w:trPr>
          <w:trHeight w:val="325"/>
        </w:trPr>
        <w:tc>
          <w:tcPr>
            <w:tcW w:w="1440"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B218B9" w:rsidRPr="008111E2" w:rsidRDefault="00B218B9" w:rsidP="00B96C36">
            <w:pPr>
              <w:suppressAutoHyphens w:val="0"/>
              <w:jc w:val="center"/>
              <w:rPr>
                <w:rFonts w:ascii="Franklin Gothic Book" w:hAnsi="Franklin Gothic Book" w:cs="Arial"/>
                <w:b/>
                <w:bCs/>
                <w:color w:val="000000"/>
                <w:sz w:val="20"/>
                <w:szCs w:val="20"/>
                <w:lang w:eastAsia="en-US"/>
              </w:rPr>
            </w:pPr>
            <w:r>
              <w:rPr>
                <w:rFonts w:ascii="Franklin Gothic Book" w:hAnsi="Franklin Gothic Book" w:cs="Arial"/>
                <w:b/>
                <w:bCs/>
                <w:color w:val="000000"/>
                <w:sz w:val="20"/>
                <w:szCs w:val="20"/>
                <w:lang w:eastAsia="en-US"/>
              </w:rPr>
              <w:t>TYPE OF INTERFACE</w:t>
            </w:r>
          </w:p>
        </w:tc>
        <w:tc>
          <w:tcPr>
            <w:tcW w:w="1350" w:type="dxa"/>
            <w:tcBorders>
              <w:top w:val="single" w:sz="4" w:space="0" w:color="auto"/>
              <w:left w:val="nil"/>
              <w:bottom w:val="single" w:sz="4" w:space="0" w:color="auto"/>
              <w:right w:val="single" w:sz="4" w:space="0" w:color="auto"/>
            </w:tcBorders>
            <w:shd w:val="clear" w:color="000000" w:fill="FDE9D9"/>
            <w:noWrap/>
            <w:vAlign w:val="center"/>
            <w:hideMark/>
          </w:tcPr>
          <w:p w:rsidR="00B218B9" w:rsidRPr="008111E2" w:rsidRDefault="00B218B9" w:rsidP="00B96C36">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SOURCE SYSTEM</w:t>
            </w:r>
          </w:p>
        </w:tc>
        <w:tc>
          <w:tcPr>
            <w:tcW w:w="1305" w:type="dxa"/>
            <w:tcBorders>
              <w:top w:val="single" w:sz="4" w:space="0" w:color="auto"/>
              <w:left w:val="nil"/>
              <w:bottom w:val="single" w:sz="4" w:space="0" w:color="auto"/>
              <w:right w:val="single" w:sz="4" w:space="0" w:color="auto"/>
            </w:tcBorders>
            <w:shd w:val="clear" w:color="000000" w:fill="FDE9D9"/>
            <w:noWrap/>
            <w:vAlign w:val="center"/>
            <w:hideMark/>
          </w:tcPr>
          <w:p w:rsidR="00B218B9" w:rsidRPr="008111E2" w:rsidRDefault="00B218B9" w:rsidP="00B96C36">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DEST SYSTEM</w:t>
            </w:r>
          </w:p>
        </w:tc>
        <w:tc>
          <w:tcPr>
            <w:tcW w:w="2880" w:type="dxa"/>
            <w:tcBorders>
              <w:top w:val="single" w:sz="4" w:space="0" w:color="auto"/>
              <w:left w:val="nil"/>
              <w:bottom w:val="single" w:sz="4" w:space="0" w:color="auto"/>
              <w:right w:val="single" w:sz="4" w:space="0" w:color="auto"/>
            </w:tcBorders>
            <w:shd w:val="clear" w:color="000000" w:fill="FDE9D9"/>
            <w:noWrap/>
            <w:vAlign w:val="center"/>
            <w:hideMark/>
          </w:tcPr>
          <w:p w:rsidR="00B218B9" w:rsidRPr="008111E2" w:rsidRDefault="00B218B9" w:rsidP="00B96C36">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TYPE OF INTERFACE</w:t>
            </w:r>
          </w:p>
        </w:tc>
        <w:tc>
          <w:tcPr>
            <w:tcW w:w="3211" w:type="dxa"/>
            <w:tcBorders>
              <w:top w:val="single" w:sz="4" w:space="0" w:color="auto"/>
              <w:left w:val="nil"/>
              <w:bottom w:val="single" w:sz="4" w:space="0" w:color="auto"/>
              <w:right w:val="single" w:sz="4" w:space="0" w:color="auto"/>
            </w:tcBorders>
            <w:shd w:val="clear" w:color="000000" w:fill="FDE9D9"/>
            <w:noWrap/>
            <w:vAlign w:val="center"/>
            <w:hideMark/>
          </w:tcPr>
          <w:p w:rsidR="00B218B9" w:rsidRPr="008111E2" w:rsidRDefault="00B218B9" w:rsidP="00B96C36">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PROTOCOL</w:t>
            </w:r>
          </w:p>
        </w:tc>
      </w:tr>
      <w:tr w:rsidR="00B218B9" w:rsidRPr="00A0039B" w:rsidTr="00B96C36">
        <w:trPr>
          <w:trHeight w:val="523"/>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rsidR="00B218B9" w:rsidRPr="00A0039B" w:rsidRDefault="00B218B9"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REQUEST</w:t>
            </w:r>
          </w:p>
        </w:tc>
        <w:tc>
          <w:tcPr>
            <w:tcW w:w="1350" w:type="dxa"/>
            <w:tcBorders>
              <w:top w:val="nil"/>
              <w:left w:val="nil"/>
              <w:bottom w:val="single" w:sz="4" w:space="0" w:color="auto"/>
              <w:right w:val="single" w:sz="4" w:space="0" w:color="auto"/>
            </w:tcBorders>
            <w:shd w:val="clear" w:color="auto" w:fill="auto"/>
            <w:noWrap/>
            <w:vAlign w:val="center"/>
            <w:hideMark/>
          </w:tcPr>
          <w:p w:rsidR="00B218B9" w:rsidRPr="00A0039B" w:rsidRDefault="00B218B9" w:rsidP="00B96C36">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1305" w:type="dxa"/>
            <w:tcBorders>
              <w:top w:val="nil"/>
              <w:left w:val="nil"/>
              <w:bottom w:val="single" w:sz="4" w:space="0" w:color="auto"/>
              <w:right w:val="single" w:sz="4" w:space="0" w:color="auto"/>
            </w:tcBorders>
            <w:shd w:val="clear" w:color="auto" w:fill="auto"/>
            <w:noWrap/>
            <w:vAlign w:val="center"/>
            <w:hideMark/>
          </w:tcPr>
          <w:p w:rsidR="00B218B9" w:rsidRPr="00A0039B" w:rsidRDefault="00B218B9" w:rsidP="00B96C36">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2880" w:type="dxa"/>
            <w:tcBorders>
              <w:top w:val="nil"/>
              <w:left w:val="nil"/>
              <w:bottom w:val="single" w:sz="4" w:space="0" w:color="auto"/>
              <w:right w:val="single" w:sz="4" w:space="0" w:color="auto"/>
            </w:tcBorders>
            <w:shd w:val="clear" w:color="auto" w:fill="auto"/>
            <w:noWrap/>
            <w:vAlign w:val="center"/>
            <w:hideMark/>
          </w:tcPr>
          <w:p w:rsidR="00B218B9" w:rsidRPr="00A0039B" w:rsidRDefault="00B218B9"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3211" w:type="dxa"/>
            <w:tcBorders>
              <w:top w:val="nil"/>
              <w:left w:val="nil"/>
              <w:bottom w:val="single" w:sz="4" w:space="0" w:color="auto"/>
              <w:right w:val="single" w:sz="4" w:space="0" w:color="auto"/>
            </w:tcBorders>
            <w:shd w:val="clear" w:color="auto" w:fill="auto"/>
            <w:noWrap/>
            <w:vAlign w:val="center"/>
            <w:hideMark/>
          </w:tcPr>
          <w:p w:rsidR="00B218B9" w:rsidRPr="00A0039B" w:rsidRDefault="00B218B9"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r w:rsidR="00B218B9" w:rsidRPr="00A0039B" w:rsidTr="00B96C36">
        <w:trPr>
          <w:trHeight w:val="523"/>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218B9" w:rsidRPr="00A0039B" w:rsidRDefault="00B218B9"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SYNC RESPONSE</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B218B9" w:rsidRPr="00A0039B" w:rsidRDefault="00B218B9" w:rsidP="00B96C36">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1305" w:type="dxa"/>
            <w:tcBorders>
              <w:top w:val="single" w:sz="4" w:space="0" w:color="auto"/>
              <w:left w:val="nil"/>
              <w:bottom w:val="single" w:sz="4" w:space="0" w:color="auto"/>
              <w:right w:val="single" w:sz="4" w:space="0" w:color="auto"/>
            </w:tcBorders>
            <w:shd w:val="clear" w:color="auto" w:fill="auto"/>
            <w:noWrap/>
            <w:vAlign w:val="center"/>
          </w:tcPr>
          <w:p w:rsidR="00B218B9" w:rsidRPr="00A0039B" w:rsidRDefault="00B218B9" w:rsidP="00B96C36">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2880" w:type="dxa"/>
            <w:tcBorders>
              <w:top w:val="single" w:sz="4" w:space="0" w:color="auto"/>
              <w:left w:val="nil"/>
              <w:bottom w:val="single" w:sz="4" w:space="0" w:color="auto"/>
              <w:right w:val="single" w:sz="4" w:space="0" w:color="auto"/>
            </w:tcBorders>
            <w:shd w:val="clear" w:color="auto" w:fill="auto"/>
            <w:noWrap/>
            <w:vAlign w:val="center"/>
          </w:tcPr>
          <w:p w:rsidR="00B218B9" w:rsidRPr="00A0039B" w:rsidRDefault="00B218B9"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3211" w:type="dxa"/>
            <w:tcBorders>
              <w:top w:val="single" w:sz="4" w:space="0" w:color="auto"/>
              <w:left w:val="nil"/>
              <w:bottom w:val="single" w:sz="4" w:space="0" w:color="auto"/>
              <w:right w:val="single" w:sz="4" w:space="0" w:color="auto"/>
            </w:tcBorders>
            <w:shd w:val="clear" w:color="auto" w:fill="auto"/>
            <w:noWrap/>
            <w:vAlign w:val="center"/>
          </w:tcPr>
          <w:p w:rsidR="00B218B9" w:rsidRPr="00A0039B" w:rsidRDefault="00B218B9"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bl>
    <w:p w:rsidR="00B218B9" w:rsidRDefault="00B218B9" w:rsidP="00B218B9">
      <w:pPr>
        <w:spacing w:after="0"/>
      </w:pPr>
    </w:p>
    <w:p w:rsidR="00B218B9" w:rsidRDefault="00B218B9" w:rsidP="00B218B9">
      <w:pPr>
        <w:widowControl w:val="0"/>
        <w:numPr>
          <w:ilvl w:val="0"/>
          <w:numId w:val="58"/>
        </w:numPr>
        <w:autoSpaceDE w:val="0"/>
        <w:spacing w:before="0" w:after="0"/>
        <w:ind w:left="360"/>
        <w:jc w:val="left"/>
        <w:rPr>
          <w:rFonts w:ascii="Arial" w:hAnsi="Arial" w:cs="Arial"/>
          <w:b/>
        </w:rPr>
      </w:pPr>
      <w:r w:rsidRPr="00A0039B">
        <w:rPr>
          <w:rFonts w:ascii="Arial" w:hAnsi="Arial" w:cs="Arial"/>
          <w:b/>
        </w:rPr>
        <w:t>REQUEST:</w:t>
      </w:r>
    </w:p>
    <w:p w:rsidR="00B218B9" w:rsidRDefault="00B218B9" w:rsidP="00B218B9">
      <w:pPr>
        <w:rPr>
          <w:rFonts w:ascii="Arial" w:hAnsi="Arial" w:cs="Arial"/>
          <w:b/>
        </w:rPr>
      </w:pPr>
    </w:p>
    <w:p w:rsidR="00B218B9" w:rsidRPr="008111E2" w:rsidRDefault="00B218B9" w:rsidP="00B218B9">
      <w:pPr>
        <w:ind w:left="360"/>
        <w:rPr>
          <w:rFonts w:ascii="Arial" w:hAnsi="Arial" w:cs="Arial"/>
        </w:rPr>
      </w:pPr>
      <w:r w:rsidRPr="008111E2">
        <w:rPr>
          <w:rFonts w:ascii="Arial" w:hAnsi="Arial" w:cs="Arial"/>
        </w:rPr>
        <w:t>&lt;soapenv:Envelope&gt;</w:t>
      </w:r>
    </w:p>
    <w:p w:rsidR="00B218B9" w:rsidRPr="008111E2" w:rsidRDefault="00B218B9" w:rsidP="00B218B9">
      <w:pPr>
        <w:ind w:left="360"/>
        <w:rPr>
          <w:rFonts w:ascii="Arial" w:hAnsi="Arial" w:cs="Arial"/>
        </w:rPr>
      </w:pPr>
      <w:r w:rsidRPr="008111E2">
        <w:rPr>
          <w:rFonts w:ascii="Arial" w:hAnsi="Arial" w:cs="Arial"/>
        </w:rPr>
        <w:t xml:space="preserve">   &lt;soapenv:Header/&gt;</w:t>
      </w:r>
    </w:p>
    <w:p w:rsidR="00B218B9" w:rsidRPr="008111E2" w:rsidRDefault="00B218B9" w:rsidP="00B218B9">
      <w:pPr>
        <w:ind w:left="360"/>
        <w:rPr>
          <w:rFonts w:ascii="Arial" w:hAnsi="Arial" w:cs="Arial"/>
        </w:rPr>
      </w:pPr>
      <w:r w:rsidRPr="008111E2">
        <w:rPr>
          <w:rFonts w:ascii="Arial" w:hAnsi="Arial" w:cs="Arial"/>
        </w:rPr>
        <w:t xml:space="preserve">   &lt;soapenv:Body&gt;</w:t>
      </w:r>
    </w:p>
    <w:p w:rsidR="00B218B9" w:rsidRPr="008111E2" w:rsidRDefault="00B218B9" w:rsidP="00B218B9">
      <w:pPr>
        <w:ind w:left="360"/>
        <w:rPr>
          <w:rFonts w:ascii="Arial" w:hAnsi="Arial" w:cs="Arial"/>
        </w:rPr>
      </w:pPr>
      <w:r w:rsidRPr="008111E2">
        <w:rPr>
          <w:rFonts w:ascii="Arial" w:hAnsi="Arial" w:cs="Arial"/>
        </w:rPr>
        <w:t xml:space="preserve">      &lt;css:Request&gt;</w:t>
      </w:r>
    </w:p>
    <w:p w:rsidR="00B218B9" w:rsidRPr="008111E2" w:rsidRDefault="00B218B9" w:rsidP="00B218B9">
      <w:pPr>
        <w:ind w:left="360"/>
        <w:rPr>
          <w:rFonts w:ascii="Arial" w:hAnsi="Arial" w:cs="Arial"/>
        </w:rPr>
      </w:pPr>
      <w:r>
        <w:rPr>
          <w:rFonts w:ascii="Arial" w:hAnsi="Arial" w:cs="Arial"/>
        </w:rPr>
        <w:t xml:space="preserve">         &lt;css:requestId&gt;1234&lt;css:requestId&gt;--------IVR Trans ID</w:t>
      </w:r>
    </w:p>
    <w:p w:rsidR="00B218B9" w:rsidRPr="008111E2" w:rsidRDefault="00B218B9" w:rsidP="00B218B9">
      <w:pPr>
        <w:ind w:left="360"/>
        <w:rPr>
          <w:rFonts w:ascii="Arial" w:hAnsi="Arial" w:cs="Arial"/>
        </w:rPr>
      </w:pPr>
      <w:r w:rsidRPr="008111E2">
        <w:rPr>
          <w:rFonts w:ascii="Arial" w:hAnsi="Arial" w:cs="Arial"/>
        </w:rPr>
        <w:t xml:space="preserve">      </w:t>
      </w:r>
      <w:r>
        <w:rPr>
          <w:rFonts w:ascii="Arial" w:hAnsi="Arial" w:cs="Arial"/>
        </w:rPr>
        <w:t xml:space="preserve">   &lt;css:service_ID&gt;9699059590</w:t>
      </w:r>
      <w:r w:rsidRPr="008111E2">
        <w:rPr>
          <w:rFonts w:ascii="Arial" w:hAnsi="Arial" w:cs="Arial"/>
        </w:rPr>
        <w:t>&lt;/css:service_ID&gt;</w:t>
      </w:r>
      <w:r>
        <w:rPr>
          <w:rFonts w:ascii="Arial" w:hAnsi="Arial" w:cs="Arial"/>
        </w:rPr>
        <w:t>------MDN</w:t>
      </w:r>
    </w:p>
    <w:p w:rsidR="00B218B9" w:rsidRPr="008111E2" w:rsidRDefault="00B218B9" w:rsidP="00B218B9">
      <w:pPr>
        <w:ind w:left="360"/>
        <w:rPr>
          <w:rFonts w:ascii="Arial" w:hAnsi="Arial" w:cs="Arial"/>
        </w:rPr>
      </w:pPr>
      <w:r w:rsidRPr="008111E2">
        <w:rPr>
          <w:rFonts w:ascii="Arial" w:hAnsi="Arial" w:cs="Arial"/>
        </w:rPr>
        <w:t xml:space="preserve">      </w:t>
      </w:r>
      <w:r>
        <w:rPr>
          <w:rFonts w:ascii="Arial" w:hAnsi="Arial" w:cs="Arial"/>
        </w:rPr>
        <w:t xml:space="preserve">   &lt;css:requestType&gt;PTP</w:t>
      </w:r>
      <w:r w:rsidRPr="008111E2">
        <w:rPr>
          <w:rFonts w:ascii="Arial" w:hAnsi="Arial" w:cs="Arial"/>
        </w:rPr>
        <w:t>&lt;/css:requestType&gt;</w:t>
      </w:r>
    </w:p>
    <w:p w:rsidR="00B218B9" w:rsidRPr="008111E2" w:rsidRDefault="00B218B9" w:rsidP="00B218B9">
      <w:pPr>
        <w:ind w:left="360"/>
        <w:rPr>
          <w:rFonts w:ascii="Arial" w:hAnsi="Arial" w:cs="Arial"/>
        </w:rPr>
      </w:pPr>
      <w:r w:rsidRPr="008111E2">
        <w:rPr>
          <w:rFonts w:ascii="Arial" w:hAnsi="Arial" w:cs="Arial"/>
        </w:rPr>
        <w:t xml:space="preserve">         &lt;css:langID&gt;E&lt;/css:langID&gt;</w:t>
      </w:r>
    </w:p>
    <w:p w:rsidR="00B218B9" w:rsidRPr="008111E2" w:rsidRDefault="00B218B9" w:rsidP="00B218B9">
      <w:pPr>
        <w:ind w:left="360"/>
        <w:rPr>
          <w:rFonts w:ascii="Arial" w:hAnsi="Arial" w:cs="Arial"/>
        </w:rPr>
      </w:pPr>
      <w:r>
        <w:rPr>
          <w:rFonts w:ascii="Arial" w:hAnsi="Arial" w:cs="Arial"/>
        </w:rPr>
        <w:t xml:space="preserve">         &lt;css:requestSource&gt;IVR</w:t>
      </w:r>
      <w:r w:rsidRPr="008111E2">
        <w:rPr>
          <w:rFonts w:ascii="Arial" w:hAnsi="Arial" w:cs="Arial"/>
        </w:rPr>
        <w:t>&lt;/css:requestSource&gt;</w:t>
      </w:r>
    </w:p>
    <w:p w:rsidR="00B218B9" w:rsidRPr="008111E2" w:rsidRDefault="00B218B9" w:rsidP="00B218B9">
      <w:pPr>
        <w:ind w:left="360"/>
        <w:rPr>
          <w:rFonts w:ascii="Arial" w:hAnsi="Arial" w:cs="Arial"/>
        </w:rPr>
      </w:pPr>
      <w:r w:rsidRPr="008111E2">
        <w:rPr>
          <w:rFonts w:ascii="Arial" w:hAnsi="Arial" w:cs="Arial"/>
        </w:rPr>
        <w:t xml:space="preserve">         &lt;css:timeStamp&gt;</w:t>
      </w:r>
      <w:r>
        <w:rPr>
          <w:rFonts w:ascii="Arial" w:hAnsi="Arial" w:cs="Arial"/>
        </w:rPr>
        <w:t>SYSDATE(</w:t>
      </w:r>
      <w:r w:rsidRPr="000376D0">
        <w:rPr>
          <w:rFonts w:ascii="Arial" w:hAnsi="Arial" w:cs="Arial"/>
        </w:rPr>
        <w:t>DD/MM/YYYY HH24:MI:SS</w:t>
      </w:r>
      <w:r>
        <w:rPr>
          <w:rFonts w:ascii="Arial" w:hAnsi="Arial" w:cs="Arial"/>
        </w:rPr>
        <w:t>)&lt;</w:t>
      </w:r>
      <w:r w:rsidRPr="008111E2">
        <w:rPr>
          <w:rFonts w:ascii="Arial" w:hAnsi="Arial" w:cs="Arial"/>
        </w:rPr>
        <w:t>/css:timeStamp&gt;</w:t>
      </w:r>
    </w:p>
    <w:p w:rsidR="00B218B9" w:rsidRDefault="00B218B9" w:rsidP="00B218B9">
      <w:pPr>
        <w:ind w:left="360"/>
        <w:rPr>
          <w:rFonts w:ascii="Arial" w:hAnsi="Arial" w:cs="Arial"/>
        </w:rPr>
      </w:pPr>
      <w:r>
        <w:rPr>
          <w:rFonts w:ascii="Arial" w:hAnsi="Arial" w:cs="Arial"/>
        </w:rPr>
        <w:t xml:space="preserve">         &lt;css:param&gt;</w:t>
      </w:r>
    </w:p>
    <w:p w:rsidR="00B218B9" w:rsidRPr="008111E2" w:rsidRDefault="00B218B9" w:rsidP="00B218B9">
      <w:pPr>
        <w:ind w:left="720"/>
        <w:rPr>
          <w:rFonts w:ascii="Arial" w:hAnsi="Arial" w:cs="Arial"/>
        </w:rPr>
      </w:pPr>
      <w:r>
        <w:rPr>
          <w:rFonts w:ascii="Arial" w:hAnsi="Arial" w:cs="Arial"/>
        </w:rPr>
        <w:t xml:space="preserve">               &lt;css:id&gt;USER_ID</w:t>
      </w:r>
      <w:r w:rsidRPr="008111E2">
        <w:rPr>
          <w:rFonts w:ascii="Arial" w:hAnsi="Arial" w:cs="Arial"/>
        </w:rPr>
        <w:t>&lt;/css:id&gt;</w:t>
      </w:r>
    </w:p>
    <w:p w:rsidR="00B218B9" w:rsidRPr="008111E2" w:rsidRDefault="00B218B9" w:rsidP="00B218B9">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&lt;css:value&gt;</w:t>
      </w:r>
      <w:r w:rsidRPr="00B218B9">
        <w:rPr>
          <w:rFonts w:ascii="Arial" w:hAnsi="Arial" w:cs="Arial"/>
        </w:rPr>
        <w:t>abhishek_lokhande</w:t>
      </w:r>
      <w:r w:rsidRPr="008111E2">
        <w:rPr>
          <w:rFonts w:ascii="Arial" w:hAnsi="Arial" w:cs="Arial"/>
        </w:rPr>
        <w:t>&lt;/css:value&gt;</w:t>
      </w:r>
    </w:p>
    <w:p w:rsidR="00B218B9" w:rsidRPr="008111E2" w:rsidRDefault="00B218B9" w:rsidP="00B218B9">
      <w:pPr>
        <w:ind w:left="720"/>
        <w:rPr>
          <w:rFonts w:ascii="Arial" w:hAnsi="Arial" w:cs="Arial"/>
        </w:rPr>
      </w:pPr>
      <w:r>
        <w:rPr>
          <w:rFonts w:ascii="Arial" w:hAnsi="Arial" w:cs="Arial"/>
        </w:rPr>
        <w:t xml:space="preserve">               &lt;css:type&gt;STRING</w:t>
      </w:r>
      <w:r w:rsidRPr="008111E2">
        <w:rPr>
          <w:rFonts w:ascii="Arial" w:hAnsi="Arial" w:cs="Arial"/>
        </w:rPr>
        <w:t>&lt;/css:type&gt;</w:t>
      </w:r>
    </w:p>
    <w:p w:rsidR="00B218B9" w:rsidRDefault="00B218B9" w:rsidP="00B218B9">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&lt;/css:param&gt;</w:t>
      </w:r>
    </w:p>
    <w:p w:rsidR="00B218B9" w:rsidRDefault="00B218B9" w:rsidP="00B218B9">
      <w:pPr>
        <w:ind w:left="360"/>
        <w:rPr>
          <w:rFonts w:ascii="Arial" w:hAnsi="Arial" w:cs="Arial"/>
        </w:rPr>
      </w:pPr>
      <w:r>
        <w:rPr>
          <w:rFonts w:ascii="Arial" w:hAnsi="Arial" w:cs="Arial"/>
        </w:rPr>
        <w:t xml:space="preserve">         &lt;css:param&gt;</w:t>
      </w:r>
    </w:p>
    <w:p w:rsidR="00B218B9" w:rsidRPr="008111E2" w:rsidRDefault="00B218B9" w:rsidP="00B218B9">
      <w:pPr>
        <w:ind w:left="720"/>
        <w:rPr>
          <w:rFonts w:ascii="Arial" w:hAnsi="Arial" w:cs="Arial"/>
        </w:rPr>
      </w:pPr>
      <w:r>
        <w:rPr>
          <w:rFonts w:ascii="Arial" w:hAnsi="Arial" w:cs="Arial"/>
        </w:rPr>
        <w:t xml:space="preserve">               &lt;css:id&gt;USER_IP</w:t>
      </w:r>
      <w:r w:rsidRPr="008111E2">
        <w:rPr>
          <w:rFonts w:ascii="Arial" w:hAnsi="Arial" w:cs="Arial"/>
        </w:rPr>
        <w:t>&lt;/css:id&gt;</w:t>
      </w:r>
      <w:r>
        <w:rPr>
          <w:rFonts w:ascii="Arial" w:hAnsi="Arial" w:cs="Arial"/>
        </w:rPr>
        <w:t>---If customer selects Email on IVR</w:t>
      </w:r>
    </w:p>
    <w:p w:rsidR="00B218B9" w:rsidRPr="008111E2" w:rsidRDefault="00B218B9" w:rsidP="00B218B9">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&lt;css:value&gt;</w:t>
      </w:r>
      <w:r w:rsidRPr="00B218B9">
        <w:rPr>
          <w:rFonts w:ascii="Arial" w:hAnsi="Arial" w:cs="Arial"/>
        </w:rPr>
        <w:t>10.8.79.106</w:t>
      </w:r>
      <w:r w:rsidRPr="008111E2">
        <w:rPr>
          <w:rFonts w:ascii="Arial" w:hAnsi="Arial" w:cs="Arial"/>
        </w:rPr>
        <w:t>&lt;/css:value&gt;</w:t>
      </w:r>
    </w:p>
    <w:p w:rsidR="00B218B9" w:rsidRPr="008111E2" w:rsidRDefault="00B218B9" w:rsidP="00B218B9">
      <w:pPr>
        <w:ind w:left="720"/>
        <w:rPr>
          <w:rFonts w:ascii="Arial" w:hAnsi="Arial" w:cs="Arial"/>
        </w:rPr>
      </w:pPr>
      <w:r>
        <w:rPr>
          <w:rFonts w:ascii="Arial" w:hAnsi="Arial" w:cs="Arial"/>
        </w:rPr>
        <w:lastRenderedPageBreak/>
        <w:t xml:space="preserve">               &lt;css:type&gt;NUMBER</w:t>
      </w:r>
      <w:r w:rsidRPr="008111E2">
        <w:rPr>
          <w:rFonts w:ascii="Arial" w:hAnsi="Arial" w:cs="Arial"/>
        </w:rPr>
        <w:t>&lt;/css:type&gt;</w:t>
      </w:r>
    </w:p>
    <w:p w:rsidR="00B218B9" w:rsidRPr="008111E2" w:rsidRDefault="00B218B9" w:rsidP="00B218B9">
      <w:pPr>
        <w:ind w:left="720"/>
        <w:rPr>
          <w:rFonts w:ascii="Arial" w:hAnsi="Arial" w:cs="Arial"/>
        </w:rPr>
      </w:pPr>
      <w:r>
        <w:rPr>
          <w:rFonts w:ascii="Arial" w:hAnsi="Arial" w:cs="Arial"/>
        </w:rPr>
        <w:t xml:space="preserve">    </w:t>
      </w:r>
      <w:r w:rsidRPr="008111E2">
        <w:rPr>
          <w:rFonts w:ascii="Arial" w:hAnsi="Arial" w:cs="Arial"/>
        </w:rPr>
        <w:t>&lt;/css:param&gt;</w:t>
      </w:r>
    </w:p>
    <w:p w:rsidR="00B218B9" w:rsidRDefault="00B85D9A" w:rsidP="00B218B9">
      <w:pPr>
        <w:ind w:left="360"/>
        <w:rPr>
          <w:rFonts w:ascii="Arial" w:hAnsi="Arial" w:cs="Arial"/>
        </w:rPr>
      </w:pPr>
      <w:r>
        <w:rPr>
          <w:rFonts w:ascii="Arial" w:hAnsi="Arial" w:cs="Arial"/>
        </w:rPr>
        <w:t xml:space="preserve">   </w:t>
      </w:r>
      <w:r w:rsidR="00B218B9">
        <w:rPr>
          <w:rFonts w:ascii="Arial" w:hAnsi="Arial" w:cs="Arial"/>
        </w:rPr>
        <w:t>&lt;css:param&gt;</w:t>
      </w:r>
    </w:p>
    <w:p w:rsidR="00B218B9" w:rsidRPr="008111E2" w:rsidRDefault="00B218B9" w:rsidP="00B218B9">
      <w:pPr>
        <w:ind w:left="720"/>
        <w:rPr>
          <w:rFonts w:ascii="Arial" w:hAnsi="Arial" w:cs="Arial"/>
        </w:rPr>
      </w:pPr>
      <w:r>
        <w:rPr>
          <w:rFonts w:ascii="Arial" w:hAnsi="Arial" w:cs="Arial"/>
        </w:rPr>
        <w:t xml:space="preserve">               &lt;css:id&gt;</w:t>
      </w:r>
      <w:r w:rsidR="00B85D9A">
        <w:rPr>
          <w:rFonts w:ascii="Arial" w:hAnsi="Arial" w:cs="Arial"/>
        </w:rPr>
        <w:t>PTP_MODE</w:t>
      </w:r>
      <w:r w:rsidRPr="008111E2">
        <w:rPr>
          <w:rFonts w:ascii="Arial" w:hAnsi="Arial" w:cs="Arial"/>
        </w:rPr>
        <w:t>&lt;/css:id&gt;</w:t>
      </w:r>
      <w:r>
        <w:rPr>
          <w:rFonts w:ascii="Arial" w:hAnsi="Arial" w:cs="Arial"/>
        </w:rPr>
        <w:t>---If customer selects Email on IVR</w:t>
      </w:r>
    </w:p>
    <w:p w:rsidR="00B218B9" w:rsidRPr="008111E2" w:rsidRDefault="00B218B9" w:rsidP="00B218B9">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&lt;css:value&gt;</w:t>
      </w:r>
      <w:r w:rsidR="00B85D9A">
        <w:rPr>
          <w:rFonts w:ascii="Arial" w:hAnsi="Arial" w:cs="Arial"/>
        </w:rPr>
        <w:t>CASH</w:t>
      </w:r>
      <w:r w:rsidRPr="008111E2">
        <w:rPr>
          <w:rFonts w:ascii="Arial" w:hAnsi="Arial" w:cs="Arial"/>
        </w:rPr>
        <w:t>&lt;/css:value&gt;</w:t>
      </w:r>
      <w:r w:rsidR="00D52BE7">
        <w:rPr>
          <w:rFonts w:ascii="Arial" w:hAnsi="Arial" w:cs="Arial"/>
        </w:rPr>
        <w:t xml:space="preserve">  It can be CASH,CHEQUE, CREDIT CARD</w:t>
      </w:r>
    </w:p>
    <w:p w:rsidR="00B85D9A" w:rsidRDefault="00B218B9" w:rsidP="00B85D9A">
      <w:pPr>
        <w:ind w:left="720"/>
        <w:rPr>
          <w:rFonts w:ascii="Arial" w:hAnsi="Arial" w:cs="Arial"/>
        </w:rPr>
      </w:pPr>
      <w:r>
        <w:rPr>
          <w:rFonts w:ascii="Arial" w:hAnsi="Arial" w:cs="Arial"/>
        </w:rPr>
        <w:t xml:space="preserve">               &lt;css:type&gt;</w:t>
      </w:r>
      <w:r w:rsidR="00B85D9A">
        <w:rPr>
          <w:rFonts w:ascii="Arial" w:hAnsi="Arial" w:cs="Arial"/>
        </w:rPr>
        <w:t>STRING</w:t>
      </w:r>
      <w:r w:rsidRPr="008111E2">
        <w:rPr>
          <w:rFonts w:ascii="Arial" w:hAnsi="Arial" w:cs="Arial"/>
        </w:rPr>
        <w:t>&lt;/css:type&gt;</w:t>
      </w:r>
    </w:p>
    <w:p w:rsidR="00B218B9" w:rsidRPr="008111E2" w:rsidRDefault="00B218B9" w:rsidP="00B85D9A">
      <w:pPr>
        <w:ind w:left="720"/>
        <w:rPr>
          <w:rFonts w:ascii="Arial" w:hAnsi="Arial" w:cs="Arial"/>
        </w:rPr>
      </w:pPr>
      <w:r>
        <w:rPr>
          <w:rFonts w:ascii="Arial" w:hAnsi="Arial" w:cs="Arial"/>
        </w:rPr>
        <w:t xml:space="preserve"> </w:t>
      </w:r>
      <w:r w:rsidRPr="008111E2">
        <w:rPr>
          <w:rFonts w:ascii="Arial" w:hAnsi="Arial" w:cs="Arial"/>
        </w:rPr>
        <w:t>&lt;/css:param&gt;</w:t>
      </w:r>
    </w:p>
    <w:p w:rsidR="00B85D9A" w:rsidRDefault="00B85D9A" w:rsidP="00B85D9A">
      <w:pPr>
        <w:ind w:left="360"/>
        <w:rPr>
          <w:rFonts w:ascii="Arial" w:hAnsi="Arial" w:cs="Arial"/>
        </w:rPr>
      </w:pPr>
      <w:r>
        <w:rPr>
          <w:rFonts w:ascii="Arial" w:hAnsi="Arial" w:cs="Arial"/>
        </w:rPr>
        <w:t>&lt;css:param&gt;</w:t>
      </w:r>
    </w:p>
    <w:p w:rsidR="00B85D9A" w:rsidRPr="008111E2" w:rsidRDefault="00B85D9A" w:rsidP="00B85D9A">
      <w:pPr>
        <w:ind w:left="720"/>
        <w:rPr>
          <w:rFonts w:ascii="Arial" w:hAnsi="Arial" w:cs="Arial"/>
        </w:rPr>
      </w:pPr>
      <w:r>
        <w:rPr>
          <w:rFonts w:ascii="Arial" w:hAnsi="Arial" w:cs="Arial"/>
        </w:rPr>
        <w:t xml:space="preserve">               &lt;css:id&gt;PTP_AMOUT</w:t>
      </w:r>
      <w:r w:rsidRPr="008111E2">
        <w:rPr>
          <w:rFonts w:ascii="Arial" w:hAnsi="Arial" w:cs="Arial"/>
        </w:rPr>
        <w:t>&lt;/css:id&gt;</w:t>
      </w:r>
      <w:r>
        <w:rPr>
          <w:rFonts w:ascii="Arial" w:hAnsi="Arial" w:cs="Arial"/>
        </w:rPr>
        <w:t>---If customer selects Email on IVR</w:t>
      </w:r>
    </w:p>
    <w:p w:rsidR="00B85D9A" w:rsidRPr="008111E2" w:rsidRDefault="00B85D9A" w:rsidP="00B85D9A">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&lt;css:value&gt;</w:t>
      </w:r>
      <w:r>
        <w:rPr>
          <w:rFonts w:ascii="Arial" w:hAnsi="Arial" w:cs="Arial"/>
        </w:rPr>
        <w:t>1</w:t>
      </w:r>
      <w:r w:rsidRPr="008111E2">
        <w:rPr>
          <w:rFonts w:ascii="Arial" w:hAnsi="Arial" w:cs="Arial"/>
        </w:rPr>
        <w:t>&lt;/css:value&gt;</w:t>
      </w:r>
    </w:p>
    <w:p w:rsidR="00B85D9A" w:rsidRDefault="00B85D9A" w:rsidP="00B85D9A">
      <w:pPr>
        <w:ind w:left="720"/>
        <w:rPr>
          <w:rFonts w:ascii="Arial" w:hAnsi="Arial" w:cs="Arial"/>
        </w:rPr>
      </w:pPr>
      <w:r>
        <w:rPr>
          <w:rFonts w:ascii="Arial" w:hAnsi="Arial" w:cs="Arial"/>
        </w:rPr>
        <w:t xml:space="preserve">               &lt;css:type&gt;DOUBLE</w:t>
      </w:r>
      <w:r w:rsidRPr="008111E2">
        <w:rPr>
          <w:rFonts w:ascii="Arial" w:hAnsi="Arial" w:cs="Arial"/>
        </w:rPr>
        <w:t>&lt;/css:type&gt;</w:t>
      </w:r>
    </w:p>
    <w:p w:rsidR="00B85D9A" w:rsidRPr="008111E2" w:rsidRDefault="00B85D9A" w:rsidP="00B85D9A">
      <w:pPr>
        <w:rPr>
          <w:rFonts w:ascii="Arial" w:hAnsi="Arial" w:cs="Arial"/>
        </w:rPr>
      </w:pPr>
      <w:r>
        <w:rPr>
          <w:rFonts w:ascii="Arial" w:hAnsi="Arial" w:cs="Arial"/>
        </w:rPr>
        <w:t xml:space="preserve"> </w:t>
      </w:r>
      <w:r w:rsidRPr="008111E2">
        <w:rPr>
          <w:rFonts w:ascii="Arial" w:hAnsi="Arial" w:cs="Arial"/>
        </w:rPr>
        <w:t>&lt;/css:param&gt;</w:t>
      </w:r>
    </w:p>
    <w:p w:rsidR="00B218B9" w:rsidRPr="008111E2" w:rsidRDefault="00B218B9" w:rsidP="00B218B9">
      <w:pPr>
        <w:ind w:left="360"/>
        <w:rPr>
          <w:rFonts w:ascii="Arial" w:hAnsi="Arial" w:cs="Arial"/>
        </w:rPr>
      </w:pPr>
      <w:r w:rsidRPr="008111E2">
        <w:rPr>
          <w:rFonts w:ascii="Arial" w:hAnsi="Arial" w:cs="Arial"/>
        </w:rPr>
        <w:t xml:space="preserve">      &lt;/css:Request&gt;</w:t>
      </w:r>
    </w:p>
    <w:p w:rsidR="00B218B9" w:rsidRPr="008111E2" w:rsidRDefault="00B218B9" w:rsidP="00B218B9">
      <w:pPr>
        <w:ind w:left="360"/>
        <w:rPr>
          <w:rFonts w:ascii="Arial" w:hAnsi="Arial" w:cs="Arial"/>
        </w:rPr>
      </w:pPr>
      <w:r w:rsidRPr="008111E2">
        <w:rPr>
          <w:rFonts w:ascii="Arial" w:hAnsi="Arial" w:cs="Arial"/>
        </w:rPr>
        <w:t xml:space="preserve">   &lt;/soapenv:Body&gt;</w:t>
      </w:r>
    </w:p>
    <w:p w:rsidR="00B218B9" w:rsidRDefault="00B218B9" w:rsidP="00B218B9">
      <w:pPr>
        <w:ind w:left="360"/>
        <w:rPr>
          <w:rFonts w:ascii="Arial" w:hAnsi="Arial" w:cs="Arial"/>
        </w:rPr>
      </w:pPr>
      <w:r w:rsidRPr="008111E2">
        <w:rPr>
          <w:rFonts w:ascii="Arial" w:hAnsi="Arial" w:cs="Arial"/>
        </w:rPr>
        <w:t>&lt;/soapenv:Envelope&gt;</w:t>
      </w:r>
    </w:p>
    <w:p w:rsidR="00B218B9" w:rsidRDefault="00B218B9" w:rsidP="00B218B9">
      <w:pPr>
        <w:rPr>
          <w:rFonts w:ascii="Arial" w:hAnsi="Arial" w:cs="Arial"/>
          <w:b/>
        </w:rPr>
      </w:pPr>
    </w:p>
    <w:p w:rsidR="00B218B9" w:rsidRDefault="00B218B9" w:rsidP="00B218B9">
      <w:pPr>
        <w:widowControl w:val="0"/>
        <w:numPr>
          <w:ilvl w:val="0"/>
          <w:numId w:val="58"/>
        </w:numPr>
        <w:autoSpaceDE w:val="0"/>
        <w:spacing w:before="0" w:after="0"/>
        <w:ind w:left="360"/>
        <w:jc w:val="left"/>
        <w:rPr>
          <w:rFonts w:ascii="Arial" w:hAnsi="Arial" w:cs="Arial"/>
          <w:b/>
        </w:rPr>
      </w:pPr>
      <w:r w:rsidRPr="00A0039B">
        <w:rPr>
          <w:rFonts w:ascii="Arial" w:hAnsi="Arial" w:cs="Arial"/>
          <w:b/>
        </w:rPr>
        <w:t>SYNC RESPONSE:</w:t>
      </w:r>
    </w:p>
    <w:p w:rsidR="00B218B9" w:rsidRDefault="00B218B9" w:rsidP="00B218B9">
      <w:pPr>
        <w:pStyle w:val="ListParagraph"/>
        <w:rPr>
          <w:rFonts w:ascii="Arial" w:hAnsi="Arial" w:cs="Arial"/>
          <w:b/>
        </w:rPr>
      </w:pPr>
    </w:p>
    <w:p w:rsidR="00B218B9" w:rsidRPr="00936ED3" w:rsidRDefault="00B218B9" w:rsidP="00B218B9">
      <w:pPr>
        <w:rPr>
          <w:rFonts w:ascii="Arial" w:hAnsi="Arial" w:cs="Arial"/>
        </w:rPr>
      </w:pPr>
      <w:r>
        <w:rPr>
          <w:rFonts w:ascii="Arial" w:hAnsi="Arial" w:cs="Arial"/>
        </w:rPr>
        <w:t>&lt;SOAP-ENV:Envelope</w:t>
      </w:r>
      <w:r w:rsidRPr="00936ED3">
        <w:rPr>
          <w:rFonts w:ascii="Arial" w:hAnsi="Arial" w:cs="Arial"/>
        </w:rPr>
        <w:t>&gt;</w:t>
      </w:r>
    </w:p>
    <w:p w:rsidR="00B218B9" w:rsidRPr="00936ED3" w:rsidRDefault="00B218B9" w:rsidP="00B218B9">
      <w:pPr>
        <w:rPr>
          <w:rFonts w:ascii="Arial" w:hAnsi="Arial" w:cs="Arial"/>
        </w:rPr>
      </w:pPr>
      <w:r w:rsidRPr="00936ED3">
        <w:rPr>
          <w:rFonts w:ascii="Arial" w:hAnsi="Arial" w:cs="Arial"/>
        </w:rPr>
        <w:t xml:space="preserve">   &lt;SOAP-ENV:Body&gt;</w:t>
      </w:r>
    </w:p>
    <w:p w:rsidR="00B218B9" w:rsidRPr="00936ED3" w:rsidRDefault="00B218B9" w:rsidP="00B218B9">
      <w:pPr>
        <w:rPr>
          <w:rFonts w:ascii="Arial" w:hAnsi="Arial" w:cs="Arial"/>
        </w:rPr>
      </w:pPr>
      <w:r>
        <w:rPr>
          <w:rFonts w:ascii="Arial" w:hAnsi="Arial" w:cs="Arial"/>
        </w:rPr>
        <w:t xml:space="preserve">      &lt;ns0:Response</w:t>
      </w:r>
      <w:r w:rsidRPr="00936ED3">
        <w:rPr>
          <w:rFonts w:ascii="Arial" w:hAnsi="Arial" w:cs="Arial"/>
        </w:rPr>
        <w:t>&gt;</w:t>
      </w:r>
    </w:p>
    <w:p w:rsidR="00B218B9" w:rsidRPr="00936ED3" w:rsidRDefault="00B218B9" w:rsidP="00B218B9">
      <w:pPr>
        <w:rPr>
          <w:rFonts w:ascii="Arial" w:hAnsi="Arial" w:cs="Arial"/>
        </w:rPr>
      </w:pPr>
      <w:r>
        <w:rPr>
          <w:rFonts w:ascii="Arial" w:hAnsi="Arial" w:cs="Arial"/>
        </w:rPr>
        <w:t xml:space="preserve">         &lt;ns0:requestId&gt;1234</w:t>
      </w:r>
      <w:r w:rsidRPr="00936ED3">
        <w:rPr>
          <w:rFonts w:ascii="Arial" w:hAnsi="Arial" w:cs="Arial"/>
        </w:rPr>
        <w:t>&lt;/ns0:requestId&gt;</w:t>
      </w:r>
      <w:r w:rsidRPr="008111E2">
        <w:rPr>
          <w:rFonts w:ascii="Arial" w:hAnsi="Arial" w:cs="Arial"/>
        </w:rPr>
        <w:t>&gt;</w:t>
      </w:r>
      <w:r>
        <w:rPr>
          <w:rFonts w:ascii="Arial" w:hAnsi="Arial" w:cs="Arial"/>
        </w:rPr>
        <w:t>---------IVR Trans Id</w:t>
      </w:r>
    </w:p>
    <w:p w:rsidR="00B218B9" w:rsidRPr="00936ED3" w:rsidRDefault="00B218B9" w:rsidP="00B218B9">
      <w:pPr>
        <w:rPr>
          <w:rFonts w:ascii="Arial" w:hAnsi="Arial" w:cs="Arial"/>
        </w:rPr>
      </w:pPr>
      <w:r w:rsidRPr="00936ED3">
        <w:rPr>
          <w:rFonts w:ascii="Arial" w:hAnsi="Arial" w:cs="Arial"/>
        </w:rPr>
        <w:t xml:space="preserve">         &lt;ns0:langID&gt;E&lt;/ns0:langID&gt;</w:t>
      </w:r>
    </w:p>
    <w:p w:rsidR="00B218B9" w:rsidRPr="00936ED3" w:rsidRDefault="00B218B9" w:rsidP="00B218B9">
      <w:pPr>
        <w:rPr>
          <w:rFonts w:ascii="Arial" w:hAnsi="Arial" w:cs="Arial"/>
        </w:rPr>
      </w:pPr>
      <w:r w:rsidRPr="00936ED3">
        <w:rPr>
          <w:rFonts w:ascii="Arial" w:hAnsi="Arial" w:cs="Arial"/>
        </w:rPr>
        <w:t xml:space="preserve">         &lt;ns0:responseFlag&gt;1&lt;/ns0:responseFlag&gt;</w:t>
      </w:r>
    </w:p>
    <w:p w:rsidR="00B218B9" w:rsidRPr="00A60030" w:rsidRDefault="00B218B9" w:rsidP="00B218B9">
      <w:pPr>
        <w:rPr>
          <w:rFonts w:ascii="Arial" w:hAnsi="Arial" w:cs="Arial"/>
          <w:color w:val="0070C0"/>
        </w:rPr>
      </w:pPr>
      <w:r w:rsidRPr="00936ED3">
        <w:rPr>
          <w:rFonts w:ascii="Arial" w:hAnsi="Arial" w:cs="Arial"/>
        </w:rPr>
        <w:t xml:space="preserve">         &lt;ns0:errorCode&gt;0&lt;/ns0:errorCode&gt;</w:t>
      </w:r>
      <w:r>
        <w:rPr>
          <w:rFonts w:ascii="Arial" w:hAnsi="Arial" w:cs="Arial"/>
        </w:rPr>
        <w:t xml:space="preserve"> </w:t>
      </w:r>
    </w:p>
    <w:p w:rsidR="00B218B9" w:rsidRPr="00936ED3" w:rsidRDefault="00B218B9" w:rsidP="00B218B9">
      <w:pPr>
        <w:rPr>
          <w:rFonts w:ascii="Arial" w:hAnsi="Arial" w:cs="Arial"/>
        </w:rPr>
      </w:pPr>
      <w:r w:rsidRPr="00936ED3">
        <w:rPr>
          <w:rFonts w:ascii="Arial" w:hAnsi="Arial" w:cs="Arial"/>
        </w:rPr>
        <w:t xml:space="preserve">         &lt;ns0:errorMsg/&gt;</w:t>
      </w:r>
    </w:p>
    <w:p w:rsidR="00B218B9" w:rsidRPr="00936ED3" w:rsidRDefault="00B218B9" w:rsidP="00B218B9">
      <w:pPr>
        <w:rPr>
          <w:rFonts w:ascii="Arial" w:hAnsi="Arial" w:cs="Arial"/>
        </w:rPr>
      </w:pPr>
      <w:r w:rsidRPr="00936ED3">
        <w:rPr>
          <w:rFonts w:ascii="Arial" w:hAnsi="Arial" w:cs="Arial"/>
        </w:rPr>
        <w:t xml:space="preserve">         &lt;ns0:msgCode/&gt;</w:t>
      </w:r>
    </w:p>
    <w:p w:rsidR="00B218B9" w:rsidRDefault="00B218B9" w:rsidP="00B218B9">
      <w:pPr>
        <w:rPr>
          <w:rFonts w:ascii="Arial" w:hAnsi="Arial" w:cs="Arial"/>
        </w:rPr>
      </w:pPr>
      <w:r w:rsidRPr="00936ED3">
        <w:rPr>
          <w:rFonts w:ascii="Arial" w:hAnsi="Arial" w:cs="Arial"/>
        </w:rPr>
        <w:t xml:space="preserve">         &lt;ns0:msgText/&gt;</w:t>
      </w:r>
    </w:p>
    <w:p w:rsidR="00B218B9" w:rsidRDefault="00B218B9" w:rsidP="00B218B9">
      <w:pPr>
        <w:rPr>
          <w:rFonts w:ascii="Arial" w:hAnsi="Arial" w:cs="Arial"/>
        </w:rPr>
      </w:pPr>
      <w:r>
        <w:rPr>
          <w:rFonts w:ascii="Arial" w:hAnsi="Arial" w:cs="Arial"/>
        </w:rPr>
        <w:t xml:space="preserve">         &lt;ns0:MsgTokens&gt;</w:t>
      </w:r>
    </w:p>
    <w:p w:rsidR="00B218B9" w:rsidRPr="00936ED3" w:rsidRDefault="00B218B9" w:rsidP="00B218B9">
      <w:pPr>
        <w:ind w:left="720"/>
        <w:rPr>
          <w:rFonts w:ascii="Arial" w:hAnsi="Arial" w:cs="Arial"/>
        </w:rPr>
      </w:pPr>
      <w:r>
        <w:rPr>
          <w:rFonts w:ascii="Arial" w:hAnsi="Arial" w:cs="Arial"/>
        </w:rPr>
        <w:t xml:space="preserve">  </w:t>
      </w:r>
      <w:r w:rsidRPr="00936ED3">
        <w:rPr>
          <w:rFonts w:ascii="Arial" w:hAnsi="Arial" w:cs="Arial"/>
        </w:rPr>
        <w:t>&lt;ns0:Token&gt;</w:t>
      </w:r>
    </w:p>
    <w:p w:rsidR="00B218B9" w:rsidRPr="00936ED3" w:rsidRDefault="00B218B9" w:rsidP="00B218B9">
      <w:pPr>
        <w:ind w:left="720"/>
        <w:rPr>
          <w:rFonts w:ascii="Arial" w:hAnsi="Arial" w:cs="Arial"/>
        </w:rPr>
      </w:pPr>
      <w:r>
        <w:rPr>
          <w:rFonts w:ascii="Arial" w:hAnsi="Arial" w:cs="Arial"/>
        </w:rPr>
        <w:t xml:space="preserve">               &lt;ns0:TokenId&gt;0</w:t>
      </w:r>
      <w:r w:rsidRPr="00936ED3">
        <w:rPr>
          <w:rFonts w:ascii="Arial" w:hAnsi="Arial" w:cs="Arial"/>
        </w:rPr>
        <w:t>&lt;/ns0:TokenId&gt;</w:t>
      </w:r>
    </w:p>
    <w:p w:rsidR="00B218B9" w:rsidRPr="00936ED3" w:rsidRDefault="00B218B9" w:rsidP="00B218B9">
      <w:pPr>
        <w:ind w:left="720"/>
        <w:rPr>
          <w:rFonts w:ascii="Arial" w:hAnsi="Arial" w:cs="Arial"/>
        </w:rPr>
      </w:pPr>
      <w:r w:rsidRPr="00936ED3">
        <w:rPr>
          <w:rFonts w:ascii="Arial" w:hAnsi="Arial" w:cs="Arial"/>
        </w:rPr>
        <w:t xml:space="preserve">               </w:t>
      </w:r>
      <w:r>
        <w:rPr>
          <w:rFonts w:ascii="Arial" w:hAnsi="Arial" w:cs="Arial"/>
        </w:rPr>
        <w:tab/>
        <w:t xml:space="preserve">       </w:t>
      </w:r>
      <w:r w:rsidRPr="00936ED3">
        <w:rPr>
          <w:rFonts w:ascii="Arial" w:hAnsi="Arial" w:cs="Arial"/>
        </w:rPr>
        <w:t>&lt;ns0:MsgParam&gt;</w:t>
      </w:r>
    </w:p>
    <w:p w:rsidR="00B218B9" w:rsidRPr="00936ED3" w:rsidRDefault="00B218B9" w:rsidP="00B218B9">
      <w:pPr>
        <w:ind w:left="720"/>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p>
    <w:p w:rsidR="00B218B9" w:rsidRPr="00936ED3" w:rsidRDefault="00B218B9" w:rsidP="00B218B9">
      <w:pPr>
        <w:ind w:left="720"/>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&lt;ns0:id&gt;</w:t>
      </w:r>
      <w:r>
        <w:rPr>
          <w:rFonts w:ascii="Arial" w:hAnsi="Arial" w:cs="Arial"/>
        </w:rPr>
        <w:t>URL</w:t>
      </w:r>
      <w:r w:rsidRPr="00936ED3">
        <w:rPr>
          <w:rFonts w:ascii="Arial" w:hAnsi="Arial" w:cs="Arial"/>
        </w:rPr>
        <w:t>&lt;/ns0:id&gt;</w:t>
      </w:r>
    </w:p>
    <w:p w:rsidR="00B218B9" w:rsidRPr="000C4599" w:rsidRDefault="00B218B9" w:rsidP="00B218B9">
      <w:pPr>
        <w:rPr>
          <w:rFonts w:ascii="Arial" w:hAnsi="Arial" w:cs="Arial"/>
          <w:color w:val="0070C0"/>
        </w:rPr>
      </w:pPr>
      <w:r w:rsidRPr="00936ED3">
        <w:rPr>
          <w:rFonts w:ascii="Arial" w:hAnsi="Arial" w:cs="Arial"/>
        </w:rPr>
        <w:t xml:space="preserve">          </w:t>
      </w:r>
      <w:r w:rsidRPr="00936ED3">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936ED3">
        <w:rPr>
          <w:rFonts w:ascii="Arial" w:hAnsi="Arial" w:cs="Arial"/>
        </w:rPr>
        <w:t>&lt;ns0:value&gt;</w:t>
      </w:r>
      <w:r w:rsidRPr="00D0695E">
        <w:rPr>
          <w:rFonts w:ascii="Arial" w:hAnsi="Arial" w:cs="Arial"/>
          <w:b/>
          <w:color w:val="7030A0"/>
        </w:rPr>
        <w:t>NULL</w:t>
      </w:r>
      <w:r w:rsidRPr="00936ED3">
        <w:rPr>
          <w:rFonts w:ascii="Arial" w:hAnsi="Arial" w:cs="Arial"/>
        </w:rPr>
        <w:t>&lt;/ns0:value&gt;</w:t>
      </w:r>
      <w:r>
        <w:rPr>
          <w:rFonts w:ascii="Arial" w:hAnsi="Arial" w:cs="Arial"/>
          <w:color w:val="0070C0"/>
        </w:rPr>
        <w:t xml:space="preserve"> </w:t>
      </w:r>
      <w:r w:rsidRPr="001420A5">
        <w:rPr>
          <w:rFonts w:ascii="Arial" w:hAnsi="Arial" w:cs="Arial"/>
          <w:color w:val="0070C0"/>
        </w:rPr>
        <w:t xml:space="preserve">                             </w:t>
      </w:r>
    </w:p>
    <w:p w:rsidR="00B218B9" w:rsidRPr="00936ED3" w:rsidRDefault="00B218B9" w:rsidP="00B218B9">
      <w:pPr>
        <w:ind w:left="720"/>
        <w:rPr>
          <w:rFonts w:ascii="Arial" w:hAnsi="Arial" w:cs="Arial"/>
        </w:rPr>
      </w:pPr>
      <w:r w:rsidRPr="00936ED3">
        <w:rPr>
          <w:rFonts w:ascii="Arial" w:hAnsi="Arial" w:cs="Arial"/>
        </w:rPr>
        <w:lastRenderedPageBreak/>
        <w:t xml:space="preserve">                     </w:t>
      </w:r>
      <w:r>
        <w:rPr>
          <w:rFonts w:ascii="Arial" w:hAnsi="Arial" w:cs="Arial"/>
        </w:rPr>
        <w:tab/>
      </w:r>
      <w:r>
        <w:rPr>
          <w:rFonts w:ascii="Arial" w:hAnsi="Arial" w:cs="Arial"/>
        </w:rPr>
        <w:tab/>
      </w:r>
      <w:r>
        <w:rPr>
          <w:rFonts w:ascii="Arial" w:hAnsi="Arial" w:cs="Arial"/>
        </w:rPr>
        <w:tab/>
      </w:r>
      <w:r w:rsidRPr="00936ED3">
        <w:rPr>
          <w:rFonts w:ascii="Arial" w:hAnsi="Arial" w:cs="Arial"/>
        </w:rPr>
        <w:t>&lt;ns0:type&gt;</w:t>
      </w:r>
      <w:r>
        <w:rPr>
          <w:rFonts w:ascii="Arial" w:hAnsi="Arial" w:cs="Arial"/>
        </w:rPr>
        <w:t>STRING&lt;/ns0:type&gt;</w:t>
      </w:r>
    </w:p>
    <w:p w:rsidR="00B218B9" w:rsidRDefault="00B218B9" w:rsidP="00B218B9">
      <w:pPr>
        <w:ind w:left="720"/>
        <w:rPr>
          <w:rFonts w:ascii="Arial" w:hAnsi="Arial" w:cs="Arial"/>
        </w:rPr>
      </w:pPr>
      <w:r w:rsidRPr="00936ED3">
        <w:rPr>
          <w:rFonts w:ascii="Arial" w:hAnsi="Arial" w:cs="Arial"/>
        </w:rPr>
        <w:t xml:space="preserve">                  </w:t>
      </w:r>
      <w:r>
        <w:rPr>
          <w:rFonts w:ascii="Arial" w:hAnsi="Arial" w:cs="Arial"/>
        </w:rPr>
        <w:tab/>
      </w:r>
      <w:r>
        <w:rPr>
          <w:rFonts w:ascii="Arial" w:hAnsi="Arial" w:cs="Arial"/>
        </w:rPr>
        <w:tab/>
      </w:r>
      <w:r w:rsidRPr="00936ED3">
        <w:rPr>
          <w:rFonts w:ascii="Arial" w:hAnsi="Arial" w:cs="Arial"/>
        </w:rPr>
        <w:t>&lt;/ns0:param&gt;</w:t>
      </w:r>
    </w:p>
    <w:p w:rsidR="00B218B9" w:rsidRPr="003B5EBF" w:rsidRDefault="00B218B9" w:rsidP="00B218B9">
      <w:pPr>
        <w:ind w:left="2160"/>
      </w:pPr>
      <w:r>
        <w:rPr>
          <w:rFonts w:ascii="Arial" w:hAnsi="Arial" w:cs="Arial"/>
        </w:rPr>
        <w:t xml:space="preserve">        &lt;/</w:t>
      </w:r>
      <w:r w:rsidRPr="00936ED3">
        <w:rPr>
          <w:rFonts w:ascii="Arial" w:hAnsi="Arial" w:cs="Arial"/>
        </w:rPr>
        <w:t>ns0:MsgParam&gt;</w:t>
      </w:r>
    </w:p>
    <w:p w:rsidR="00B218B9" w:rsidRPr="00936ED3" w:rsidRDefault="00B218B9" w:rsidP="00B218B9">
      <w:pPr>
        <w:rPr>
          <w:rFonts w:ascii="Arial" w:hAnsi="Arial" w:cs="Arial"/>
        </w:rPr>
      </w:pPr>
      <w:r w:rsidRPr="00936ED3">
        <w:rPr>
          <w:rFonts w:ascii="Arial" w:hAnsi="Arial" w:cs="Arial"/>
        </w:rPr>
        <w:t xml:space="preserve">      &lt;/ns0:Response&gt;</w:t>
      </w:r>
    </w:p>
    <w:p w:rsidR="00B218B9" w:rsidRPr="00936ED3" w:rsidRDefault="00B218B9" w:rsidP="00B218B9">
      <w:pPr>
        <w:rPr>
          <w:rFonts w:ascii="Arial" w:hAnsi="Arial" w:cs="Arial"/>
        </w:rPr>
      </w:pPr>
      <w:r w:rsidRPr="00936ED3">
        <w:rPr>
          <w:rFonts w:ascii="Arial" w:hAnsi="Arial" w:cs="Arial"/>
        </w:rPr>
        <w:t xml:space="preserve">   &lt;/SOAP-ENV:Body&gt;</w:t>
      </w:r>
    </w:p>
    <w:p w:rsidR="00B218B9" w:rsidRDefault="00B218B9" w:rsidP="00B218B9">
      <w:pPr>
        <w:rPr>
          <w:rFonts w:ascii="Arial" w:hAnsi="Arial" w:cs="Arial"/>
        </w:rPr>
      </w:pPr>
      <w:r w:rsidRPr="00936ED3">
        <w:rPr>
          <w:rFonts w:ascii="Arial" w:hAnsi="Arial" w:cs="Arial"/>
        </w:rPr>
        <w:t>&lt;/SOAP-ENV:Envelope&gt;</w:t>
      </w:r>
    </w:p>
    <w:p w:rsidR="00CF5D50" w:rsidRDefault="00CF5D50" w:rsidP="00CF5D50"/>
    <w:p w:rsidR="003A42DA" w:rsidRPr="00A0039B" w:rsidRDefault="003A42DA" w:rsidP="004E2092">
      <w:pPr>
        <w:pStyle w:val="Heading2"/>
        <w:keepNext w:val="0"/>
        <w:widowControl w:val="0"/>
        <w:numPr>
          <w:ilvl w:val="0"/>
          <w:numId w:val="69"/>
        </w:numPr>
        <w:autoSpaceDE w:val="0"/>
        <w:spacing w:before="0" w:after="0"/>
        <w:jc w:val="left"/>
        <w:rPr>
          <w:rFonts w:ascii="Arial" w:hAnsi="Arial" w:cs="Arial"/>
          <w:sz w:val="28"/>
        </w:rPr>
      </w:pPr>
      <w:bookmarkStart w:id="18" w:name="_Toc414727294"/>
      <w:bookmarkStart w:id="19" w:name="_Toc416252654"/>
      <w:r>
        <w:rPr>
          <w:rFonts w:ascii="Arial" w:hAnsi="Arial" w:cs="Arial"/>
          <w:sz w:val="28"/>
        </w:rPr>
        <w:t>FEATURE: DND SERVICE</w:t>
      </w:r>
      <w:bookmarkEnd w:id="18"/>
      <w:r>
        <w:rPr>
          <w:rFonts w:ascii="Arial" w:hAnsi="Arial" w:cs="Arial"/>
          <w:sz w:val="28"/>
        </w:rPr>
        <w:t xml:space="preserve"> (Activation and Dactivation)</w:t>
      </w:r>
      <w:bookmarkEnd w:id="19"/>
    </w:p>
    <w:p w:rsidR="003A42DA" w:rsidRDefault="003A42DA" w:rsidP="003A42DA">
      <w:pPr>
        <w:rPr>
          <w:rFonts w:ascii="Arial" w:hAnsi="Arial" w:cs="Arial"/>
          <w:b/>
        </w:rPr>
      </w:pPr>
    </w:p>
    <w:tbl>
      <w:tblPr>
        <w:tblW w:w="8325" w:type="dxa"/>
        <w:tblInd w:w="288" w:type="dxa"/>
        <w:tblLook w:val="04A0"/>
      </w:tblPr>
      <w:tblGrid>
        <w:gridCol w:w="1440"/>
        <w:gridCol w:w="1350"/>
        <w:gridCol w:w="1305"/>
        <w:gridCol w:w="2205"/>
        <w:gridCol w:w="2025"/>
      </w:tblGrid>
      <w:tr w:rsidR="003A42DA" w:rsidRPr="008111E2" w:rsidTr="00B96C36">
        <w:trPr>
          <w:trHeight w:val="325"/>
        </w:trPr>
        <w:tc>
          <w:tcPr>
            <w:tcW w:w="1440"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3A42DA" w:rsidRPr="008111E2" w:rsidRDefault="003A42DA" w:rsidP="00B96C36">
            <w:pPr>
              <w:suppressAutoHyphens w:val="0"/>
              <w:jc w:val="center"/>
              <w:rPr>
                <w:rFonts w:ascii="Franklin Gothic Book" w:hAnsi="Franklin Gothic Book" w:cs="Arial"/>
                <w:b/>
                <w:bCs/>
                <w:color w:val="000000"/>
                <w:sz w:val="20"/>
                <w:szCs w:val="20"/>
                <w:lang w:eastAsia="en-US"/>
              </w:rPr>
            </w:pPr>
            <w:r>
              <w:rPr>
                <w:rFonts w:ascii="Franklin Gothic Book" w:hAnsi="Franklin Gothic Book" w:cs="Arial"/>
                <w:b/>
                <w:bCs/>
                <w:color w:val="000000"/>
                <w:sz w:val="20"/>
                <w:szCs w:val="20"/>
                <w:lang w:eastAsia="en-US"/>
              </w:rPr>
              <w:t>TYPE OF INTERFACE</w:t>
            </w:r>
          </w:p>
        </w:tc>
        <w:tc>
          <w:tcPr>
            <w:tcW w:w="1350" w:type="dxa"/>
            <w:tcBorders>
              <w:top w:val="single" w:sz="4" w:space="0" w:color="auto"/>
              <w:left w:val="nil"/>
              <w:bottom w:val="single" w:sz="4" w:space="0" w:color="auto"/>
              <w:right w:val="single" w:sz="4" w:space="0" w:color="auto"/>
            </w:tcBorders>
            <w:shd w:val="clear" w:color="000000" w:fill="FDE9D9"/>
            <w:noWrap/>
            <w:vAlign w:val="center"/>
            <w:hideMark/>
          </w:tcPr>
          <w:p w:rsidR="003A42DA" w:rsidRPr="008111E2" w:rsidRDefault="003A42DA" w:rsidP="00B96C36">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SOURCE SYSTEM</w:t>
            </w:r>
          </w:p>
        </w:tc>
        <w:tc>
          <w:tcPr>
            <w:tcW w:w="1305" w:type="dxa"/>
            <w:tcBorders>
              <w:top w:val="single" w:sz="4" w:space="0" w:color="auto"/>
              <w:left w:val="nil"/>
              <w:bottom w:val="single" w:sz="4" w:space="0" w:color="auto"/>
              <w:right w:val="single" w:sz="4" w:space="0" w:color="auto"/>
            </w:tcBorders>
            <w:shd w:val="clear" w:color="000000" w:fill="FDE9D9"/>
            <w:noWrap/>
            <w:vAlign w:val="center"/>
            <w:hideMark/>
          </w:tcPr>
          <w:p w:rsidR="003A42DA" w:rsidRPr="008111E2" w:rsidRDefault="003A42DA" w:rsidP="00B96C36">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DEST SYSTEM</w:t>
            </w:r>
          </w:p>
        </w:tc>
        <w:tc>
          <w:tcPr>
            <w:tcW w:w="2205" w:type="dxa"/>
            <w:tcBorders>
              <w:top w:val="single" w:sz="4" w:space="0" w:color="auto"/>
              <w:left w:val="nil"/>
              <w:bottom w:val="single" w:sz="4" w:space="0" w:color="auto"/>
              <w:right w:val="single" w:sz="4" w:space="0" w:color="auto"/>
            </w:tcBorders>
            <w:shd w:val="clear" w:color="000000" w:fill="FDE9D9"/>
            <w:noWrap/>
            <w:vAlign w:val="center"/>
            <w:hideMark/>
          </w:tcPr>
          <w:p w:rsidR="003A42DA" w:rsidRPr="008111E2" w:rsidRDefault="003A42DA" w:rsidP="00B96C36">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TYPE OF INTERFACE</w:t>
            </w:r>
          </w:p>
        </w:tc>
        <w:tc>
          <w:tcPr>
            <w:tcW w:w="2025" w:type="dxa"/>
            <w:tcBorders>
              <w:top w:val="single" w:sz="4" w:space="0" w:color="auto"/>
              <w:left w:val="nil"/>
              <w:bottom w:val="single" w:sz="4" w:space="0" w:color="auto"/>
              <w:right w:val="single" w:sz="4" w:space="0" w:color="auto"/>
            </w:tcBorders>
            <w:shd w:val="clear" w:color="000000" w:fill="FDE9D9"/>
            <w:noWrap/>
            <w:vAlign w:val="center"/>
            <w:hideMark/>
          </w:tcPr>
          <w:p w:rsidR="003A42DA" w:rsidRPr="008111E2" w:rsidRDefault="003A42DA" w:rsidP="00B96C36">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PROTOCOL</w:t>
            </w:r>
          </w:p>
        </w:tc>
      </w:tr>
      <w:tr w:rsidR="003A42DA" w:rsidRPr="00A0039B" w:rsidTr="00B96C36">
        <w:trPr>
          <w:trHeight w:val="523"/>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rsidR="003A42DA" w:rsidRPr="00A0039B" w:rsidRDefault="003A42DA"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REQUEST</w:t>
            </w:r>
          </w:p>
        </w:tc>
        <w:tc>
          <w:tcPr>
            <w:tcW w:w="1350" w:type="dxa"/>
            <w:tcBorders>
              <w:top w:val="nil"/>
              <w:left w:val="nil"/>
              <w:bottom w:val="single" w:sz="4" w:space="0" w:color="auto"/>
              <w:right w:val="single" w:sz="4" w:space="0" w:color="auto"/>
            </w:tcBorders>
            <w:shd w:val="clear" w:color="auto" w:fill="auto"/>
            <w:noWrap/>
            <w:vAlign w:val="center"/>
            <w:hideMark/>
          </w:tcPr>
          <w:p w:rsidR="003A42DA" w:rsidRPr="00A0039B" w:rsidRDefault="003A42DA" w:rsidP="00B96C36">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1305" w:type="dxa"/>
            <w:tcBorders>
              <w:top w:val="nil"/>
              <w:left w:val="nil"/>
              <w:bottom w:val="single" w:sz="4" w:space="0" w:color="auto"/>
              <w:right w:val="single" w:sz="4" w:space="0" w:color="auto"/>
            </w:tcBorders>
            <w:shd w:val="clear" w:color="auto" w:fill="auto"/>
            <w:noWrap/>
            <w:vAlign w:val="center"/>
            <w:hideMark/>
          </w:tcPr>
          <w:p w:rsidR="003A42DA" w:rsidRPr="00A0039B" w:rsidRDefault="003A42DA" w:rsidP="00B96C36">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2205" w:type="dxa"/>
            <w:tcBorders>
              <w:top w:val="nil"/>
              <w:left w:val="nil"/>
              <w:bottom w:val="single" w:sz="4" w:space="0" w:color="auto"/>
              <w:right w:val="single" w:sz="4" w:space="0" w:color="auto"/>
            </w:tcBorders>
            <w:shd w:val="clear" w:color="auto" w:fill="auto"/>
            <w:noWrap/>
            <w:vAlign w:val="center"/>
            <w:hideMark/>
          </w:tcPr>
          <w:p w:rsidR="003A42DA" w:rsidRPr="00A0039B" w:rsidRDefault="003A42DA"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2025" w:type="dxa"/>
            <w:tcBorders>
              <w:top w:val="nil"/>
              <w:left w:val="nil"/>
              <w:bottom w:val="single" w:sz="4" w:space="0" w:color="auto"/>
              <w:right w:val="single" w:sz="4" w:space="0" w:color="auto"/>
            </w:tcBorders>
            <w:shd w:val="clear" w:color="auto" w:fill="auto"/>
            <w:noWrap/>
            <w:vAlign w:val="center"/>
            <w:hideMark/>
          </w:tcPr>
          <w:p w:rsidR="003A42DA" w:rsidRPr="00A0039B" w:rsidRDefault="003A42DA"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r w:rsidR="003A42DA" w:rsidRPr="00A0039B" w:rsidTr="00B96C36">
        <w:trPr>
          <w:trHeight w:val="523"/>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42DA" w:rsidRPr="00A0039B" w:rsidRDefault="003A42DA"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SYNC RESPONSE</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3A42DA" w:rsidRPr="00A0039B" w:rsidRDefault="003A42DA" w:rsidP="00B96C36">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1305" w:type="dxa"/>
            <w:tcBorders>
              <w:top w:val="single" w:sz="4" w:space="0" w:color="auto"/>
              <w:left w:val="nil"/>
              <w:bottom w:val="single" w:sz="4" w:space="0" w:color="auto"/>
              <w:right w:val="single" w:sz="4" w:space="0" w:color="auto"/>
            </w:tcBorders>
            <w:shd w:val="clear" w:color="auto" w:fill="auto"/>
            <w:noWrap/>
            <w:vAlign w:val="center"/>
          </w:tcPr>
          <w:p w:rsidR="003A42DA" w:rsidRPr="00A0039B" w:rsidRDefault="003A42DA" w:rsidP="00B96C36">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2205" w:type="dxa"/>
            <w:tcBorders>
              <w:top w:val="single" w:sz="4" w:space="0" w:color="auto"/>
              <w:left w:val="nil"/>
              <w:bottom w:val="single" w:sz="4" w:space="0" w:color="auto"/>
              <w:right w:val="single" w:sz="4" w:space="0" w:color="auto"/>
            </w:tcBorders>
            <w:shd w:val="clear" w:color="auto" w:fill="auto"/>
            <w:noWrap/>
            <w:vAlign w:val="center"/>
          </w:tcPr>
          <w:p w:rsidR="003A42DA" w:rsidRPr="00A0039B" w:rsidRDefault="003A42DA"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2025" w:type="dxa"/>
            <w:tcBorders>
              <w:top w:val="single" w:sz="4" w:space="0" w:color="auto"/>
              <w:left w:val="nil"/>
              <w:bottom w:val="single" w:sz="4" w:space="0" w:color="auto"/>
              <w:right w:val="single" w:sz="4" w:space="0" w:color="auto"/>
            </w:tcBorders>
            <w:shd w:val="clear" w:color="auto" w:fill="auto"/>
            <w:noWrap/>
            <w:vAlign w:val="center"/>
          </w:tcPr>
          <w:p w:rsidR="003A42DA" w:rsidRPr="00A0039B" w:rsidRDefault="003A42DA" w:rsidP="00B96C36">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bl>
    <w:p w:rsidR="003A42DA" w:rsidRDefault="003A42DA" w:rsidP="003A42DA">
      <w:pPr>
        <w:tabs>
          <w:tab w:val="left" w:pos="-180"/>
        </w:tabs>
        <w:rPr>
          <w:rFonts w:ascii="Arial" w:hAnsi="Arial" w:cs="Arial"/>
          <w:b/>
        </w:rPr>
      </w:pPr>
    </w:p>
    <w:p w:rsidR="003A42DA" w:rsidRDefault="003A42DA" w:rsidP="003A42DA">
      <w:pPr>
        <w:widowControl w:val="0"/>
        <w:numPr>
          <w:ilvl w:val="0"/>
          <w:numId w:val="58"/>
        </w:numPr>
        <w:autoSpaceDE w:val="0"/>
        <w:spacing w:before="0" w:after="0"/>
        <w:ind w:left="360"/>
        <w:jc w:val="left"/>
        <w:rPr>
          <w:rFonts w:ascii="Arial" w:hAnsi="Arial" w:cs="Arial"/>
          <w:b/>
        </w:rPr>
      </w:pPr>
      <w:r w:rsidRPr="00A0039B">
        <w:rPr>
          <w:rFonts w:ascii="Arial" w:hAnsi="Arial" w:cs="Arial"/>
          <w:b/>
        </w:rPr>
        <w:t>REQUEST:</w:t>
      </w:r>
    </w:p>
    <w:p w:rsidR="003A42DA" w:rsidRDefault="003A42DA" w:rsidP="003A42DA">
      <w:pPr>
        <w:rPr>
          <w:rFonts w:ascii="Arial" w:hAnsi="Arial" w:cs="Arial"/>
          <w:b/>
        </w:rPr>
      </w:pPr>
    </w:p>
    <w:p w:rsidR="003A42DA" w:rsidRPr="008111E2" w:rsidRDefault="003A42DA" w:rsidP="003A42DA">
      <w:pPr>
        <w:ind w:left="720"/>
        <w:rPr>
          <w:rFonts w:ascii="Arial" w:hAnsi="Arial" w:cs="Arial"/>
        </w:rPr>
      </w:pPr>
      <w:r w:rsidRPr="008111E2">
        <w:rPr>
          <w:rFonts w:ascii="Arial" w:hAnsi="Arial" w:cs="Arial"/>
        </w:rPr>
        <w:t>&lt;soapenv:Envelope&gt;</w:t>
      </w:r>
    </w:p>
    <w:p w:rsidR="003A42DA" w:rsidRPr="008111E2" w:rsidRDefault="003A42DA" w:rsidP="003A42DA">
      <w:pPr>
        <w:ind w:left="720"/>
        <w:rPr>
          <w:rFonts w:ascii="Arial" w:hAnsi="Arial" w:cs="Arial"/>
        </w:rPr>
      </w:pPr>
      <w:r w:rsidRPr="008111E2">
        <w:rPr>
          <w:rFonts w:ascii="Arial" w:hAnsi="Arial" w:cs="Arial"/>
        </w:rPr>
        <w:t xml:space="preserve">   &lt;soapenv:Header/&gt;</w:t>
      </w:r>
    </w:p>
    <w:p w:rsidR="003A42DA" w:rsidRPr="008111E2" w:rsidRDefault="003A42DA" w:rsidP="003A42DA">
      <w:pPr>
        <w:ind w:left="720"/>
        <w:rPr>
          <w:rFonts w:ascii="Arial" w:hAnsi="Arial" w:cs="Arial"/>
        </w:rPr>
      </w:pPr>
      <w:r w:rsidRPr="008111E2">
        <w:rPr>
          <w:rFonts w:ascii="Arial" w:hAnsi="Arial" w:cs="Arial"/>
        </w:rPr>
        <w:t xml:space="preserve">   &lt;soapenv:Body&gt;</w:t>
      </w:r>
    </w:p>
    <w:p w:rsidR="003A42DA" w:rsidRPr="008111E2" w:rsidRDefault="003A42DA" w:rsidP="003A42DA">
      <w:pPr>
        <w:ind w:left="720"/>
        <w:rPr>
          <w:rFonts w:ascii="Arial" w:hAnsi="Arial" w:cs="Arial"/>
        </w:rPr>
      </w:pPr>
      <w:r w:rsidRPr="008111E2">
        <w:rPr>
          <w:rFonts w:ascii="Arial" w:hAnsi="Arial" w:cs="Arial"/>
        </w:rPr>
        <w:t xml:space="preserve">      &lt;css:Request&gt;</w:t>
      </w:r>
    </w:p>
    <w:p w:rsidR="003A42DA" w:rsidRPr="008111E2" w:rsidRDefault="003A42DA" w:rsidP="003A42DA">
      <w:pPr>
        <w:ind w:left="720"/>
        <w:rPr>
          <w:rFonts w:ascii="Arial" w:hAnsi="Arial" w:cs="Arial"/>
        </w:rPr>
      </w:pPr>
      <w:r>
        <w:rPr>
          <w:rFonts w:ascii="Arial" w:hAnsi="Arial" w:cs="Arial"/>
        </w:rPr>
        <w:t xml:space="preserve">         &lt;css:requestId&gt;1234</w:t>
      </w:r>
      <w:r w:rsidRPr="008111E2">
        <w:rPr>
          <w:rFonts w:ascii="Arial" w:hAnsi="Arial" w:cs="Arial"/>
        </w:rPr>
        <w:t>&lt;/css:requestId&gt;</w:t>
      </w:r>
      <w:r w:rsidR="00D82B27">
        <w:rPr>
          <w:rFonts w:ascii="Arial" w:hAnsi="Arial" w:cs="Arial"/>
        </w:rPr>
        <w:t xml:space="preserve">  Trans ID IVR</w:t>
      </w:r>
    </w:p>
    <w:p w:rsidR="003A42DA" w:rsidRPr="008111E2" w:rsidRDefault="003A42DA" w:rsidP="003A42DA">
      <w:pPr>
        <w:ind w:left="720"/>
        <w:rPr>
          <w:rFonts w:ascii="Arial" w:hAnsi="Arial" w:cs="Arial"/>
        </w:rPr>
      </w:pPr>
      <w:r w:rsidRPr="008111E2">
        <w:rPr>
          <w:rFonts w:ascii="Arial" w:hAnsi="Arial" w:cs="Arial"/>
        </w:rPr>
        <w:t xml:space="preserve">      </w:t>
      </w:r>
      <w:r>
        <w:rPr>
          <w:rFonts w:ascii="Arial" w:hAnsi="Arial" w:cs="Arial"/>
        </w:rPr>
        <w:t xml:space="preserve">   &lt;css:service_ID&gt;9699059590</w:t>
      </w:r>
      <w:r w:rsidRPr="008111E2">
        <w:rPr>
          <w:rFonts w:ascii="Arial" w:hAnsi="Arial" w:cs="Arial"/>
        </w:rPr>
        <w:t>&lt;/css:service_ID&gt;</w:t>
      </w:r>
    </w:p>
    <w:p w:rsidR="003A42DA" w:rsidRPr="008111E2" w:rsidRDefault="003A42DA" w:rsidP="003A42DA">
      <w:pPr>
        <w:ind w:left="720"/>
        <w:rPr>
          <w:rFonts w:ascii="Arial" w:hAnsi="Arial" w:cs="Arial"/>
        </w:rPr>
      </w:pPr>
      <w:r w:rsidRPr="008111E2">
        <w:rPr>
          <w:rFonts w:ascii="Arial" w:hAnsi="Arial" w:cs="Arial"/>
        </w:rPr>
        <w:t xml:space="preserve">      </w:t>
      </w:r>
      <w:r>
        <w:rPr>
          <w:rFonts w:ascii="Arial" w:hAnsi="Arial" w:cs="Arial"/>
        </w:rPr>
        <w:t xml:space="preserve">   &lt;css:requestType&gt;DND</w:t>
      </w:r>
      <w:r w:rsidRPr="008111E2">
        <w:rPr>
          <w:rFonts w:ascii="Arial" w:hAnsi="Arial" w:cs="Arial"/>
        </w:rPr>
        <w:t>&lt;/css:requestType&gt;</w:t>
      </w:r>
    </w:p>
    <w:p w:rsidR="003A42DA" w:rsidRPr="008111E2" w:rsidRDefault="003A42DA" w:rsidP="003A42DA">
      <w:pPr>
        <w:ind w:left="720"/>
        <w:rPr>
          <w:rFonts w:ascii="Arial" w:hAnsi="Arial" w:cs="Arial"/>
        </w:rPr>
      </w:pPr>
      <w:r w:rsidRPr="008111E2">
        <w:rPr>
          <w:rFonts w:ascii="Arial" w:hAnsi="Arial" w:cs="Arial"/>
        </w:rPr>
        <w:t xml:space="preserve">         &lt;css:langID&gt;E&lt;/css:langID&gt;</w:t>
      </w:r>
    </w:p>
    <w:p w:rsidR="003A42DA" w:rsidRPr="008111E2" w:rsidRDefault="003A42DA" w:rsidP="003A42DA">
      <w:pPr>
        <w:ind w:left="720"/>
        <w:rPr>
          <w:rFonts w:ascii="Arial" w:hAnsi="Arial" w:cs="Arial"/>
        </w:rPr>
      </w:pPr>
      <w:r>
        <w:rPr>
          <w:rFonts w:ascii="Arial" w:hAnsi="Arial" w:cs="Arial"/>
        </w:rPr>
        <w:t xml:space="preserve">         &lt;css:requestSource&gt;IVR</w:t>
      </w:r>
      <w:r w:rsidRPr="008111E2">
        <w:rPr>
          <w:rFonts w:ascii="Arial" w:hAnsi="Arial" w:cs="Arial"/>
        </w:rPr>
        <w:t>&lt;/css:requestSource</w:t>
      </w:r>
      <w:r>
        <w:rPr>
          <w:rFonts w:ascii="Arial" w:hAnsi="Arial" w:cs="Arial"/>
        </w:rPr>
        <w:t>&gt;</w:t>
      </w:r>
    </w:p>
    <w:p w:rsidR="003A42DA" w:rsidRPr="00641FE6" w:rsidRDefault="003A42DA" w:rsidP="003A42DA">
      <w:pPr>
        <w:ind w:left="720"/>
        <w:rPr>
          <w:rFonts w:ascii="Arial" w:hAnsi="Arial" w:cs="Arial"/>
          <w:color w:val="548DD4" w:themeColor="text2" w:themeTint="99"/>
        </w:rPr>
      </w:pPr>
      <w:r w:rsidRPr="008111E2">
        <w:rPr>
          <w:rFonts w:ascii="Arial" w:hAnsi="Arial" w:cs="Arial"/>
        </w:rPr>
        <w:t xml:space="preserve">         &lt;css:timeStamp&gt;SYSDATE&lt;/css:timeStamp&gt;</w:t>
      </w:r>
      <w:r w:rsidR="00641FE6">
        <w:rPr>
          <w:rFonts w:ascii="Arial" w:hAnsi="Arial" w:cs="Arial"/>
        </w:rPr>
        <w:t xml:space="preserve"> </w:t>
      </w:r>
      <w:r w:rsidR="00641FE6" w:rsidRPr="00641FE6">
        <w:rPr>
          <w:rFonts w:ascii="Arial" w:hAnsi="Arial" w:cs="Arial"/>
          <w:color w:val="548DD4" w:themeColor="text2" w:themeTint="99"/>
        </w:rPr>
        <w:t>This will date with time stamp</w:t>
      </w:r>
    </w:p>
    <w:p w:rsidR="003A42DA" w:rsidRPr="008111E2" w:rsidRDefault="003A42DA" w:rsidP="003A42DA">
      <w:pPr>
        <w:ind w:left="720"/>
        <w:rPr>
          <w:rFonts w:ascii="Arial" w:hAnsi="Arial" w:cs="Arial"/>
        </w:rPr>
      </w:pPr>
      <w:r>
        <w:rPr>
          <w:rFonts w:ascii="Arial" w:hAnsi="Arial" w:cs="Arial"/>
        </w:rPr>
        <w:t xml:space="preserve">         &lt;css:param&gt;</w:t>
      </w:r>
    </w:p>
    <w:p w:rsidR="003A42DA" w:rsidRPr="008111E2" w:rsidRDefault="003A42DA" w:rsidP="003A42DA">
      <w:pPr>
        <w:ind w:left="720"/>
        <w:rPr>
          <w:rFonts w:ascii="Arial" w:hAnsi="Arial" w:cs="Arial"/>
        </w:rPr>
      </w:pPr>
      <w:r>
        <w:rPr>
          <w:rFonts w:ascii="Arial" w:hAnsi="Arial" w:cs="Arial"/>
        </w:rPr>
        <w:t xml:space="preserve">               &lt;css:id&gt;ACTION_TYPE</w:t>
      </w:r>
      <w:r w:rsidRPr="008111E2">
        <w:rPr>
          <w:rFonts w:ascii="Arial" w:hAnsi="Arial" w:cs="Arial"/>
        </w:rPr>
        <w:t>&lt;/css:id&gt;</w:t>
      </w:r>
    </w:p>
    <w:p w:rsidR="003A42DA" w:rsidRPr="008111E2" w:rsidRDefault="003A42DA" w:rsidP="003A42DA">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&lt;css:value&gt;</w:t>
      </w:r>
      <w:r>
        <w:rPr>
          <w:rFonts w:ascii="Arial" w:hAnsi="Arial" w:cs="Arial"/>
        </w:rPr>
        <w:t>ACT/DACT</w:t>
      </w:r>
      <w:r w:rsidRPr="008111E2">
        <w:rPr>
          <w:rFonts w:ascii="Arial" w:hAnsi="Arial" w:cs="Arial"/>
        </w:rPr>
        <w:t>&lt;/css:value&gt;</w:t>
      </w:r>
    </w:p>
    <w:p w:rsidR="003A42DA" w:rsidRPr="008111E2" w:rsidRDefault="003A42DA" w:rsidP="003A42DA">
      <w:pPr>
        <w:ind w:left="720"/>
        <w:rPr>
          <w:rFonts w:ascii="Arial" w:hAnsi="Arial" w:cs="Arial"/>
        </w:rPr>
      </w:pPr>
      <w:r>
        <w:rPr>
          <w:rFonts w:ascii="Arial" w:hAnsi="Arial" w:cs="Arial"/>
        </w:rPr>
        <w:t xml:space="preserve">               &lt;css:type&gt;STRING</w:t>
      </w:r>
      <w:r w:rsidRPr="008111E2">
        <w:rPr>
          <w:rFonts w:ascii="Arial" w:hAnsi="Arial" w:cs="Arial"/>
        </w:rPr>
        <w:t>&lt;/css:type&gt;</w:t>
      </w:r>
    </w:p>
    <w:p w:rsidR="003A42DA" w:rsidRDefault="003A42DA" w:rsidP="003A42DA">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&lt;/css:param&gt;</w:t>
      </w:r>
    </w:p>
    <w:p w:rsidR="003A42DA" w:rsidRPr="008111E2" w:rsidRDefault="003A42DA" w:rsidP="003A42DA">
      <w:pPr>
        <w:ind w:left="720"/>
        <w:rPr>
          <w:rFonts w:ascii="Arial" w:hAnsi="Arial" w:cs="Arial"/>
        </w:rPr>
      </w:pPr>
      <w:r>
        <w:rPr>
          <w:rFonts w:ascii="Arial" w:hAnsi="Arial" w:cs="Arial"/>
        </w:rPr>
        <w:t xml:space="preserve">         &lt;css:param&gt;</w:t>
      </w:r>
    </w:p>
    <w:p w:rsidR="003A42DA" w:rsidRPr="008111E2" w:rsidRDefault="003A42DA" w:rsidP="003A42DA">
      <w:pPr>
        <w:ind w:left="720"/>
        <w:rPr>
          <w:rFonts w:ascii="Arial" w:hAnsi="Arial" w:cs="Arial"/>
        </w:rPr>
      </w:pPr>
      <w:r>
        <w:rPr>
          <w:rFonts w:ascii="Arial" w:hAnsi="Arial" w:cs="Arial"/>
        </w:rPr>
        <w:t xml:space="preserve">               &lt;css:id&gt;OPTION</w:t>
      </w:r>
      <w:r w:rsidRPr="008111E2">
        <w:rPr>
          <w:rFonts w:ascii="Arial" w:hAnsi="Arial" w:cs="Arial"/>
        </w:rPr>
        <w:t>&lt;/css:id&gt;</w:t>
      </w:r>
    </w:p>
    <w:p w:rsidR="003A42DA" w:rsidRPr="008111E2" w:rsidRDefault="003A42DA" w:rsidP="003A42DA">
      <w:pPr>
        <w:ind w:left="720"/>
        <w:rPr>
          <w:rFonts w:ascii="Arial" w:hAnsi="Arial" w:cs="Arial"/>
        </w:rPr>
      </w:pPr>
      <w:r w:rsidRPr="008111E2">
        <w:rPr>
          <w:rFonts w:ascii="Arial" w:hAnsi="Arial" w:cs="Arial"/>
        </w:rPr>
        <w:lastRenderedPageBreak/>
        <w:t xml:space="preserve">            </w:t>
      </w:r>
      <w:r>
        <w:rPr>
          <w:rFonts w:ascii="Arial" w:hAnsi="Arial" w:cs="Arial"/>
        </w:rPr>
        <w:t xml:space="preserve">   </w:t>
      </w:r>
      <w:r w:rsidRPr="008111E2">
        <w:rPr>
          <w:rFonts w:ascii="Arial" w:hAnsi="Arial" w:cs="Arial"/>
        </w:rPr>
        <w:t>&lt;css:value&gt;</w:t>
      </w:r>
      <w:r>
        <w:rPr>
          <w:rFonts w:ascii="Arial" w:hAnsi="Arial" w:cs="Arial"/>
        </w:rPr>
        <w:t>1</w:t>
      </w:r>
      <w:r w:rsidRPr="008111E2">
        <w:rPr>
          <w:rFonts w:ascii="Arial" w:hAnsi="Arial" w:cs="Arial"/>
        </w:rPr>
        <w:t>&lt;/css:value&gt;</w:t>
      </w:r>
      <w:r w:rsidR="00006B18">
        <w:rPr>
          <w:rFonts w:ascii="Arial" w:hAnsi="Arial" w:cs="Arial"/>
        </w:rPr>
        <w:t>---------Refer option category in Page 2</w:t>
      </w:r>
      <w:r w:rsidR="002142A8">
        <w:rPr>
          <w:rFonts w:ascii="Arial" w:hAnsi="Arial" w:cs="Arial"/>
        </w:rPr>
        <w:t>3</w:t>
      </w:r>
      <w:r w:rsidR="00006B18">
        <w:rPr>
          <w:rFonts w:ascii="Arial" w:hAnsi="Arial" w:cs="Arial"/>
        </w:rPr>
        <w:t xml:space="preserve"> </w:t>
      </w:r>
    </w:p>
    <w:p w:rsidR="003A42DA" w:rsidRPr="008111E2" w:rsidRDefault="003A42DA" w:rsidP="003A42DA">
      <w:pPr>
        <w:ind w:left="720"/>
        <w:rPr>
          <w:rFonts w:ascii="Arial" w:hAnsi="Arial" w:cs="Arial"/>
        </w:rPr>
      </w:pPr>
      <w:r>
        <w:rPr>
          <w:rFonts w:ascii="Arial" w:hAnsi="Arial" w:cs="Arial"/>
        </w:rPr>
        <w:t xml:space="preserve">               &lt;css:type&gt;INTEGER</w:t>
      </w:r>
      <w:r w:rsidRPr="008111E2">
        <w:rPr>
          <w:rFonts w:ascii="Arial" w:hAnsi="Arial" w:cs="Arial"/>
        </w:rPr>
        <w:t>&lt;/css:type&gt;</w:t>
      </w:r>
    </w:p>
    <w:p w:rsidR="003A42DA" w:rsidRDefault="003A42DA" w:rsidP="003A42DA">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&lt;/css:param&gt;</w:t>
      </w:r>
    </w:p>
    <w:p w:rsidR="003A42DA" w:rsidRPr="008111E2" w:rsidRDefault="003A42DA" w:rsidP="003A42DA">
      <w:pPr>
        <w:ind w:left="720"/>
        <w:rPr>
          <w:rFonts w:ascii="Arial" w:hAnsi="Arial" w:cs="Arial"/>
        </w:rPr>
      </w:pPr>
      <w:r w:rsidRPr="008111E2">
        <w:rPr>
          <w:rFonts w:ascii="Arial" w:hAnsi="Arial" w:cs="Arial"/>
        </w:rPr>
        <w:t xml:space="preserve">      &lt;/css:Request&gt;</w:t>
      </w:r>
    </w:p>
    <w:p w:rsidR="003A42DA" w:rsidRPr="008111E2" w:rsidRDefault="003A42DA" w:rsidP="003A42DA">
      <w:pPr>
        <w:ind w:left="720"/>
        <w:rPr>
          <w:rFonts w:ascii="Arial" w:hAnsi="Arial" w:cs="Arial"/>
        </w:rPr>
      </w:pPr>
      <w:r w:rsidRPr="008111E2">
        <w:rPr>
          <w:rFonts w:ascii="Arial" w:hAnsi="Arial" w:cs="Arial"/>
        </w:rPr>
        <w:t xml:space="preserve">   &lt;/soapenv:Body&gt;</w:t>
      </w:r>
    </w:p>
    <w:p w:rsidR="003A42DA" w:rsidRDefault="003A42DA" w:rsidP="003A42DA">
      <w:pPr>
        <w:ind w:left="720"/>
        <w:rPr>
          <w:rFonts w:ascii="Arial" w:hAnsi="Arial" w:cs="Arial"/>
        </w:rPr>
      </w:pPr>
      <w:r w:rsidRPr="008111E2">
        <w:rPr>
          <w:rFonts w:ascii="Arial" w:hAnsi="Arial" w:cs="Arial"/>
        </w:rPr>
        <w:t>&lt;/soapenv:Envelope&gt;</w:t>
      </w:r>
    </w:p>
    <w:p w:rsidR="003A42DA" w:rsidRPr="00A0039B" w:rsidRDefault="003A42DA" w:rsidP="003A42DA">
      <w:pPr>
        <w:rPr>
          <w:rFonts w:ascii="Arial" w:hAnsi="Arial" w:cs="Arial"/>
          <w:b/>
        </w:rPr>
      </w:pPr>
    </w:p>
    <w:p w:rsidR="003A42DA" w:rsidRDefault="003A42DA" w:rsidP="003A42DA">
      <w:pPr>
        <w:widowControl w:val="0"/>
        <w:numPr>
          <w:ilvl w:val="0"/>
          <w:numId w:val="58"/>
        </w:numPr>
        <w:autoSpaceDE w:val="0"/>
        <w:spacing w:before="0" w:after="0"/>
        <w:ind w:left="360"/>
        <w:jc w:val="left"/>
        <w:rPr>
          <w:rFonts w:ascii="Arial" w:hAnsi="Arial" w:cs="Arial"/>
          <w:b/>
        </w:rPr>
      </w:pPr>
      <w:r w:rsidRPr="00A0039B">
        <w:rPr>
          <w:rFonts w:ascii="Arial" w:hAnsi="Arial" w:cs="Arial"/>
          <w:b/>
        </w:rPr>
        <w:t>SYNC RESPONSE:</w:t>
      </w:r>
    </w:p>
    <w:p w:rsidR="003A42DA" w:rsidRPr="00E84854" w:rsidRDefault="003A42DA" w:rsidP="003A42DA">
      <w:pPr>
        <w:ind w:left="1080"/>
        <w:rPr>
          <w:rFonts w:ascii="Arial" w:hAnsi="Arial" w:cs="Arial"/>
        </w:rPr>
      </w:pPr>
      <w:r w:rsidRPr="00E84854">
        <w:rPr>
          <w:rFonts w:ascii="Arial" w:hAnsi="Arial" w:cs="Arial"/>
        </w:rPr>
        <w:t>&lt;SOAP-ENV:Envelope&gt;</w:t>
      </w:r>
    </w:p>
    <w:p w:rsidR="003A42DA" w:rsidRPr="00E84854" w:rsidRDefault="003A42DA" w:rsidP="003A42DA">
      <w:pPr>
        <w:ind w:left="1080"/>
        <w:rPr>
          <w:rFonts w:ascii="Arial" w:hAnsi="Arial" w:cs="Arial"/>
        </w:rPr>
      </w:pPr>
      <w:r w:rsidRPr="00E84854">
        <w:rPr>
          <w:rFonts w:ascii="Arial" w:hAnsi="Arial" w:cs="Arial"/>
        </w:rPr>
        <w:t xml:space="preserve">   &lt;SOAP-ENV:Body&gt;</w:t>
      </w:r>
    </w:p>
    <w:p w:rsidR="003A42DA" w:rsidRPr="00E84854" w:rsidRDefault="003A42DA" w:rsidP="003A42DA">
      <w:pPr>
        <w:ind w:left="1080"/>
        <w:rPr>
          <w:rFonts w:ascii="Arial" w:hAnsi="Arial" w:cs="Arial"/>
        </w:rPr>
      </w:pPr>
      <w:r w:rsidRPr="00E84854">
        <w:rPr>
          <w:rFonts w:ascii="Arial" w:hAnsi="Arial" w:cs="Arial"/>
        </w:rPr>
        <w:t xml:space="preserve">      &lt;ns0:Response&gt;</w:t>
      </w:r>
    </w:p>
    <w:p w:rsidR="003A42DA" w:rsidRPr="00E84854" w:rsidRDefault="003A42DA" w:rsidP="003A42DA">
      <w:pPr>
        <w:ind w:left="1080"/>
        <w:rPr>
          <w:rFonts w:ascii="Arial" w:hAnsi="Arial" w:cs="Arial"/>
        </w:rPr>
      </w:pPr>
      <w:r w:rsidRPr="00E84854">
        <w:rPr>
          <w:rFonts w:ascii="Arial" w:hAnsi="Arial" w:cs="Arial"/>
        </w:rPr>
        <w:t xml:space="preserve">         &lt;ns0:requestId&gt;123</w:t>
      </w:r>
      <w:r>
        <w:rPr>
          <w:rFonts w:ascii="Arial" w:hAnsi="Arial" w:cs="Arial"/>
        </w:rPr>
        <w:t>4</w:t>
      </w:r>
      <w:r w:rsidRPr="00E84854">
        <w:rPr>
          <w:rFonts w:ascii="Arial" w:hAnsi="Arial" w:cs="Arial"/>
        </w:rPr>
        <w:t>&lt;/ns0:requestId&gt;</w:t>
      </w:r>
      <w:r w:rsidR="00DD247C">
        <w:rPr>
          <w:rFonts w:ascii="Arial" w:hAnsi="Arial" w:cs="Arial"/>
        </w:rPr>
        <w:t xml:space="preserve"> Trans ID IVR</w:t>
      </w:r>
    </w:p>
    <w:p w:rsidR="003A42DA" w:rsidRPr="00E84854" w:rsidRDefault="003A42DA" w:rsidP="003A42DA">
      <w:pPr>
        <w:ind w:left="1080"/>
        <w:rPr>
          <w:rFonts w:ascii="Arial" w:hAnsi="Arial" w:cs="Arial"/>
        </w:rPr>
      </w:pPr>
      <w:r w:rsidRPr="00E84854">
        <w:rPr>
          <w:rFonts w:ascii="Arial" w:hAnsi="Arial" w:cs="Arial"/>
        </w:rPr>
        <w:t xml:space="preserve">         &lt;ns0:langID&gt;E&lt;/ns0:langID&gt;</w:t>
      </w:r>
    </w:p>
    <w:p w:rsidR="003A42DA" w:rsidRPr="00E84854" w:rsidRDefault="003A42DA" w:rsidP="003A42DA">
      <w:pPr>
        <w:ind w:left="1080"/>
        <w:rPr>
          <w:rFonts w:ascii="Arial" w:hAnsi="Arial" w:cs="Arial"/>
        </w:rPr>
      </w:pPr>
      <w:r w:rsidRPr="00E84854">
        <w:rPr>
          <w:rFonts w:ascii="Arial" w:hAnsi="Arial" w:cs="Arial"/>
        </w:rPr>
        <w:t xml:space="preserve">         &lt;ns0:responseFlag&gt;1&lt;/ns0:responseFlag&gt;</w:t>
      </w:r>
    </w:p>
    <w:p w:rsidR="003A42DA" w:rsidRPr="00E84854" w:rsidRDefault="003A42DA" w:rsidP="003A42DA">
      <w:pPr>
        <w:ind w:left="1080"/>
        <w:rPr>
          <w:rFonts w:ascii="Arial" w:hAnsi="Arial" w:cs="Arial"/>
        </w:rPr>
      </w:pPr>
      <w:r w:rsidRPr="00E84854">
        <w:rPr>
          <w:rFonts w:ascii="Arial" w:hAnsi="Arial" w:cs="Arial"/>
        </w:rPr>
        <w:t xml:space="preserve">         &lt;ns0:errorCode&gt;0&lt;/ns0:errorCode&gt;</w:t>
      </w:r>
    </w:p>
    <w:p w:rsidR="003A42DA" w:rsidRPr="00E84854" w:rsidRDefault="003A42DA" w:rsidP="003A42DA">
      <w:pPr>
        <w:ind w:left="1080"/>
        <w:rPr>
          <w:rFonts w:ascii="Arial" w:hAnsi="Arial" w:cs="Arial"/>
        </w:rPr>
      </w:pPr>
      <w:r w:rsidRPr="00E84854">
        <w:rPr>
          <w:rFonts w:ascii="Arial" w:hAnsi="Arial" w:cs="Arial"/>
        </w:rPr>
        <w:t xml:space="preserve">         &lt;ns0:errorMsg</w:t>
      </w:r>
      <w:r>
        <w:rPr>
          <w:rFonts w:ascii="Arial" w:hAnsi="Arial" w:cs="Arial"/>
        </w:rPr>
        <w:t>/&gt;</w:t>
      </w:r>
    </w:p>
    <w:p w:rsidR="003A42DA" w:rsidRPr="00E84854" w:rsidRDefault="003A42DA" w:rsidP="003A42DA">
      <w:pPr>
        <w:ind w:left="1080"/>
        <w:rPr>
          <w:rFonts w:ascii="Arial" w:hAnsi="Arial" w:cs="Arial"/>
        </w:rPr>
      </w:pPr>
      <w:r w:rsidRPr="00E84854">
        <w:rPr>
          <w:rFonts w:ascii="Arial" w:hAnsi="Arial" w:cs="Arial"/>
        </w:rPr>
        <w:t xml:space="preserve">         &lt;ns0:msgCode/&gt;</w:t>
      </w:r>
    </w:p>
    <w:p w:rsidR="003A42DA" w:rsidRPr="00E84854" w:rsidRDefault="003A42DA" w:rsidP="003A42DA">
      <w:pPr>
        <w:ind w:left="1890" w:hanging="810"/>
        <w:rPr>
          <w:rFonts w:ascii="Arial" w:hAnsi="Arial" w:cs="Arial"/>
        </w:rPr>
      </w:pPr>
      <w:r w:rsidRPr="00E84854">
        <w:rPr>
          <w:rFonts w:ascii="Arial" w:hAnsi="Arial" w:cs="Arial"/>
        </w:rPr>
        <w:t xml:space="preserve">         &lt;ns0:msgText&gt;</w:t>
      </w:r>
      <w:r w:rsidRPr="00CD2F6D">
        <w:t xml:space="preserve"> </w:t>
      </w:r>
      <w:r w:rsidRPr="00CD2F6D">
        <w:rPr>
          <w:rFonts w:ascii="Arial" w:hAnsi="Arial" w:cs="Arial"/>
        </w:rPr>
        <w:t>Your request for activation of the DND service has been registered. It will be active within 45 days.</w:t>
      </w:r>
      <w:r w:rsidRPr="00E84854">
        <w:rPr>
          <w:rFonts w:ascii="Arial" w:hAnsi="Arial" w:cs="Arial"/>
        </w:rPr>
        <w:t>&lt;ns0:msgText&gt;</w:t>
      </w:r>
    </w:p>
    <w:p w:rsidR="003A42DA" w:rsidRPr="00E84854" w:rsidRDefault="003A42DA" w:rsidP="003A42DA">
      <w:pPr>
        <w:ind w:left="1080"/>
        <w:rPr>
          <w:rFonts w:ascii="Arial" w:hAnsi="Arial" w:cs="Arial"/>
        </w:rPr>
      </w:pPr>
      <w:r w:rsidRPr="00E84854">
        <w:rPr>
          <w:rFonts w:ascii="Arial" w:hAnsi="Arial" w:cs="Arial"/>
        </w:rPr>
        <w:t xml:space="preserve">         &lt;ns0:MsgTokens&gt;</w:t>
      </w:r>
    </w:p>
    <w:p w:rsidR="003A42DA" w:rsidRPr="00E84854" w:rsidRDefault="003A42DA" w:rsidP="003A42DA">
      <w:pPr>
        <w:ind w:left="1800" w:firstLine="360"/>
        <w:rPr>
          <w:rFonts w:ascii="Arial" w:hAnsi="Arial" w:cs="Arial"/>
        </w:rPr>
      </w:pPr>
      <w:r w:rsidRPr="00E84854">
        <w:rPr>
          <w:rFonts w:ascii="Arial" w:hAnsi="Arial" w:cs="Arial"/>
        </w:rPr>
        <w:t>&lt;ns0:Token&gt;</w:t>
      </w:r>
    </w:p>
    <w:p w:rsidR="003A42DA" w:rsidRPr="00E84854" w:rsidRDefault="003A42DA" w:rsidP="003A42DA">
      <w:pPr>
        <w:ind w:left="1080"/>
        <w:rPr>
          <w:rFonts w:ascii="Arial" w:hAnsi="Arial" w:cs="Arial"/>
        </w:rPr>
      </w:pPr>
      <w:r w:rsidRPr="00E84854">
        <w:rPr>
          <w:rFonts w:ascii="Arial" w:hAnsi="Arial" w:cs="Arial"/>
        </w:rPr>
        <w:t xml:space="preserve">               </w:t>
      </w:r>
      <w:r>
        <w:rPr>
          <w:rFonts w:ascii="Arial" w:hAnsi="Arial" w:cs="Arial"/>
        </w:rPr>
        <w:tab/>
      </w:r>
      <w:r w:rsidRPr="00E84854">
        <w:rPr>
          <w:rFonts w:ascii="Arial" w:hAnsi="Arial" w:cs="Arial"/>
        </w:rPr>
        <w:t>&lt;ns0:TokenId&gt;0&lt;/ns0:TokenId&gt;</w:t>
      </w:r>
    </w:p>
    <w:p w:rsidR="003A42DA" w:rsidRPr="00E84854" w:rsidRDefault="003A42DA" w:rsidP="003A42DA">
      <w:pPr>
        <w:ind w:left="1080"/>
        <w:rPr>
          <w:rFonts w:ascii="Arial" w:hAnsi="Arial" w:cs="Arial"/>
        </w:rPr>
      </w:pPr>
      <w:r w:rsidRPr="00E84854">
        <w:rPr>
          <w:rFonts w:ascii="Arial" w:hAnsi="Arial" w:cs="Arial"/>
        </w:rPr>
        <w:t xml:space="preserve">               </w:t>
      </w:r>
      <w:r w:rsidRPr="00E84854">
        <w:rPr>
          <w:rFonts w:ascii="Arial" w:hAnsi="Arial" w:cs="Arial"/>
        </w:rPr>
        <w:tab/>
        <w:t>&lt;ns0:MsgParam&gt;</w:t>
      </w:r>
    </w:p>
    <w:p w:rsidR="003A42DA" w:rsidRPr="00E84854" w:rsidRDefault="003A42DA" w:rsidP="003A42DA">
      <w:pPr>
        <w:ind w:left="1080"/>
        <w:rPr>
          <w:rFonts w:ascii="Arial" w:hAnsi="Arial" w:cs="Arial"/>
        </w:rPr>
      </w:pPr>
      <w:r w:rsidRPr="00E84854">
        <w:rPr>
          <w:rFonts w:ascii="Arial" w:hAnsi="Arial" w:cs="Arial"/>
        </w:rPr>
        <w:t xml:space="preserve">                  </w:t>
      </w:r>
      <w:r w:rsidRPr="00E84854">
        <w:rPr>
          <w:rFonts w:ascii="Arial" w:hAnsi="Arial" w:cs="Arial"/>
        </w:rPr>
        <w:tab/>
        <w:t>&lt;ns0:param&gt;</w:t>
      </w:r>
    </w:p>
    <w:p w:rsidR="003A42DA" w:rsidRPr="00881CA7" w:rsidRDefault="003A42DA" w:rsidP="003A42DA">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&lt;ns0:id&gt;URL&lt;/ns0:id&gt;</w:t>
      </w:r>
    </w:p>
    <w:p w:rsidR="003A42DA" w:rsidRPr="00881CA7" w:rsidRDefault="003A42DA" w:rsidP="003A42DA">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sidRPr="00A8457C">
        <w:rPr>
          <w:rFonts w:ascii="Arial" w:hAnsi="Arial" w:cs="Arial"/>
          <w:b/>
          <w:color w:val="7030A0"/>
        </w:rPr>
        <w:t>NULL</w:t>
      </w:r>
      <w:r w:rsidRPr="00881CA7">
        <w:rPr>
          <w:rFonts w:ascii="Arial" w:hAnsi="Arial" w:cs="Arial"/>
          <w:color w:val="002060"/>
        </w:rPr>
        <w:t xml:space="preserve">&lt;/ns0:value&gt;--URL                              </w:t>
      </w:r>
    </w:p>
    <w:p w:rsidR="003A42DA" w:rsidRPr="00881CA7" w:rsidRDefault="003A42DA" w:rsidP="003A42DA">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&lt;ns0:type&gt;STRING&lt;/ns0:type&gt;</w:t>
      </w:r>
    </w:p>
    <w:p w:rsidR="003A42DA" w:rsidRPr="00881CA7" w:rsidRDefault="003A42DA" w:rsidP="003A42DA">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3A42DA" w:rsidRPr="00881CA7" w:rsidRDefault="003A42DA" w:rsidP="003A42DA">
      <w:pPr>
        <w:ind w:left="1080"/>
        <w:rPr>
          <w:rFonts w:ascii="Arial" w:hAnsi="Arial" w:cs="Arial"/>
          <w:color w:val="002060"/>
        </w:rPr>
      </w:pPr>
      <w:r w:rsidRPr="00881CA7">
        <w:rPr>
          <w:rFonts w:ascii="Arial" w:hAnsi="Arial" w:cs="Arial"/>
          <w:color w:val="002060"/>
        </w:rPr>
        <w:t xml:space="preserve">                  &lt;/ns0:MsgParam&gt;</w:t>
      </w:r>
    </w:p>
    <w:p w:rsidR="003A42DA" w:rsidRPr="00881CA7" w:rsidRDefault="003A42DA" w:rsidP="003A42DA">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 xml:space="preserve">&lt;/ns0:Token&gt; </w:t>
      </w:r>
    </w:p>
    <w:p w:rsidR="003A42DA" w:rsidRPr="00E84854" w:rsidRDefault="003A42DA" w:rsidP="003A42DA">
      <w:pPr>
        <w:ind w:left="1080"/>
        <w:rPr>
          <w:rFonts w:ascii="Arial" w:hAnsi="Arial" w:cs="Arial"/>
        </w:rPr>
      </w:pPr>
      <w:r w:rsidRPr="00E84854">
        <w:rPr>
          <w:rFonts w:ascii="Arial" w:hAnsi="Arial" w:cs="Arial"/>
        </w:rPr>
        <w:t xml:space="preserve">         &lt;/ns0:MsgTokens&gt;</w:t>
      </w:r>
    </w:p>
    <w:p w:rsidR="003A42DA" w:rsidRPr="00E84854" w:rsidRDefault="003A42DA" w:rsidP="003A42DA">
      <w:pPr>
        <w:ind w:left="1080"/>
        <w:rPr>
          <w:rFonts w:ascii="Arial" w:hAnsi="Arial" w:cs="Arial"/>
        </w:rPr>
      </w:pPr>
      <w:r w:rsidRPr="00E84854">
        <w:rPr>
          <w:rFonts w:ascii="Arial" w:hAnsi="Arial" w:cs="Arial"/>
        </w:rPr>
        <w:t xml:space="preserve">      &lt;/ns0:Response&gt;</w:t>
      </w:r>
    </w:p>
    <w:p w:rsidR="003A42DA" w:rsidRPr="00E84854" w:rsidRDefault="003A42DA" w:rsidP="003A42DA">
      <w:pPr>
        <w:ind w:left="1080"/>
        <w:rPr>
          <w:rFonts w:ascii="Arial" w:hAnsi="Arial" w:cs="Arial"/>
        </w:rPr>
      </w:pPr>
      <w:r w:rsidRPr="00E84854">
        <w:rPr>
          <w:rFonts w:ascii="Arial" w:hAnsi="Arial" w:cs="Arial"/>
        </w:rPr>
        <w:t xml:space="preserve">   &lt;/SOAP-ENV:Body&gt;</w:t>
      </w:r>
    </w:p>
    <w:p w:rsidR="003A42DA" w:rsidRPr="00E84854" w:rsidRDefault="003A42DA" w:rsidP="003A42DA">
      <w:pPr>
        <w:ind w:left="1080"/>
        <w:rPr>
          <w:rFonts w:ascii="Arial" w:hAnsi="Arial" w:cs="Arial"/>
        </w:rPr>
      </w:pPr>
      <w:r w:rsidRPr="00E84854">
        <w:rPr>
          <w:rFonts w:ascii="Arial" w:hAnsi="Arial" w:cs="Arial"/>
        </w:rPr>
        <w:t>&lt;/SOAP-ENV:Envelope&gt;</w:t>
      </w:r>
    </w:p>
    <w:p w:rsidR="003A42DA" w:rsidRDefault="003A42DA" w:rsidP="003A42DA">
      <w:pPr>
        <w:ind w:left="1080"/>
        <w:rPr>
          <w:rFonts w:ascii="Arial" w:hAnsi="Arial" w:cs="Arial"/>
        </w:rPr>
      </w:pPr>
    </w:p>
    <w:p w:rsidR="003A42DA" w:rsidRPr="003A42DA" w:rsidRDefault="003A42DA" w:rsidP="003A42DA">
      <w:pPr>
        <w:ind w:left="1080"/>
        <w:rPr>
          <w:rFonts w:ascii="Arial" w:hAnsi="Arial" w:cs="Arial"/>
          <w:b/>
        </w:rPr>
      </w:pPr>
      <w:r w:rsidRPr="004A4FE5">
        <w:rPr>
          <w:rFonts w:ascii="Arial" w:hAnsi="Arial" w:cs="Arial"/>
          <w:b/>
          <w:highlight w:val="yellow"/>
        </w:rPr>
        <w:lastRenderedPageBreak/>
        <w:t>***Option No. Categories List of DND</w:t>
      </w:r>
    </w:p>
    <w:p w:rsidR="003A42DA" w:rsidRPr="003A42DA" w:rsidRDefault="003A42DA" w:rsidP="003A42DA">
      <w:pPr>
        <w:ind w:left="1080"/>
        <w:rPr>
          <w:rFonts w:ascii="Arial" w:hAnsi="Arial" w:cs="Arial"/>
        </w:rPr>
      </w:pPr>
      <w:r w:rsidRPr="003A42DA">
        <w:rPr>
          <w:rFonts w:ascii="Arial" w:hAnsi="Arial" w:cs="Arial"/>
        </w:rPr>
        <w:t xml:space="preserve">1 Banking – Insurance – Financial Products – Credit Cards START 1 </w:t>
      </w:r>
    </w:p>
    <w:p w:rsidR="003A42DA" w:rsidRPr="003A42DA" w:rsidRDefault="003A42DA" w:rsidP="003A42DA">
      <w:pPr>
        <w:ind w:left="1080"/>
        <w:rPr>
          <w:rFonts w:ascii="Arial" w:hAnsi="Arial" w:cs="Arial"/>
        </w:rPr>
      </w:pPr>
      <w:r w:rsidRPr="003A42DA">
        <w:rPr>
          <w:rFonts w:ascii="Arial" w:hAnsi="Arial" w:cs="Arial"/>
        </w:rPr>
        <w:t xml:space="preserve">2 Real Estate START 2 </w:t>
      </w:r>
    </w:p>
    <w:p w:rsidR="003A42DA" w:rsidRPr="003A42DA" w:rsidRDefault="003A42DA" w:rsidP="003A42DA">
      <w:pPr>
        <w:ind w:left="1080"/>
        <w:rPr>
          <w:rFonts w:ascii="Arial" w:hAnsi="Arial" w:cs="Arial"/>
        </w:rPr>
      </w:pPr>
      <w:r w:rsidRPr="003A42DA">
        <w:rPr>
          <w:rFonts w:ascii="Arial" w:hAnsi="Arial" w:cs="Arial"/>
        </w:rPr>
        <w:t xml:space="preserve">3 Education START 3 </w:t>
      </w:r>
    </w:p>
    <w:p w:rsidR="003A42DA" w:rsidRPr="003A42DA" w:rsidRDefault="003A42DA" w:rsidP="003A42DA">
      <w:pPr>
        <w:ind w:left="1080"/>
        <w:rPr>
          <w:rFonts w:ascii="Arial" w:hAnsi="Arial" w:cs="Arial"/>
        </w:rPr>
      </w:pPr>
      <w:r w:rsidRPr="003A42DA">
        <w:rPr>
          <w:rFonts w:ascii="Arial" w:hAnsi="Arial" w:cs="Arial"/>
        </w:rPr>
        <w:t xml:space="preserve">4 Health START 4 </w:t>
      </w:r>
    </w:p>
    <w:p w:rsidR="003A42DA" w:rsidRPr="003A42DA" w:rsidRDefault="003A42DA" w:rsidP="003A42DA">
      <w:pPr>
        <w:ind w:left="1080"/>
        <w:rPr>
          <w:rFonts w:ascii="Arial" w:hAnsi="Arial" w:cs="Arial"/>
        </w:rPr>
      </w:pPr>
      <w:r w:rsidRPr="003A42DA">
        <w:rPr>
          <w:rFonts w:ascii="Arial" w:hAnsi="Arial" w:cs="Arial"/>
        </w:rPr>
        <w:t xml:space="preserve">5 Consumer Goods &amp; Automobiles START 5 </w:t>
      </w:r>
    </w:p>
    <w:p w:rsidR="003A42DA" w:rsidRPr="003A42DA" w:rsidRDefault="003A42DA" w:rsidP="003A42DA">
      <w:pPr>
        <w:ind w:left="1080"/>
        <w:rPr>
          <w:rFonts w:ascii="Arial" w:hAnsi="Arial" w:cs="Arial"/>
        </w:rPr>
      </w:pPr>
      <w:r w:rsidRPr="003A42DA">
        <w:rPr>
          <w:rFonts w:ascii="Arial" w:hAnsi="Arial" w:cs="Arial"/>
        </w:rPr>
        <w:t xml:space="preserve">6 Communication – Broadcasting – Entertainment – IT START 6 </w:t>
      </w:r>
    </w:p>
    <w:p w:rsidR="003A42DA" w:rsidRDefault="003A42DA" w:rsidP="003A42DA">
      <w:pPr>
        <w:ind w:left="1080"/>
        <w:rPr>
          <w:rFonts w:ascii="Arial" w:hAnsi="Arial" w:cs="Arial"/>
        </w:rPr>
      </w:pPr>
      <w:r w:rsidRPr="003A42DA">
        <w:rPr>
          <w:rFonts w:ascii="Arial" w:hAnsi="Arial" w:cs="Arial"/>
        </w:rPr>
        <w:t>7 Tourism START 7</w:t>
      </w:r>
    </w:p>
    <w:p w:rsidR="000138D1" w:rsidRPr="00A0039B" w:rsidRDefault="000138D1" w:rsidP="004E2092">
      <w:pPr>
        <w:pStyle w:val="Heading2"/>
        <w:keepNext w:val="0"/>
        <w:widowControl w:val="0"/>
        <w:numPr>
          <w:ilvl w:val="0"/>
          <w:numId w:val="78"/>
        </w:numPr>
        <w:autoSpaceDE w:val="0"/>
        <w:spacing w:before="120" w:after="0"/>
        <w:jc w:val="left"/>
        <w:rPr>
          <w:rFonts w:ascii="Arial" w:hAnsi="Arial" w:cs="Arial"/>
          <w:sz w:val="28"/>
        </w:rPr>
      </w:pPr>
      <w:bookmarkStart w:id="20" w:name="_Toc385867894"/>
      <w:bookmarkStart w:id="21" w:name="_Toc416252655"/>
      <w:r>
        <w:rPr>
          <w:rFonts w:ascii="Arial" w:hAnsi="Arial" w:cs="Arial"/>
          <w:sz w:val="28"/>
        </w:rPr>
        <w:t>FEATURE: OFU OFFERS</w:t>
      </w:r>
      <w:bookmarkEnd w:id="20"/>
      <w:bookmarkEnd w:id="21"/>
    </w:p>
    <w:p w:rsidR="00DE5AA6" w:rsidRDefault="00DE5AA6" w:rsidP="00DE5AA6">
      <w:pPr>
        <w:widowControl w:val="0"/>
        <w:autoSpaceDE w:val="0"/>
        <w:spacing w:before="0" w:after="0"/>
        <w:ind w:left="765"/>
        <w:jc w:val="left"/>
        <w:rPr>
          <w:rFonts w:ascii="Tahoma" w:hAnsi="Tahoma" w:cs="Tahoma"/>
          <w:b/>
          <w:sz w:val="24"/>
          <w:szCs w:val="24"/>
        </w:rPr>
      </w:pPr>
    </w:p>
    <w:p w:rsidR="000138D1" w:rsidRDefault="00DE5AA6" w:rsidP="009F4352">
      <w:pPr>
        <w:widowControl w:val="0"/>
        <w:autoSpaceDE w:val="0"/>
        <w:spacing w:before="0" w:after="0"/>
        <w:ind w:left="360"/>
        <w:jc w:val="left"/>
        <w:rPr>
          <w:rFonts w:ascii="Tahoma" w:hAnsi="Tahoma" w:cs="Tahoma"/>
          <w:b/>
          <w:sz w:val="24"/>
          <w:szCs w:val="24"/>
        </w:rPr>
      </w:pPr>
      <w:r>
        <w:rPr>
          <w:rFonts w:ascii="Tahoma" w:hAnsi="Tahoma" w:cs="Tahoma"/>
          <w:b/>
          <w:sz w:val="24"/>
          <w:szCs w:val="24"/>
        </w:rPr>
        <w:t xml:space="preserve">1. </w:t>
      </w:r>
      <w:r w:rsidR="000138D1" w:rsidRPr="00E54416">
        <w:rPr>
          <w:rFonts w:ascii="Tahoma" w:hAnsi="Tahoma" w:cs="Tahoma"/>
          <w:b/>
          <w:sz w:val="24"/>
          <w:szCs w:val="24"/>
        </w:rPr>
        <w:t>PACE-TIBCO:</w:t>
      </w:r>
      <w:r w:rsidR="00F47D2C">
        <w:rPr>
          <w:rFonts w:ascii="Tahoma" w:hAnsi="Tahoma" w:cs="Tahoma"/>
          <w:b/>
          <w:sz w:val="24"/>
          <w:szCs w:val="24"/>
        </w:rPr>
        <w:t xml:space="preserve"> For OFU Request (Note</w:t>
      </w:r>
      <w:r w:rsidR="003068A9">
        <w:rPr>
          <w:rFonts w:ascii="Tahoma" w:hAnsi="Tahoma" w:cs="Tahoma"/>
          <w:b/>
          <w:sz w:val="24"/>
          <w:szCs w:val="24"/>
        </w:rPr>
        <w:t>: -</w:t>
      </w:r>
      <w:r w:rsidR="00F47D2C">
        <w:rPr>
          <w:rFonts w:ascii="Tahoma" w:hAnsi="Tahoma" w:cs="Tahoma"/>
          <w:b/>
          <w:sz w:val="24"/>
          <w:szCs w:val="24"/>
        </w:rPr>
        <w:t xml:space="preserve"> This is existing as per Twitter)</w:t>
      </w:r>
    </w:p>
    <w:p w:rsidR="000138D1" w:rsidRDefault="000138D1" w:rsidP="000138D1">
      <w:pPr>
        <w:pStyle w:val="ListParagraph"/>
        <w:rPr>
          <w:rFonts w:ascii="Tahoma" w:hAnsi="Tahoma" w:cs="Tahoma"/>
          <w:b/>
          <w:sz w:val="24"/>
          <w:szCs w:val="24"/>
        </w:rPr>
      </w:pPr>
    </w:p>
    <w:tbl>
      <w:tblPr>
        <w:tblW w:w="10186" w:type="dxa"/>
        <w:tblInd w:w="-432" w:type="dxa"/>
        <w:tblLook w:val="04A0"/>
      </w:tblPr>
      <w:tblGrid>
        <w:gridCol w:w="1440"/>
        <w:gridCol w:w="1350"/>
        <w:gridCol w:w="1305"/>
        <w:gridCol w:w="2880"/>
        <w:gridCol w:w="3211"/>
      </w:tblGrid>
      <w:tr w:rsidR="000138D1" w:rsidRPr="008111E2" w:rsidTr="001374CB">
        <w:trPr>
          <w:trHeight w:val="325"/>
        </w:trPr>
        <w:tc>
          <w:tcPr>
            <w:tcW w:w="1440"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Pr>
                <w:rFonts w:ascii="Franklin Gothic Book" w:hAnsi="Franklin Gothic Book" w:cs="Arial"/>
                <w:b/>
                <w:bCs/>
                <w:color w:val="000000"/>
                <w:sz w:val="20"/>
                <w:szCs w:val="20"/>
                <w:lang w:eastAsia="en-US"/>
              </w:rPr>
              <w:t>TYPE OF INTERFACE</w:t>
            </w:r>
          </w:p>
        </w:tc>
        <w:tc>
          <w:tcPr>
            <w:tcW w:w="1350" w:type="dxa"/>
            <w:tcBorders>
              <w:top w:val="single" w:sz="4" w:space="0" w:color="auto"/>
              <w:left w:val="nil"/>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SOURCE SYSTEM</w:t>
            </w:r>
          </w:p>
        </w:tc>
        <w:tc>
          <w:tcPr>
            <w:tcW w:w="1305" w:type="dxa"/>
            <w:tcBorders>
              <w:top w:val="single" w:sz="4" w:space="0" w:color="auto"/>
              <w:left w:val="nil"/>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DEST SYSTEM</w:t>
            </w:r>
          </w:p>
        </w:tc>
        <w:tc>
          <w:tcPr>
            <w:tcW w:w="2880" w:type="dxa"/>
            <w:tcBorders>
              <w:top w:val="single" w:sz="4" w:space="0" w:color="auto"/>
              <w:left w:val="nil"/>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TYPE OF INTERFACE</w:t>
            </w:r>
          </w:p>
        </w:tc>
        <w:tc>
          <w:tcPr>
            <w:tcW w:w="3211" w:type="dxa"/>
            <w:tcBorders>
              <w:top w:val="single" w:sz="4" w:space="0" w:color="auto"/>
              <w:left w:val="nil"/>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PROTOCOL</w:t>
            </w:r>
          </w:p>
        </w:tc>
      </w:tr>
      <w:tr w:rsidR="000138D1" w:rsidRPr="00A0039B" w:rsidTr="001374CB">
        <w:trPr>
          <w:trHeight w:val="523"/>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REQUEST</w:t>
            </w:r>
          </w:p>
        </w:tc>
        <w:tc>
          <w:tcPr>
            <w:tcW w:w="1350" w:type="dxa"/>
            <w:tcBorders>
              <w:top w:val="nil"/>
              <w:left w:val="nil"/>
              <w:bottom w:val="single" w:sz="4" w:space="0" w:color="auto"/>
              <w:right w:val="single" w:sz="4" w:space="0" w:color="auto"/>
            </w:tcBorders>
            <w:shd w:val="clear" w:color="auto" w:fill="auto"/>
            <w:noWrap/>
            <w:vAlign w:val="center"/>
            <w:hideMark/>
          </w:tcPr>
          <w:p w:rsidR="000138D1" w:rsidRPr="00A0039B" w:rsidRDefault="00DE5AA6" w:rsidP="001374CB">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1305" w:type="dxa"/>
            <w:tcBorders>
              <w:top w:val="nil"/>
              <w:left w:val="nil"/>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TIBCO</w:t>
            </w:r>
          </w:p>
        </w:tc>
        <w:tc>
          <w:tcPr>
            <w:tcW w:w="2880" w:type="dxa"/>
            <w:tcBorders>
              <w:top w:val="nil"/>
              <w:left w:val="nil"/>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XML</w:t>
            </w:r>
          </w:p>
        </w:tc>
        <w:tc>
          <w:tcPr>
            <w:tcW w:w="3211" w:type="dxa"/>
            <w:tcBorders>
              <w:top w:val="nil"/>
              <w:left w:val="nil"/>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r w:rsidR="000138D1" w:rsidRPr="00A0039B" w:rsidTr="001374CB">
        <w:trPr>
          <w:trHeight w:val="523"/>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SYNC RESPONSE</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TIBCO</w:t>
            </w:r>
          </w:p>
        </w:tc>
        <w:tc>
          <w:tcPr>
            <w:tcW w:w="1305" w:type="dxa"/>
            <w:tcBorders>
              <w:top w:val="single" w:sz="4" w:space="0" w:color="auto"/>
              <w:left w:val="nil"/>
              <w:bottom w:val="single" w:sz="4" w:space="0" w:color="auto"/>
              <w:right w:val="single" w:sz="4" w:space="0" w:color="auto"/>
            </w:tcBorders>
            <w:shd w:val="clear" w:color="auto" w:fill="auto"/>
            <w:noWrap/>
            <w:vAlign w:val="center"/>
          </w:tcPr>
          <w:p w:rsidR="000138D1" w:rsidRPr="00A0039B" w:rsidRDefault="0038331B" w:rsidP="001374CB">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2880" w:type="dxa"/>
            <w:tcBorders>
              <w:top w:val="single" w:sz="4" w:space="0" w:color="auto"/>
              <w:left w:val="nil"/>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XML</w:t>
            </w:r>
          </w:p>
        </w:tc>
        <w:tc>
          <w:tcPr>
            <w:tcW w:w="3211" w:type="dxa"/>
            <w:tcBorders>
              <w:top w:val="single" w:sz="4" w:space="0" w:color="auto"/>
              <w:left w:val="nil"/>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bl>
    <w:p w:rsidR="000138D1" w:rsidRDefault="000138D1" w:rsidP="000138D1">
      <w:pPr>
        <w:ind w:left="360"/>
        <w:rPr>
          <w:rFonts w:ascii="Arial" w:hAnsi="Arial" w:cs="Arial"/>
        </w:rPr>
      </w:pPr>
    </w:p>
    <w:p w:rsidR="000138D1" w:rsidRDefault="000138D1" w:rsidP="000138D1">
      <w:pPr>
        <w:ind w:left="720"/>
        <w:rPr>
          <w:rFonts w:ascii="Arial" w:hAnsi="Arial" w:cs="Arial"/>
        </w:rPr>
      </w:pPr>
    </w:p>
    <w:p w:rsidR="000138D1" w:rsidRDefault="000138D1" w:rsidP="000138D1">
      <w:pPr>
        <w:widowControl w:val="0"/>
        <w:numPr>
          <w:ilvl w:val="0"/>
          <w:numId w:val="58"/>
        </w:numPr>
        <w:autoSpaceDE w:val="0"/>
        <w:spacing w:before="0" w:after="0"/>
        <w:ind w:left="360"/>
        <w:jc w:val="left"/>
        <w:rPr>
          <w:rFonts w:ascii="Arial" w:hAnsi="Arial" w:cs="Arial"/>
          <w:b/>
        </w:rPr>
      </w:pPr>
      <w:r w:rsidRPr="00A0039B">
        <w:rPr>
          <w:rFonts w:ascii="Arial" w:hAnsi="Arial" w:cs="Arial"/>
          <w:b/>
        </w:rPr>
        <w:t>REQUEST:</w:t>
      </w:r>
    </w:p>
    <w:p w:rsidR="000138D1" w:rsidRDefault="000138D1" w:rsidP="000138D1">
      <w:pPr>
        <w:ind w:left="360"/>
        <w:rPr>
          <w:rFonts w:ascii="Arial" w:hAnsi="Arial" w:cs="Arial"/>
          <w:b/>
        </w:rPr>
      </w:pPr>
    </w:p>
    <w:p w:rsidR="000138D1" w:rsidRPr="00D00F44" w:rsidRDefault="000138D1" w:rsidP="000138D1">
      <w:pPr>
        <w:rPr>
          <w:rFonts w:ascii="Arial" w:hAnsi="Arial" w:cs="Arial"/>
          <w:color w:val="000000"/>
        </w:rPr>
      </w:pPr>
      <w:r w:rsidRPr="00D00F44">
        <w:rPr>
          <w:rStyle w:val="m1"/>
          <w:rFonts w:ascii="Arial" w:hAnsi="Arial" w:cs="Arial"/>
          <w:color w:val="000000"/>
        </w:rPr>
        <w:t>&lt;</w:t>
      </w:r>
      <w:r w:rsidRPr="00D00F44">
        <w:rPr>
          <w:rStyle w:val="t1"/>
          <w:rFonts w:ascii="Arial" w:hAnsi="Arial" w:cs="Arial"/>
          <w:color w:val="000000"/>
        </w:rPr>
        <w:t>CB2Java</w:t>
      </w:r>
      <w:r w:rsidRPr="00D00F44">
        <w:rPr>
          <w:rStyle w:val="m1"/>
          <w:rFonts w:ascii="Arial" w:hAnsi="Arial" w:cs="Arial"/>
          <w:color w:val="000000"/>
        </w:rPr>
        <w:t>&gt;</w:t>
      </w:r>
    </w:p>
    <w:p w:rsidR="000138D1" w:rsidRPr="00D00F44" w:rsidRDefault="000138D1" w:rsidP="000138D1">
      <w:pPr>
        <w:rPr>
          <w:rFonts w:ascii="Arial" w:hAnsi="Arial" w:cs="Arial"/>
          <w:color w:val="000000"/>
        </w:rPr>
      </w:pPr>
      <w:r w:rsidRPr="00D00F44">
        <w:rPr>
          <w:rStyle w:val="m1"/>
          <w:rFonts w:ascii="Arial" w:hAnsi="Arial" w:cs="Arial"/>
          <w:color w:val="000000"/>
        </w:rPr>
        <w:t xml:space="preserve">    &lt;</w:t>
      </w:r>
      <w:r w:rsidRPr="00D00F44">
        <w:rPr>
          <w:rStyle w:val="t1"/>
          <w:rFonts w:ascii="Arial" w:hAnsi="Arial" w:cs="Arial"/>
          <w:color w:val="000000"/>
        </w:rPr>
        <w:t>MESSAGE_FIELDS</w:t>
      </w:r>
      <w:r w:rsidRPr="00D00F44">
        <w:rPr>
          <w:rStyle w:val="m1"/>
          <w:rFonts w:ascii="Arial" w:hAnsi="Arial" w:cs="Arial"/>
          <w:color w:val="000000"/>
        </w:rPr>
        <w:t>&gt;</w:t>
      </w:r>
    </w:p>
    <w:p w:rsidR="000138D1" w:rsidRPr="00D00F44" w:rsidRDefault="000138D1" w:rsidP="000138D1">
      <w:pPr>
        <w:pStyle w:val="ListParagraph"/>
        <w:rPr>
          <w:rFonts w:ascii="Arial" w:hAnsi="Arial" w:cs="Arial"/>
          <w:bCs/>
          <w:color w:val="000000"/>
          <w:kern w:val="1"/>
        </w:rPr>
      </w:pPr>
      <w:r w:rsidRPr="00D00F44">
        <w:rPr>
          <w:rFonts w:ascii="Arial" w:hAnsi="Arial" w:cs="Arial"/>
          <w:bCs/>
          <w:color w:val="000000"/>
          <w:kern w:val="1"/>
        </w:rPr>
        <w:t>&lt;Request&gt;</w:t>
      </w:r>
    </w:p>
    <w:p w:rsidR="000138D1" w:rsidRPr="00D00F44" w:rsidRDefault="000138D1" w:rsidP="000138D1">
      <w:pPr>
        <w:pStyle w:val="ListParagraph"/>
        <w:rPr>
          <w:rFonts w:ascii="Arial" w:hAnsi="Arial" w:cs="Arial"/>
          <w:bCs/>
          <w:color w:val="000000"/>
          <w:kern w:val="1"/>
        </w:rPr>
      </w:pPr>
      <w:r w:rsidRPr="00D00F44">
        <w:rPr>
          <w:rFonts w:ascii="Arial" w:hAnsi="Arial" w:cs="Arial"/>
          <w:bCs/>
          <w:color w:val="000000"/>
          <w:kern w:val="1"/>
        </w:rPr>
        <w:t xml:space="preserve"> &lt;Trans_ID&gt;123&lt;/Trans_ID&gt;</w:t>
      </w:r>
      <w:r w:rsidRPr="000334AD">
        <w:rPr>
          <w:rFonts w:ascii="Arial" w:hAnsi="Arial" w:cs="Arial"/>
          <w:bCs/>
          <w:color w:val="0070C0"/>
          <w:kern w:val="1"/>
        </w:rPr>
        <w:t xml:space="preserve">--- </w:t>
      </w:r>
      <w:r w:rsidR="006934DA">
        <w:rPr>
          <w:rFonts w:ascii="Arial" w:hAnsi="Arial" w:cs="Arial"/>
          <w:bCs/>
          <w:color w:val="0070C0"/>
          <w:kern w:val="1"/>
        </w:rPr>
        <w:t>Trans I</w:t>
      </w:r>
      <w:r w:rsidRPr="000334AD">
        <w:rPr>
          <w:rFonts w:ascii="Arial" w:hAnsi="Arial" w:cs="Arial"/>
          <w:bCs/>
          <w:color w:val="0070C0"/>
          <w:kern w:val="1"/>
        </w:rPr>
        <w:t>D</w:t>
      </w:r>
      <w:r w:rsidR="008B69FD">
        <w:rPr>
          <w:rFonts w:ascii="Arial" w:hAnsi="Arial" w:cs="Arial"/>
          <w:bCs/>
          <w:color w:val="0070C0"/>
          <w:kern w:val="1"/>
        </w:rPr>
        <w:t xml:space="preserve"> IVR</w:t>
      </w:r>
      <w:r w:rsidRPr="000334AD">
        <w:rPr>
          <w:rFonts w:ascii="Arial" w:hAnsi="Arial" w:cs="Arial"/>
          <w:bCs/>
          <w:color w:val="0070C0"/>
          <w:kern w:val="1"/>
        </w:rPr>
        <w:t>.</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&lt;Request_Type&gt;OFU_Offers&lt;/Request_Type&gt;</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&lt;Source_ID&gt;&lt;/Source_ID&gt;</w:t>
      </w:r>
      <w:r w:rsidRPr="000334AD">
        <w:rPr>
          <w:rFonts w:ascii="Arial" w:hAnsi="Arial" w:cs="Arial"/>
          <w:bCs/>
          <w:color w:val="0070C0"/>
          <w:kern w:val="1"/>
        </w:rPr>
        <w:t>-----</w:t>
      </w:r>
      <w:r w:rsidR="00217541">
        <w:rPr>
          <w:rFonts w:ascii="Arial" w:hAnsi="Arial" w:cs="Arial"/>
          <w:bCs/>
          <w:color w:val="0070C0"/>
          <w:kern w:val="1"/>
        </w:rPr>
        <w:t>IVR</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&lt;Service_ID&gt; 9324524693&lt; /Service_ID&gt;</w:t>
      </w:r>
      <w:r w:rsidRPr="000334AD">
        <w:rPr>
          <w:rFonts w:ascii="Arial" w:hAnsi="Arial" w:cs="Arial"/>
          <w:bCs/>
          <w:color w:val="0070C0"/>
          <w:kern w:val="1"/>
        </w:rPr>
        <w:t>-------MDN</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&lt;Time&gt;&lt;/Time&gt;</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&lt;/Request&gt;</w:t>
      </w:r>
    </w:p>
    <w:p w:rsidR="000138D1" w:rsidRPr="00D00F44" w:rsidRDefault="000138D1" w:rsidP="000138D1">
      <w:pPr>
        <w:rPr>
          <w:rFonts w:ascii="Arial" w:hAnsi="Arial" w:cs="Arial"/>
          <w:color w:val="000000"/>
        </w:rPr>
      </w:pPr>
      <w:r w:rsidRPr="00D00F44">
        <w:rPr>
          <w:rStyle w:val="m1"/>
          <w:rFonts w:ascii="Arial" w:hAnsi="Arial" w:cs="Arial"/>
          <w:color w:val="000000"/>
        </w:rPr>
        <w:t xml:space="preserve">   &lt;/</w:t>
      </w:r>
      <w:r w:rsidRPr="00D00F44">
        <w:rPr>
          <w:rStyle w:val="t1"/>
          <w:rFonts w:ascii="Arial" w:hAnsi="Arial" w:cs="Arial"/>
          <w:color w:val="000000"/>
        </w:rPr>
        <w:t>MESSAGE_FIELDS</w:t>
      </w:r>
      <w:r w:rsidRPr="00D00F44">
        <w:rPr>
          <w:rStyle w:val="m1"/>
          <w:rFonts w:ascii="Arial" w:hAnsi="Arial" w:cs="Arial"/>
          <w:color w:val="000000"/>
        </w:rPr>
        <w:t>&gt;</w:t>
      </w:r>
    </w:p>
    <w:p w:rsidR="000138D1" w:rsidRPr="00D00F44" w:rsidRDefault="000138D1" w:rsidP="000138D1">
      <w:pPr>
        <w:rPr>
          <w:rFonts w:ascii="Arial" w:hAnsi="Arial" w:cs="Arial"/>
          <w:color w:val="000000"/>
        </w:rPr>
      </w:pPr>
      <w:r w:rsidRPr="00D00F44">
        <w:rPr>
          <w:rStyle w:val="m1"/>
          <w:rFonts w:ascii="Arial" w:hAnsi="Arial" w:cs="Arial"/>
          <w:color w:val="000000"/>
        </w:rPr>
        <w:t>&lt;/</w:t>
      </w:r>
      <w:r w:rsidRPr="00D00F44">
        <w:rPr>
          <w:rStyle w:val="t1"/>
          <w:rFonts w:ascii="Arial" w:hAnsi="Arial" w:cs="Arial"/>
          <w:color w:val="000000"/>
        </w:rPr>
        <w:t>CB2Java</w:t>
      </w:r>
      <w:r w:rsidRPr="00D00F44">
        <w:rPr>
          <w:rStyle w:val="m1"/>
          <w:rFonts w:ascii="Arial" w:hAnsi="Arial" w:cs="Arial"/>
          <w:color w:val="000000"/>
        </w:rPr>
        <w:t>&gt;</w:t>
      </w:r>
    </w:p>
    <w:p w:rsidR="000138D1" w:rsidRDefault="000138D1" w:rsidP="000138D1">
      <w:pPr>
        <w:pStyle w:val="ListParagraph"/>
        <w:ind w:left="795"/>
        <w:rPr>
          <w:rFonts w:ascii="Tahoma" w:hAnsi="Tahoma" w:cs="Tahoma"/>
          <w:bCs/>
          <w:kern w:val="1"/>
          <w:sz w:val="24"/>
          <w:szCs w:val="24"/>
        </w:rPr>
      </w:pPr>
    </w:p>
    <w:p w:rsidR="000138D1" w:rsidRDefault="000138D1" w:rsidP="000138D1">
      <w:pPr>
        <w:pStyle w:val="ListParagraph"/>
        <w:ind w:left="795"/>
        <w:rPr>
          <w:rFonts w:ascii="Tahoma" w:hAnsi="Tahoma" w:cs="Tahoma"/>
          <w:bCs/>
          <w:kern w:val="1"/>
          <w:sz w:val="24"/>
          <w:szCs w:val="24"/>
        </w:rPr>
      </w:pPr>
    </w:p>
    <w:p w:rsidR="000138D1" w:rsidRDefault="000138D1" w:rsidP="000138D1">
      <w:pPr>
        <w:widowControl w:val="0"/>
        <w:numPr>
          <w:ilvl w:val="0"/>
          <w:numId w:val="58"/>
        </w:numPr>
        <w:autoSpaceDE w:val="0"/>
        <w:spacing w:before="0" w:after="0"/>
        <w:ind w:left="360"/>
        <w:jc w:val="left"/>
        <w:rPr>
          <w:rFonts w:ascii="Arial" w:hAnsi="Arial" w:cs="Arial"/>
          <w:b/>
        </w:rPr>
      </w:pPr>
      <w:r w:rsidRPr="00A0039B">
        <w:rPr>
          <w:rFonts w:ascii="Arial" w:hAnsi="Arial" w:cs="Arial"/>
          <w:b/>
        </w:rPr>
        <w:t>SYNC RESPONSE:</w:t>
      </w:r>
    </w:p>
    <w:p w:rsidR="000138D1" w:rsidRDefault="000138D1" w:rsidP="000138D1">
      <w:pPr>
        <w:pStyle w:val="ListParagraph"/>
        <w:rPr>
          <w:rFonts w:ascii="Arial" w:hAnsi="Arial" w:cs="Arial"/>
          <w:b/>
        </w:rPr>
      </w:pPr>
    </w:p>
    <w:p w:rsidR="000138D1" w:rsidRPr="00D00F44" w:rsidRDefault="000138D1" w:rsidP="000138D1">
      <w:pPr>
        <w:rPr>
          <w:rFonts w:ascii="Arial" w:hAnsi="Arial" w:cs="Arial"/>
          <w:color w:val="000000"/>
        </w:rPr>
      </w:pPr>
      <w:r w:rsidRPr="00D00F44">
        <w:rPr>
          <w:rStyle w:val="m1"/>
          <w:rFonts w:ascii="Arial" w:hAnsi="Arial" w:cs="Arial"/>
          <w:color w:val="000000"/>
        </w:rPr>
        <w:t>&lt;</w:t>
      </w:r>
      <w:r w:rsidRPr="00D00F44">
        <w:rPr>
          <w:rStyle w:val="t1"/>
          <w:rFonts w:ascii="Arial" w:hAnsi="Arial" w:cs="Arial"/>
          <w:color w:val="000000"/>
        </w:rPr>
        <w:t>CB2Java</w:t>
      </w:r>
      <w:r w:rsidRPr="00D00F44">
        <w:rPr>
          <w:rStyle w:val="m1"/>
          <w:rFonts w:ascii="Arial" w:hAnsi="Arial" w:cs="Arial"/>
          <w:color w:val="000000"/>
        </w:rPr>
        <w:t>&gt;</w:t>
      </w:r>
    </w:p>
    <w:p w:rsidR="000138D1" w:rsidRPr="00D00F44" w:rsidRDefault="000138D1" w:rsidP="000138D1">
      <w:pPr>
        <w:rPr>
          <w:rFonts w:ascii="Arial" w:hAnsi="Arial" w:cs="Arial"/>
          <w:color w:val="000000"/>
        </w:rPr>
      </w:pPr>
      <w:r w:rsidRPr="00D00F44">
        <w:rPr>
          <w:rStyle w:val="m1"/>
          <w:rFonts w:ascii="Arial" w:hAnsi="Arial" w:cs="Arial"/>
          <w:color w:val="000000"/>
        </w:rPr>
        <w:t xml:space="preserve">    &lt;</w:t>
      </w:r>
      <w:r w:rsidRPr="00D00F44">
        <w:rPr>
          <w:rStyle w:val="t1"/>
          <w:rFonts w:ascii="Arial" w:hAnsi="Arial" w:cs="Arial"/>
          <w:color w:val="000000"/>
        </w:rPr>
        <w:t>MESSAGE_FIELDS</w:t>
      </w:r>
      <w:r w:rsidRPr="00D00F44">
        <w:rPr>
          <w:rStyle w:val="m1"/>
          <w:rFonts w:ascii="Arial" w:hAnsi="Arial" w:cs="Arial"/>
          <w:color w:val="000000"/>
        </w:rPr>
        <w:t>&gt;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&lt;Request&gt;</w:t>
      </w:r>
    </w:p>
    <w:p w:rsidR="000138D1" w:rsidRDefault="000138D1" w:rsidP="000138D1">
      <w:pPr>
        <w:pStyle w:val="ListParagraph"/>
        <w:rPr>
          <w:rFonts w:ascii="Tahoma" w:hAnsi="Tahoma" w:cs="Tahoma"/>
          <w:bCs/>
          <w:kern w:val="1"/>
          <w:sz w:val="24"/>
          <w:szCs w:val="24"/>
        </w:rPr>
      </w:pPr>
      <w:r>
        <w:rPr>
          <w:rFonts w:ascii="Tahoma" w:hAnsi="Tahoma" w:cs="Tahoma"/>
          <w:bCs/>
          <w:kern w:val="1"/>
          <w:sz w:val="24"/>
          <w:szCs w:val="24"/>
        </w:rPr>
        <w:t xml:space="preserve"> &lt;Trans_ID&gt;123&lt;/Trans_ID&gt;</w:t>
      </w:r>
      <w:r w:rsidRPr="000334AD">
        <w:rPr>
          <w:rFonts w:ascii="Tahoma" w:hAnsi="Tahoma" w:cs="Tahoma"/>
          <w:bCs/>
          <w:color w:val="0070C0"/>
          <w:kern w:val="1"/>
          <w:sz w:val="24"/>
          <w:szCs w:val="24"/>
        </w:rPr>
        <w:t xml:space="preserve">--- </w:t>
      </w:r>
      <w:r w:rsidR="008B69FD">
        <w:rPr>
          <w:rFonts w:ascii="Tahoma" w:hAnsi="Tahoma" w:cs="Tahoma"/>
          <w:bCs/>
          <w:color w:val="0070C0"/>
          <w:kern w:val="1"/>
          <w:sz w:val="24"/>
          <w:szCs w:val="24"/>
        </w:rPr>
        <w:t>Trans</w:t>
      </w:r>
      <w:r w:rsidRPr="000334AD">
        <w:rPr>
          <w:rFonts w:ascii="Tahoma" w:hAnsi="Tahoma" w:cs="Tahoma"/>
          <w:bCs/>
          <w:color w:val="0070C0"/>
          <w:kern w:val="1"/>
          <w:sz w:val="24"/>
          <w:szCs w:val="24"/>
        </w:rPr>
        <w:t xml:space="preserve"> ID</w:t>
      </w:r>
      <w:r w:rsidR="008B69FD">
        <w:rPr>
          <w:rFonts w:ascii="Tahoma" w:hAnsi="Tahoma" w:cs="Tahoma"/>
          <w:bCs/>
          <w:color w:val="0070C0"/>
          <w:kern w:val="1"/>
          <w:sz w:val="24"/>
          <w:szCs w:val="24"/>
        </w:rPr>
        <w:t xml:space="preserve"> IVR</w:t>
      </w:r>
      <w:r w:rsidRPr="000334AD">
        <w:rPr>
          <w:rFonts w:ascii="Tahoma" w:hAnsi="Tahoma" w:cs="Tahoma"/>
          <w:bCs/>
          <w:color w:val="0070C0"/>
          <w:kern w:val="1"/>
          <w:sz w:val="24"/>
          <w:szCs w:val="24"/>
        </w:rPr>
        <w: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&lt;Request_Type&gt;OFU_Offers&lt;/Request_Type&gt;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&lt;Source_ID&gt;&lt;/Source_ID&gt;</w:t>
      </w:r>
      <w:r w:rsidRPr="000334AD">
        <w:rPr>
          <w:rFonts w:ascii="Tahoma" w:hAnsi="Tahoma" w:cs="Tahoma"/>
          <w:bCs/>
          <w:color w:val="0070C0"/>
          <w:kern w:val="1"/>
          <w:sz w:val="24"/>
          <w:szCs w:val="24"/>
        </w:rPr>
        <w:t>-----</w:t>
      </w:r>
      <w:r w:rsidR="00DD5452">
        <w:rPr>
          <w:rFonts w:ascii="Tahoma" w:hAnsi="Tahoma" w:cs="Tahoma"/>
          <w:bCs/>
          <w:color w:val="0070C0"/>
          <w:kern w:val="1"/>
          <w:sz w:val="24"/>
          <w:szCs w:val="24"/>
        </w:rPr>
        <w:t>IVR</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&lt;Service_ID&gt; 9324524693&lt; /Service_ID&gt;</w:t>
      </w:r>
      <w:r w:rsidRPr="000334AD">
        <w:rPr>
          <w:rFonts w:ascii="Tahoma" w:hAnsi="Tahoma" w:cs="Tahoma"/>
          <w:bCs/>
          <w:color w:val="0070C0"/>
          <w:kern w:val="1"/>
          <w:sz w:val="24"/>
          <w:szCs w:val="24"/>
        </w:rPr>
        <w:t>-------MDN</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&lt;Time&gt;&lt;/Time&gt;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&lt;/Request&gt;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&lt;Response&gt;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&lt;Status&gt; Success/Failure&lt;/Status&gt;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&lt;Error_code&gt; 0/1 &lt;Error_code&gt;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&lt;Error_Msg&gt; Failure Description Text&lt;/Error_Msg&gt;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&lt;MRP&gt;&lt;/MRP&gt;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&lt;Validity&gt;&lt;/Validity&gt;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&lt;Desc&gt;&lt;/Desc&gt;</w:t>
      </w:r>
    </w:p>
    <w:p w:rsidR="00CE7397" w:rsidRDefault="00CE7397" w:rsidP="000138D1">
      <w:pPr>
        <w:pStyle w:val="ListParagraph"/>
        <w:ind w:left="795"/>
        <w:rPr>
          <w:rFonts w:ascii="Tahoma" w:hAnsi="Tahoma" w:cs="Tahoma"/>
          <w:bCs/>
          <w:kern w:val="1"/>
          <w:sz w:val="24"/>
          <w:szCs w:val="24"/>
        </w:rPr>
      </w:pPr>
      <w:r>
        <w:rPr>
          <w:rFonts w:ascii="Tahoma" w:hAnsi="Tahoma" w:cs="Tahoma"/>
          <w:bCs/>
          <w:kern w:val="1"/>
          <w:sz w:val="24"/>
          <w:szCs w:val="24"/>
        </w:rPr>
        <w:t xml:space="preserve">                  </w:t>
      </w:r>
      <w:r w:rsidRPr="00CE7397">
        <w:rPr>
          <w:rFonts w:ascii="Tahoma" w:hAnsi="Tahoma" w:cs="Tahoma"/>
          <w:bCs/>
          <w:kern w:val="1"/>
          <w:sz w:val="24"/>
          <w:szCs w:val="24"/>
          <w:highlight w:val="magenta"/>
        </w:rPr>
        <w:t>&lt;Offercode&gt;&lt;/Offercode&gt;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lastRenderedPageBreak/>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&lt;MRP&gt;&lt;/MRP&gt;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&lt;Validity&gt;&lt;/Validity&gt;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&lt;Desc&gt;&lt;/Desc&gt;</w:t>
      </w:r>
    </w:p>
    <w:p w:rsidR="00AA5BB1" w:rsidRDefault="00AA5BB1" w:rsidP="00AA5BB1">
      <w:pPr>
        <w:pStyle w:val="ListParagraph"/>
        <w:ind w:left="795"/>
        <w:rPr>
          <w:rFonts w:ascii="Tahoma" w:hAnsi="Tahoma" w:cs="Tahoma"/>
          <w:bCs/>
          <w:kern w:val="1"/>
          <w:sz w:val="24"/>
          <w:szCs w:val="24"/>
        </w:rPr>
      </w:pPr>
      <w:r>
        <w:rPr>
          <w:rFonts w:ascii="Tahoma" w:hAnsi="Tahoma" w:cs="Tahoma"/>
          <w:bCs/>
          <w:kern w:val="1"/>
          <w:sz w:val="24"/>
          <w:szCs w:val="24"/>
          <w:highlight w:val="magenta"/>
        </w:rPr>
        <w:t xml:space="preserve">                  </w:t>
      </w:r>
      <w:r w:rsidRPr="00CE7397">
        <w:rPr>
          <w:rFonts w:ascii="Tahoma" w:hAnsi="Tahoma" w:cs="Tahoma"/>
          <w:bCs/>
          <w:kern w:val="1"/>
          <w:sz w:val="24"/>
          <w:szCs w:val="24"/>
          <w:highlight w:val="magenta"/>
        </w:rPr>
        <w:t>&lt;Offercode&gt;&lt;/Offercode&gt;</w:t>
      </w:r>
    </w:p>
    <w:p w:rsidR="00AA5BB1" w:rsidRDefault="00AA5BB1" w:rsidP="000138D1">
      <w:pPr>
        <w:pStyle w:val="ListParagraph"/>
        <w:ind w:left="795"/>
        <w:rPr>
          <w:rFonts w:ascii="Tahoma" w:hAnsi="Tahoma" w:cs="Tahoma"/>
          <w:bCs/>
          <w:kern w:val="1"/>
          <w:sz w:val="24"/>
          <w:szCs w:val="24"/>
        </w:rPr>
      </w:pP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&lt;MRP&gt;&lt;/MRP&gt;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&lt;Validity&gt;&lt;/Validity&gt;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&lt;Desc&gt;&lt;/Desc&gt;</w:t>
      </w:r>
    </w:p>
    <w:p w:rsidR="00AA5BB1" w:rsidRDefault="00AA5BB1" w:rsidP="00AA5BB1">
      <w:pPr>
        <w:pStyle w:val="ListParagraph"/>
        <w:ind w:left="795"/>
        <w:rPr>
          <w:rFonts w:ascii="Tahoma" w:hAnsi="Tahoma" w:cs="Tahoma"/>
          <w:bCs/>
          <w:kern w:val="1"/>
          <w:sz w:val="24"/>
          <w:szCs w:val="24"/>
        </w:rPr>
      </w:pPr>
      <w:r>
        <w:rPr>
          <w:rFonts w:ascii="Tahoma" w:hAnsi="Tahoma" w:cs="Tahoma"/>
          <w:bCs/>
          <w:kern w:val="1"/>
          <w:sz w:val="24"/>
          <w:szCs w:val="24"/>
          <w:highlight w:val="magenta"/>
        </w:rPr>
        <w:t xml:space="preserve">                 </w:t>
      </w:r>
      <w:r w:rsidRPr="00CE7397">
        <w:rPr>
          <w:rFonts w:ascii="Tahoma" w:hAnsi="Tahoma" w:cs="Tahoma"/>
          <w:bCs/>
          <w:kern w:val="1"/>
          <w:sz w:val="24"/>
          <w:szCs w:val="24"/>
          <w:highlight w:val="magenta"/>
        </w:rPr>
        <w:t>&lt;Offercode&gt;&lt;/Offercode&gt;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&lt;/Response&gt;</w:t>
      </w:r>
    </w:p>
    <w:p w:rsidR="000138D1" w:rsidRPr="00BE6D3B" w:rsidRDefault="000138D1" w:rsidP="000138D1">
      <w:pPr>
        <w:rPr>
          <w:rFonts w:ascii="Tahoma" w:hAnsi="Tahoma" w:cs="Tahoma"/>
          <w:bCs/>
          <w:kern w:val="1"/>
          <w:sz w:val="24"/>
          <w:szCs w:val="24"/>
        </w:rPr>
      </w:pPr>
      <w:r w:rsidRPr="00BE6D3B">
        <w:rPr>
          <w:rFonts w:ascii="Tahoma" w:hAnsi="Tahoma" w:cs="Tahoma"/>
          <w:bCs/>
          <w:kern w:val="1"/>
          <w:sz w:val="24"/>
          <w:szCs w:val="24"/>
        </w:rPr>
        <w:t xml:space="preserve">   &lt;/MESSAGE_FIELDS&gt;</w:t>
      </w:r>
    </w:p>
    <w:p w:rsidR="000138D1" w:rsidRPr="00BE6D3B" w:rsidRDefault="000138D1" w:rsidP="000138D1">
      <w:pPr>
        <w:rPr>
          <w:rFonts w:ascii="Tahoma" w:hAnsi="Tahoma" w:cs="Tahoma"/>
          <w:bCs/>
          <w:kern w:val="1"/>
          <w:sz w:val="24"/>
          <w:szCs w:val="24"/>
        </w:rPr>
      </w:pPr>
      <w:r w:rsidRPr="00BE6D3B">
        <w:rPr>
          <w:rFonts w:ascii="Tahoma" w:hAnsi="Tahoma" w:cs="Tahoma"/>
          <w:bCs/>
          <w:kern w:val="1"/>
          <w:sz w:val="24"/>
          <w:szCs w:val="24"/>
        </w:rPr>
        <w:t>&lt;/CB2Java&gt;</w:t>
      </w:r>
    </w:p>
    <w:p w:rsidR="000138D1" w:rsidRPr="00E54416" w:rsidRDefault="000138D1" w:rsidP="000138D1">
      <w:pPr>
        <w:rPr>
          <w:rFonts w:ascii="Tahoma" w:hAnsi="Tahoma" w:cs="Tahoma"/>
          <w:b/>
          <w:sz w:val="24"/>
          <w:szCs w:val="24"/>
        </w:rPr>
      </w:pPr>
    </w:p>
    <w:p w:rsidR="000138D1" w:rsidRPr="00E54416" w:rsidRDefault="000138D1" w:rsidP="004E2092">
      <w:pPr>
        <w:widowControl w:val="0"/>
        <w:numPr>
          <w:ilvl w:val="0"/>
          <w:numId w:val="77"/>
        </w:numPr>
        <w:autoSpaceDE w:val="0"/>
        <w:spacing w:before="0" w:after="0"/>
        <w:jc w:val="left"/>
        <w:rPr>
          <w:rFonts w:ascii="Tahoma" w:hAnsi="Tahoma" w:cs="Tahoma"/>
          <w:b/>
          <w:sz w:val="24"/>
          <w:szCs w:val="24"/>
        </w:rPr>
      </w:pPr>
      <w:r w:rsidRPr="00E54416">
        <w:rPr>
          <w:rFonts w:ascii="Tahoma" w:hAnsi="Tahoma" w:cs="Tahoma"/>
          <w:b/>
          <w:sz w:val="24"/>
          <w:szCs w:val="24"/>
        </w:rPr>
        <w:t>TIBCO-OFU:</w:t>
      </w:r>
      <w:r w:rsidR="00A4034B">
        <w:rPr>
          <w:rFonts w:ascii="Tahoma" w:hAnsi="Tahoma" w:cs="Tahoma"/>
          <w:b/>
          <w:sz w:val="24"/>
          <w:szCs w:val="24"/>
        </w:rPr>
        <w:t>- (This is existing for Twitter)</w:t>
      </w:r>
    </w:p>
    <w:p w:rsidR="000138D1" w:rsidRDefault="000138D1" w:rsidP="000138D1">
      <w:pPr>
        <w:ind w:left="360"/>
        <w:rPr>
          <w:rFonts w:ascii="Arial" w:hAnsi="Arial" w:cs="Arial"/>
        </w:rPr>
      </w:pPr>
    </w:p>
    <w:tbl>
      <w:tblPr>
        <w:tblW w:w="10186" w:type="dxa"/>
        <w:jc w:val="center"/>
        <w:tblInd w:w="-432" w:type="dxa"/>
        <w:tblLook w:val="04A0"/>
      </w:tblPr>
      <w:tblGrid>
        <w:gridCol w:w="1440"/>
        <w:gridCol w:w="1350"/>
        <w:gridCol w:w="1305"/>
        <w:gridCol w:w="2880"/>
        <w:gridCol w:w="3211"/>
      </w:tblGrid>
      <w:tr w:rsidR="000138D1" w:rsidRPr="008111E2" w:rsidTr="001374CB">
        <w:trPr>
          <w:trHeight w:val="325"/>
          <w:jc w:val="center"/>
        </w:trPr>
        <w:tc>
          <w:tcPr>
            <w:tcW w:w="1440"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Pr>
                <w:rFonts w:ascii="Franklin Gothic Book" w:hAnsi="Franklin Gothic Book" w:cs="Arial"/>
                <w:b/>
                <w:bCs/>
                <w:color w:val="000000"/>
                <w:sz w:val="20"/>
                <w:szCs w:val="20"/>
                <w:lang w:eastAsia="en-US"/>
              </w:rPr>
              <w:t>TYPE OF INTERFACE</w:t>
            </w:r>
          </w:p>
        </w:tc>
        <w:tc>
          <w:tcPr>
            <w:tcW w:w="1350" w:type="dxa"/>
            <w:tcBorders>
              <w:top w:val="single" w:sz="4" w:space="0" w:color="auto"/>
              <w:left w:val="nil"/>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SOURCE SYSTEM</w:t>
            </w:r>
          </w:p>
        </w:tc>
        <w:tc>
          <w:tcPr>
            <w:tcW w:w="1305" w:type="dxa"/>
            <w:tcBorders>
              <w:top w:val="single" w:sz="4" w:space="0" w:color="auto"/>
              <w:left w:val="nil"/>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DEST SYSTEM</w:t>
            </w:r>
          </w:p>
        </w:tc>
        <w:tc>
          <w:tcPr>
            <w:tcW w:w="2880" w:type="dxa"/>
            <w:tcBorders>
              <w:top w:val="single" w:sz="4" w:space="0" w:color="auto"/>
              <w:left w:val="nil"/>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TYPE OF INTERFACE</w:t>
            </w:r>
          </w:p>
        </w:tc>
        <w:tc>
          <w:tcPr>
            <w:tcW w:w="3211" w:type="dxa"/>
            <w:tcBorders>
              <w:top w:val="single" w:sz="4" w:space="0" w:color="auto"/>
              <w:left w:val="nil"/>
              <w:bottom w:val="single" w:sz="4" w:space="0" w:color="auto"/>
              <w:right w:val="single" w:sz="4" w:space="0" w:color="auto"/>
            </w:tcBorders>
            <w:shd w:val="clear" w:color="000000" w:fill="FDE9D9"/>
            <w:noWrap/>
            <w:vAlign w:val="center"/>
            <w:hideMark/>
          </w:tcPr>
          <w:p w:rsidR="000138D1" w:rsidRPr="008111E2" w:rsidRDefault="000138D1" w:rsidP="001374CB">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PROTOCOL</w:t>
            </w:r>
          </w:p>
        </w:tc>
      </w:tr>
      <w:tr w:rsidR="000138D1" w:rsidRPr="00A0039B" w:rsidTr="001374CB">
        <w:trPr>
          <w:trHeight w:val="523"/>
          <w:jc w:val="center"/>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REQUEST</w:t>
            </w:r>
          </w:p>
        </w:tc>
        <w:tc>
          <w:tcPr>
            <w:tcW w:w="1350" w:type="dxa"/>
            <w:tcBorders>
              <w:top w:val="nil"/>
              <w:left w:val="nil"/>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TIBCO</w:t>
            </w:r>
          </w:p>
        </w:tc>
        <w:tc>
          <w:tcPr>
            <w:tcW w:w="1305" w:type="dxa"/>
            <w:tcBorders>
              <w:top w:val="nil"/>
              <w:left w:val="nil"/>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OFU PLATFORM</w:t>
            </w:r>
          </w:p>
        </w:tc>
        <w:tc>
          <w:tcPr>
            <w:tcW w:w="2880" w:type="dxa"/>
            <w:tcBorders>
              <w:top w:val="nil"/>
              <w:left w:val="nil"/>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XML</w:t>
            </w:r>
          </w:p>
        </w:tc>
        <w:tc>
          <w:tcPr>
            <w:tcW w:w="3211" w:type="dxa"/>
            <w:tcBorders>
              <w:top w:val="nil"/>
              <w:left w:val="nil"/>
              <w:bottom w:val="single" w:sz="4" w:space="0" w:color="auto"/>
              <w:right w:val="single" w:sz="4" w:space="0" w:color="auto"/>
            </w:tcBorders>
            <w:shd w:val="clear" w:color="auto" w:fill="auto"/>
            <w:noWrap/>
            <w:vAlign w:val="center"/>
            <w:hideMark/>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r w:rsidR="000138D1" w:rsidRPr="00A0039B" w:rsidTr="001374CB">
        <w:trPr>
          <w:trHeight w:val="523"/>
          <w:jc w:val="center"/>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 xml:space="preserve">SYNC </w:t>
            </w:r>
            <w:r w:rsidRPr="00A0039B">
              <w:rPr>
                <w:rFonts w:ascii="Franklin Gothic Book" w:hAnsi="Franklin Gothic Book" w:cs="Arial"/>
                <w:color w:val="000000"/>
                <w:sz w:val="20"/>
                <w:szCs w:val="20"/>
                <w:lang w:eastAsia="en-US"/>
              </w:rPr>
              <w:lastRenderedPageBreak/>
              <w:t>RESPONSE</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lastRenderedPageBreak/>
              <w:t xml:space="preserve">OFU </w:t>
            </w:r>
            <w:r>
              <w:rPr>
                <w:rFonts w:ascii="Franklin Gothic Book" w:hAnsi="Franklin Gothic Book" w:cs="Arial"/>
                <w:color w:val="000000"/>
                <w:sz w:val="20"/>
                <w:szCs w:val="20"/>
                <w:lang w:eastAsia="en-US"/>
              </w:rPr>
              <w:lastRenderedPageBreak/>
              <w:t>PLATFORM</w:t>
            </w:r>
          </w:p>
        </w:tc>
        <w:tc>
          <w:tcPr>
            <w:tcW w:w="1305" w:type="dxa"/>
            <w:tcBorders>
              <w:top w:val="single" w:sz="4" w:space="0" w:color="auto"/>
              <w:left w:val="nil"/>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lastRenderedPageBreak/>
              <w:t>TIBCO</w:t>
            </w:r>
          </w:p>
        </w:tc>
        <w:tc>
          <w:tcPr>
            <w:tcW w:w="2880" w:type="dxa"/>
            <w:tcBorders>
              <w:top w:val="single" w:sz="4" w:space="0" w:color="auto"/>
              <w:left w:val="nil"/>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XML</w:t>
            </w:r>
          </w:p>
        </w:tc>
        <w:tc>
          <w:tcPr>
            <w:tcW w:w="3211" w:type="dxa"/>
            <w:tcBorders>
              <w:top w:val="single" w:sz="4" w:space="0" w:color="auto"/>
              <w:left w:val="nil"/>
              <w:bottom w:val="single" w:sz="4" w:space="0" w:color="auto"/>
              <w:right w:val="single" w:sz="4" w:space="0" w:color="auto"/>
            </w:tcBorders>
            <w:shd w:val="clear" w:color="auto" w:fill="auto"/>
            <w:noWrap/>
            <w:vAlign w:val="center"/>
          </w:tcPr>
          <w:p w:rsidR="000138D1" w:rsidRPr="00A0039B" w:rsidRDefault="000138D1" w:rsidP="001374CB">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bl>
    <w:p w:rsidR="000138D1" w:rsidRDefault="000138D1" w:rsidP="000138D1">
      <w:pPr>
        <w:ind w:left="720"/>
        <w:rPr>
          <w:rFonts w:ascii="Arial" w:hAnsi="Arial" w:cs="Arial"/>
        </w:rPr>
      </w:pPr>
    </w:p>
    <w:p w:rsidR="000138D1" w:rsidRDefault="000138D1" w:rsidP="000138D1">
      <w:pPr>
        <w:widowControl w:val="0"/>
        <w:numPr>
          <w:ilvl w:val="0"/>
          <w:numId w:val="58"/>
        </w:numPr>
        <w:autoSpaceDE w:val="0"/>
        <w:spacing w:before="0" w:after="0"/>
        <w:ind w:left="360"/>
        <w:jc w:val="left"/>
        <w:rPr>
          <w:rFonts w:ascii="Arial" w:hAnsi="Arial" w:cs="Arial"/>
          <w:b/>
        </w:rPr>
      </w:pPr>
      <w:r w:rsidRPr="00A0039B">
        <w:rPr>
          <w:rFonts w:ascii="Arial" w:hAnsi="Arial" w:cs="Arial"/>
          <w:b/>
        </w:rPr>
        <w:t>REQUEST:</w:t>
      </w:r>
    </w:p>
    <w:p w:rsidR="000138D1" w:rsidRDefault="000138D1" w:rsidP="000138D1">
      <w:pPr>
        <w:ind w:left="360"/>
        <w:rPr>
          <w:rFonts w:ascii="Arial" w:hAnsi="Arial" w:cs="Arial"/>
          <w:b/>
        </w:rPr>
      </w:pPr>
    </w:p>
    <w:p w:rsidR="000138D1" w:rsidRPr="00D00F44" w:rsidRDefault="000138D1" w:rsidP="000138D1">
      <w:pPr>
        <w:rPr>
          <w:rFonts w:ascii="Arial" w:hAnsi="Arial" w:cs="Arial"/>
          <w:color w:val="000000"/>
        </w:rPr>
      </w:pPr>
      <w:r w:rsidRPr="00D00F44">
        <w:rPr>
          <w:rStyle w:val="m1"/>
          <w:rFonts w:ascii="Arial" w:hAnsi="Arial" w:cs="Arial"/>
          <w:color w:val="000000"/>
        </w:rPr>
        <w:t>&lt;</w:t>
      </w:r>
      <w:r w:rsidRPr="00D00F44">
        <w:rPr>
          <w:rStyle w:val="t1"/>
          <w:rFonts w:ascii="Arial" w:hAnsi="Arial" w:cs="Arial"/>
          <w:color w:val="000000"/>
        </w:rPr>
        <w:t>CB2Java</w:t>
      </w:r>
      <w:r w:rsidRPr="00D00F44">
        <w:rPr>
          <w:rStyle w:val="m1"/>
          <w:rFonts w:ascii="Arial" w:hAnsi="Arial" w:cs="Arial"/>
          <w:color w:val="000000"/>
        </w:rPr>
        <w:t>&gt;</w:t>
      </w:r>
    </w:p>
    <w:p w:rsidR="000138D1" w:rsidRPr="00D00F44" w:rsidRDefault="000138D1" w:rsidP="000138D1">
      <w:pPr>
        <w:rPr>
          <w:rFonts w:ascii="Arial" w:hAnsi="Arial" w:cs="Arial"/>
          <w:color w:val="000000"/>
        </w:rPr>
      </w:pPr>
      <w:r w:rsidRPr="00D00F44">
        <w:rPr>
          <w:rStyle w:val="m1"/>
          <w:rFonts w:ascii="Arial" w:hAnsi="Arial" w:cs="Arial"/>
          <w:color w:val="000000"/>
        </w:rPr>
        <w:t xml:space="preserve">    &lt;</w:t>
      </w:r>
      <w:r w:rsidRPr="00D00F44">
        <w:rPr>
          <w:rStyle w:val="t1"/>
          <w:rFonts w:ascii="Arial" w:hAnsi="Arial" w:cs="Arial"/>
          <w:color w:val="000000"/>
        </w:rPr>
        <w:t>MESSAGE_FIELDS</w:t>
      </w:r>
      <w:r w:rsidRPr="00D00F44">
        <w:rPr>
          <w:rStyle w:val="m1"/>
          <w:rFonts w:ascii="Arial" w:hAnsi="Arial" w:cs="Arial"/>
          <w:color w:val="000000"/>
        </w:rPr>
        <w:t>&gt;</w:t>
      </w:r>
    </w:p>
    <w:p w:rsidR="000138D1" w:rsidRPr="00D00F44" w:rsidRDefault="000138D1" w:rsidP="000138D1">
      <w:pPr>
        <w:pStyle w:val="ListParagraph"/>
        <w:rPr>
          <w:rFonts w:ascii="Arial" w:hAnsi="Arial" w:cs="Arial"/>
          <w:bCs/>
          <w:color w:val="000000"/>
          <w:kern w:val="1"/>
        </w:rPr>
      </w:pPr>
      <w:r w:rsidRPr="00D00F44">
        <w:rPr>
          <w:rFonts w:ascii="Arial" w:hAnsi="Arial" w:cs="Arial"/>
          <w:bCs/>
          <w:color w:val="000000"/>
          <w:kern w:val="1"/>
        </w:rPr>
        <w:t>&lt;Request&gt;</w:t>
      </w:r>
    </w:p>
    <w:p w:rsidR="000138D1" w:rsidRPr="00D00F44" w:rsidRDefault="000138D1" w:rsidP="000138D1">
      <w:pPr>
        <w:pStyle w:val="ListParagraph"/>
        <w:rPr>
          <w:rFonts w:ascii="Arial" w:hAnsi="Arial" w:cs="Arial"/>
          <w:bCs/>
          <w:color w:val="000000"/>
          <w:kern w:val="1"/>
        </w:rPr>
      </w:pPr>
      <w:r w:rsidRPr="00D00F44">
        <w:rPr>
          <w:rFonts w:ascii="Arial" w:hAnsi="Arial" w:cs="Arial"/>
          <w:bCs/>
          <w:color w:val="000000"/>
          <w:kern w:val="1"/>
        </w:rPr>
        <w:t xml:space="preserve"> &lt;Trans_ID&gt;123&lt;/Trans_ID&gt;</w:t>
      </w:r>
      <w:r w:rsidRPr="000334AD">
        <w:rPr>
          <w:rFonts w:ascii="Arial" w:hAnsi="Arial" w:cs="Arial"/>
          <w:bCs/>
          <w:color w:val="0070C0"/>
          <w:kern w:val="1"/>
        </w:rPr>
        <w:t xml:space="preserve">--- </w:t>
      </w:r>
      <w:r w:rsidR="00FB3418">
        <w:rPr>
          <w:rFonts w:ascii="Arial" w:hAnsi="Arial" w:cs="Arial"/>
          <w:bCs/>
          <w:color w:val="0070C0"/>
          <w:kern w:val="1"/>
        </w:rPr>
        <w:t>Trans</w:t>
      </w:r>
      <w:r w:rsidRPr="000334AD">
        <w:rPr>
          <w:rFonts w:ascii="Arial" w:hAnsi="Arial" w:cs="Arial"/>
          <w:bCs/>
          <w:color w:val="0070C0"/>
          <w:kern w:val="1"/>
        </w:rPr>
        <w:t xml:space="preserve"> ID</w:t>
      </w:r>
      <w:r w:rsidR="00F13E1A">
        <w:rPr>
          <w:rFonts w:ascii="Arial" w:hAnsi="Arial" w:cs="Arial"/>
          <w:bCs/>
          <w:color w:val="0070C0"/>
          <w:kern w:val="1"/>
        </w:rPr>
        <w:t xml:space="preserve"> IVR</w:t>
      </w:r>
      <w:r w:rsidRPr="000334AD">
        <w:rPr>
          <w:rFonts w:ascii="Arial" w:hAnsi="Arial" w:cs="Arial"/>
          <w:bCs/>
          <w:color w:val="0070C0"/>
          <w:kern w:val="1"/>
        </w:rPr>
        <w:t>.</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&lt;Request_Type&gt;OFU_Offers&lt;/Request_Type&gt;</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&lt;Source_ID&gt;&lt;/Source_ID&gt;</w:t>
      </w:r>
      <w:r w:rsidRPr="000334AD">
        <w:rPr>
          <w:rFonts w:ascii="Arial" w:hAnsi="Arial" w:cs="Arial"/>
          <w:bCs/>
          <w:color w:val="0070C0"/>
          <w:kern w:val="1"/>
        </w:rPr>
        <w:t>-----</w:t>
      </w:r>
      <w:r w:rsidR="00FB3418">
        <w:rPr>
          <w:rFonts w:ascii="Arial" w:hAnsi="Arial" w:cs="Arial"/>
          <w:bCs/>
          <w:color w:val="0070C0"/>
          <w:kern w:val="1"/>
        </w:rPr>
        <w:t>IVR</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&lt;Service_ID&gt; 9324524693&lt; /Service_ID&gt;</w:t>
      </w:r>
      <w:r w:rsidRPr="000334AD">
        <w:rPr>
          <w:rFonts w:ascii="Arial" w:hAnsi="Arial" w:cs="Arial"/>
          <w:bCs/>
          <w:color w:val="0070C0"/>
          <w:kern w:val="1"/>
        </w:rPr>
        <w:t>-------MDN</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&lt;Time&gt;&lt;/Time&gt;</w:t>
      </w:r>
    </w:p>
    <w:p w:rsidR="000138D1" w:rsidRPr="00D00F44" w:rsidRDefault="000138D1" w:rsidP="000138D1">
      <w:pPr>
        <w:pStyle w:val="ListParagraph"/>
        <w:ind w:left="795"/>
        <w:rPr>
          <w:rFonts w:ascii="Arial" w:hAnsi="Arial" w:cs="Arial"/>
          <w:bCs/>
          <w:color w:val="000000"/>
          <w:kern w:val="1"/>
        </w:rPr>
      </w:pPr>
      <w:r w:rsidRPr="00D00F44">
        <w:rPr>
          <w:rFonts w:ascii="Arial" w:hAnsi="Arial" w:cs="Arial"/>
          <w:bCs/>
          <w:color w:val="000000"/>
          <w:kern w:val="1"/>
        </w:rPr>
        <w:t>&lt;/Request&gt;</w:t>
      </w:r>
    </w:p>
    <w:p w:rsidR="000138D1" w:rsidRPr="00D00F44" w:rsidRDefault="000138D1" w:rsidP="000138D1">
      <w:pPr>
        <w:rPr>
          <w:rFonts w:ascii="Arial" w:hAnsi="Arial" w:cs="Arial"/>
          <w:color w:val="000000"/>
        </w:rPr>
      </w:pPr>
      <w:r w:rsidRPr="00D00F44">
        <w:rPr>
          <w:rStyle w:val="m1"/>
          <w:rFonts w:ascii="Arial" w:hAnsi="Arial" w:cs="Arial"/>
          <w:color w:val="000000"/>
        </w:rPr>
        <w:t xml:space="preserve">   &lt;/</w:t>
      </w:r>
      <w:r w:rsidRPr="00D00F44">
        <w:rPr>
          <w:rStyle w:val="t1"/>
          <w:rFonts w:ascii="Arial" w:hAnsi="Arial" w:cs="Arial"/>
          <w:color w:val="000000"/>
        </w:rPr>
        <w:t>MESSAGE_FIELDS</w:t>
      </w:r>
      <w:r w:rsidRPr="00D00F44">
        <w:rPr>
          <w:rStyle w:val="m1"/>
          <w:rFonts w:ascii="Arial" w:hAnsi="Arial" w:cs="Arial"/>
          <w:color w:val="000000"/>
        </w:rPr>
        <w:t>&gt;</w:t>
      </w:r>
    </w:p>
    <w:p w:rsidR="000138D1" w:rsidRPr="00D00F44" w:rsidRDefault="000138D1" w:rsidP="000138D1">
      <w:pPr>
        <w:rPr>
          <w:rFonts w:ascii="Arial" w:hAnsi="Arial" w:cs="Arial"/>
          <w:color w:val="000000"/>
        </w:rPr>
      </w:pPr>
      <w:r w:rsidRPr="00D00F44">
        <w:rPr>
          <w:rStyle w:val="m1"/>
          <w:rFonts w:ascii="Arial" w:hAnsi="Arial" w:cs="Arial"/>
          <w:color w:val="000000"/>
        </w:rPr>
        <w:t>&lt;/</w:t>
      </w:r>
      <w:r w:rsidRPr="00D00F44">
        <w:rPr>
          <w:rStyle w:val="t1"/>
          <w:rFonts w:ascii="Arial" w:hAnsi="Arial" w:cs="Arial"/>
          <w:color w:val="000000"/>
        </w:rPr>
        <w:t>CB2Java</w:t>
      </w:r>
      <w:r w:rsidRPr="00D00F44">
        <w:rPr>
          <w:rStyle w:val="m1"/>
          <w:rFonts w:ascii="Arial" w:hAnsi="Arial" w:cs="Arial"/>
          <w:color w:val="000000"/>
        </w:rPr>
        <w:t>&gt;</w:t>
      </w:r>
    </w:p>
    <w:p w:rsidR="000138D1" w:rsidRDefault="000138D1" w:rsidP="000138D1">
      <w:pPr>
        <w:pStyle w:val="ListParagraph"/>
        <w:ind w:left="795"/>
        <w:rPr>
          <w:rFonts w:ascii="Tahoma" w:hAnsi="Tahoma" w:cs="Tahoma"/>
          <w:bCs/>
          <w:kern w:val="1"/>
          <w:sz w:val="24"/>
          <w:szCs w:val="24"/>
        </w:rPr>
      </w:pPr>
    </w:p>
    <w:p w:rsidR="000138D1" w:rsidRDefault="000138D1" w:rsidP="000138D1">
      <w:pPr>
        <w:pStyle w:val="ListParagraph"/>
        <w:ind w:left="795"/>
        <w:rPr>
          <w:rFonts w:ascii="Tahoma" w:hAnsi="Tahoma" w:cs="Tahoma"/>
          <w:bCs/>
          <w:kern w:val="1"/>
          <w:sz w:val="24"/>
          <w:szCs w:val="24"/>
        </w:rPr>
      </w:pPr>
    </w:p>
    <w:p w:rsidR="000138D1" w:rsidRDefault="000138D1" w:rsidP="000138D1">
      <w:pPr>
        <w:widowControl w:val="0"/>
        <w:numPr>
          <w:ilvl w:val="0"/>
          <w:numId w:val="58"/>
        </w:numPr>
        <w:autoSpaceDE w:val="0"/>
        <w:spacing w:before="0" w:after="0"/>
        <w:ind w:left="360"/>
        <w:jc w:val="left"/>
        <w:rPr>
          <w:rFonts w:ascii="Arial" w:hAnsi="Arial" w:cs="Arial"/>
          <w:b/>
        </w:rPr>
      </w:pPr>
      <w:r w:rsidRPr="00A0039B">
        <w:rPr>
          <w:rFonts w:ascii="Arial" w:hAnsi="Arial" w:cs="Arial"/>
          <w:b/>
        </w:rPr>
        <w:t>SYNC RESPONSE:</w:t>
      </w:r>
    </w:p>
    <w:p w:rsidR="000138D1" w:rsidRDefault="000138D1" w:rsidP="000138D1">
      <w:pPr>
        <w:pStyle w:val="ListParagraph"/>
        <w:rPr>
          <w:rFonts w:ascii="Arial" w:hAnsi="Arial" w:cs="Arial"/>
          <w:b/>
        </w:rPr>
      </w:pPr>
    </w:p>
    <w:p w:rsidR="000138D1" w:rsidRPr="00D00F44" w:rsidRDefault="000138D1" w:rsidP="000138D1">
      <w:pPr>
        <w:rPr>
          <w:rFonts w:ascii="Arial" w:hAnsi="Arial" w:cs="Arial"/>
          <w:color w:val="000000"/>
        </w:rPr>
      </w:pPr>
      <w:r w:rsidRPr="00D00F44">
        <w:rPr>
          <w:rStyle w:val="m1"/>
          <w:rFonts w:ascii="Arial" w:hAnsi="Arial" w:cs="Arial"/>
          <w:color w:val="000000"/>
        </w:rPr>
        <w:t>&lt;</w:t>
      </w:r>
      <w:r w:rsidRPr="00D00F44">
        <w:rPr>
          <w:rStyle w:val="t1"/>
          <w:rFonts w:ascii="Arial" w:hAnsi="Arial" w:cs="Arial"/>
          <w:color w:val="000000"/>
        </w:rPr>
        <w:t>CB2Java</w:t>
      </w:r>
      <w:r w:rsidRPr="00D00F44">
        <w:rPr>
          <w:rStyle w:val="m1"/>
          <w:rFonts w:ascii="Arial" w:hAnsi="Arial" w:cs="Arial"/>
          <w:color w:val="000000"/>
        </w:rPr>
        <w:t>&gt;</w:t>
      </w:r>
    </w:p>
    <w:p w:rsidR="000138D1" w:rsidRPr="00D00F44" w:rsidRDefault="000138D1" w:rsidP="000138D1">
      <w:pPr>
        <w:rPr>
          <w:rFonts w:ascii="Arial" w:hAnsi="Arial" w:cs="Arial"/>
          <w:color w:val="000000"/>
        </w:rPr>
      </w:pPr>
      <w:r w:rsidRPr="00D00F44">
        <w:rPr>
          <w:rStyle w:val="m1"/>
          <w:rFonts w:ascii="Arial" w:hAnsi="Arial" w:cs="Arial"/>
          <w:color w:val="000000"/>
        </w:rPr>
        <w:t xml:space="preserve">    &lt;</w:t>
      </w:r>
      <w:r w:rsidRPr="00D00F44">
        <w:rPr>
          <w:rStyle w:val="t1"/>
          <w:rFonts w:ascii="Arial" w:hAnsi="Arial" w:cs="Arial"/>
          <w:color w:val="000000"/>
        </w:rPr>
        <w:t>MESSAGE_FIELDS</w:t>
      </w:r>
      <w:r w:rsidRPr="00D00F44">
        <w:rPr>
          <w:rStyle w:val="m1"/>
          <w:rFonts w:ascii="Arial" w:hAnsi="Arial" w:cs="Arial"/>
          <w:color w:val="000000"/>
        </w:rPr>
        <w:t>&gt;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&lt;Request&gt;</w:t>
      </w:r>
    </w:p>
    <w:p w:rsidR="000138D1" w:rsidRDefault="000138D1" w:rsidP="000138D1">
      <w:pPr>
        <w:pStyle w:val="ListParagraph"/>
        <w:rPr>
          <w:rFonts w:ascii="Tahoma" w:hAnsi="Tahoma" w:cs="Tahoma"/>
          <w:bCs/>
          <w:kern w:val="1"/>
          <w:sz w:val="24"/>
          <w:szCs w:val="24"/>
        </w:rPr>
      </w:pPr>
      <w:r>
        <w:rPr>
          <w:rFonts w:ascii="Tahoma" w:hAnsi="Tahoma" w:cs="Tahoma"/>
          <w:bCs/>
          <w:kern w:val="1"/>
          <w:sz w:val="24"/>
          <w:szCs w:val="24"/>
        </w:rPr>
        <w:t xml:space="preserve"> &lt;Trans_ID&gt;123&lt;/Trans_ID&gt;</w:t>
      </w:r>
      <w:r w:rsidRPr="000334AD">
        <w:rPr>
          <w:rFonts w:ascii="Tahoma" w:hAnsi="Tahoma" w:cs="Tahoma"/>
          <w:bCs/>
          <w:color w:val="0070C0"/>
          <w:kern w:val="1"/>
          <w:sz w:val="24"/>
          <w:szCs w:val="24"/>
        </w:rPr>
        <w:t xml:space="preserve">--- </w:t>
      </w:r>
      <w:r w:rsidR="004A6351">
        <w:rPr>
          <w:rFonts w:ascii="Tahoma" w:hAnsi="Tahoma" w:cs="Tahoma"/>
          <w:bCs/>
          <w:color w:val="0070C0"/>
          <w:kern w:val="1"/>
          <w:sz w:val="24"/>
          <w:szCs w:val="24"/>
        </w:rPr>
        <w:t>Trans</w:t>
      </w:r>
      <w:r w:rsidRPr="000334AD">
        <w:rPr>
          <w:rFonts w:ascii="Tahoma" w:hAnsi="Tahoma" w:cs="Tahoma"/>
          <w:bCs/>
          <w:color w:val="0070C0"/>
          <w:kern w:val="1"/>
          <w:sz w:val="24"/>
          <w:szCs w:val="24"/>
        </w:rPr>
        <w:t xml:space="preserve"> ID</w:t>
      </w:r>
      <w:r w:rsidR="004A6351">
        <w:rPr>
          <w:rFonts w:ascii="Tahoma" w:hAnsi="Tahoma" w:cs="Tahoma"/>
          <w:bCs/>
          <w:color w:val="0070C0"/>
          <w:kern w:val="1"/>
          <w:sz w:val="24"/>
          <w:szCs w:val="24"/>
        </w:rPr>
        <w:t xml:space="preserve"> IVR</w:t>
      </w:r>
      <w:r w:rsidRPr="000334AD">
        <w:rPr>
          <w:rFonts w:ascii="Tahoma" w:hAnsi="Tahoma" w:cs="Tahoma"/>
          <w:bCs/>
          <w:color w:val="0070C0"/>
          <w:kern w:val="1"/>
          <w:sz w:val="24"/>
          <w:szCs w:val="24"/>
        </w:rPr>
        <w: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&lt;Request_Type&gt;OFU_Offers&lt;/Request_Type&gt;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&lt;Source_ID&gt;&lt;/Source_ID&gt;</w:t>
      </w:r>
      <w:r w:rsidRPr="000334AD">
        <w:rPr>
          <w:rFonts w:ascii="Tahoma" w:hAnsi="Tahoma" w:cs="Tahoma"/>
          <w:bCs/>
          <w:color w:val="0070C0"/>
          <w:kern w:val="1"/>
          <w:sz w:val="24"/>
          <w:szCs w:val="24"/>
        </w:rPr>
        <w:t>-----</w:t>
      </w:r>
      <w:r w:rsidR="004A6351">
        <w:rPr>
          <w:rFonts w:ascii="Tahoma" w:hAnsi="Tahoma" w:cs="Tahoma"/>
          <w:bCs/>
          <w:color w:val="0070C0"/>
          <w:kern w:val="1"/>
          <w:sz w:val="24"/>
          <w:szCs w:val="24"/>
        </w:rPr>
        <w:t>IVR</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&lt;Service_ID&gt; 9324524693&lt; /Service_ID&gt;</w:t>
      </w:r>
      <w:r w:rsidRPr="000334AD">
        <w:rPr>
          <w:rFonts w:ascii="Tahoma" w:hAnsi="Tahoma" w:cs="Tahoma"/>
          <w:bCs/>
          <w:color w:val="0070C0"/>
          <w:kern w:val="1"/>
          <w:sz w:val="24"/>
          <w:szCs w:val="24"/>
        </w:rPr>
        <w:t>-------MDN</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&lt;Time&gt;&lt;/Time&gt;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&lt;/Request&gt;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lastRenderedPageBreak/>
        <w:t>&lt;Response&gt;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&lt;Status&gt; Success/Failure&lt;/Status&gt;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&lt;Error_code&gt; 0/1 &lt;Error_code&gt;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&lt;Error_Msg&gt; Failure Description Text&lt;/Error_Msg&gt;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&lt;MRP&gt;&lt;/MRP&gt;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&lt;Validity&gt;&lt;/Validity&gt;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&lt;Desc&gt;&lt;/Desc&gt;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&lt;MRP&gt;&lt;/MRP&gt;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&lt;Validity&gt;&lt;/Validity&gt;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&lt;Desc&gt;&lt;/Desc&gt;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&lt;MRP&gt;&lt;/MRP&gt;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&lt;Validity&gt;&lt;/Validity&gt;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r>
      <w:r>
        <w:rPr>
          <w:rFonts w:ascii="Tahoma" w:hAnsi="Tahoma" w:cs="Tahoma"/>
          <w:bCs/>
          <w:kern w:val="1"/>
          <w:sz w:val="24"/>
          <w:szCs w:val="24"/>
        </w:rPr>
        <w:tab/>
        <w:t>&lt;Desc&gt;&lt;/Desc&gt;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ab/>
        <w:t>&lt;/Offer&gt;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t>&lt;Offers&gt;</w:t>
      </w:r>
    </w:p>
    <w:p w:rsidR="000138D1" w:rsidRDefault="000138D1" w:rsidP="000138D1">
      <w:pPr>
        <w:pStyle w:val="ListParagraph"/>
        <w:ind w:left="795"/>
        <w:rPr>
          <w:rFonts w:ascii="Tahoma" w:hAnsi="Tahoma" w:cs="Tahoma"/>
          <w:bCs/>
          <w:kern w:val="1"/>
          <w:sz w:val="24"/>
          <w:szCs w:val="24"/>
        </w:rPr>
      </w:pPr>
      <w:r>
        <w:rPr>
          <w:rFonts w:ascii="Tahoma" w:hAnsi="Tahoma" w:cs="Tahoma"/>
          <w:bCs/>
          <w:kern w:val="1"/>
          <w:sz w:val="24"/>
          <w:szCs w:val="24"/>
        </w:rPr>
        <w:lastRenderedPageBreak/>
        <w:t>&lt;/Response&gt;</w:t>
      </w:r>
    </w:p>
    <w:p w:rsidR="000138D1" w:rsidRPr="00CC252A" w:rsidRDefault="000138D1" w:rsidP="000138D1">
      <w:pPr>
        <w:rPr>
          <w:rFonts w:ascii="Arial" w:hAnsi="Arial" w:cs="Arial"/>
          <w:b/>
          <w:color w:val="000000"/>
        </w:rPr>
      </w:pPr>
      <w:r w:rsidRPr="00CC252A">
        <w:rPr>
          <w:rStyle w:val="m1"/>
          <w:rFonts w:ascii="Arial" w:hAnsi="Arial" w:cs="Arial"/>
          <w:b/>
          <w:color w:val="000000"/>
        </w:rPr>
        <w:t xml:space="preserve">   &lt;/</w:t>
      </w:r>
      <w:r w:rsidRPr="00CC252A">
        <w:rPr>
          <w:rStyle w:val="t1"/>
          <w:rFonts w:ascii="Arial" w:hAnsi="Arial" w:cs="Arial"/>
          <w:b/>
          <w:color w:val="000000"/>
        </w:rPr>
        <w:t>MESSAGE_FIELDS</w:t>
      </w:r>
      <w:r w:rsidRPr="00CC252A">
        <w:rPr>
          <w:rStyle w:val="m1"/>
          <w:rFonts w:ascii="Arial" w:hAnsi="Arial" w:cs="Arial"/>
          <w:b/>
          <w:color w:val="000000"/>
        </w:rPr>
        <w:t>&gt;</w:t>
      </w:r>
    </w:p>
    <w:p w:rsidR="000138D1" w:rsidRPr="00CC252A" w:rsidRDefault="000138D1" w:rsidP="000138D1">
      <w:pPr>
        <w:rPr>
          <w:rFonts w:ascii="Arial" w:hAnsi="Arial" w:cs="Arial"/>
          <w:b/>
          <w:color w:val="000000"/>
        </w:rPr>
      </w:pPr>
      <w:r w:rsidRPr="00CC252A">
        <w:rPr>
          <w:rStyle w:val="m1"/>
          <w:rFonts w:ascii="Arial" w:hAnsi="Arial" w:cs="Arial"/>
          <w:b/>
          <w:color w:val="000000"/>
        </w:rPr>
        <w:t>&lt;/</w:t>
      </w:r>
      <w:r w:rsidRPr="00CC252A">
        <w:rPr>
          <w:rStyle w:val="t1"/>
          <w:rFonts w:ascii="Arial" w:hAnsi="Arial" w:cs="Arial"/>
          <w:b/>
          <w:color w:val="000000"/>
        </w:rPr>
        <w:t>CB2Java</w:t>
      </w:r>
      <w:r w:rsidRPr="00CC252A">
        <w:rPr>
          <w:rStyle w:val="m1"/>
          <w:rFonts w:ascii="Arial" w:hAnsi="Arial" w:cs="Arial"/>
          <w:b/>
          <w:color w:val="000000"/>
        </w:rPr>
        <w:t>&gt;</w:t>
      </w:r>
    </w:p>
    <w:p w:rsidR="000138D1" w:rsidRDefault="000138D1" w:rsidP="000138D1">
      <w:pPr>
        <w:ind w:left="360"/>
        <w:rPr>
          <w:rFonts w:ascii="Arial" w:hAnsi="Arial" w:cs="Arial"/>
        </w:rPr>
      </w:pPr>
    </w:p>
    <w:p w:rsidR="006A52A6" w:rsidRPr="00A0039B" w:rsidRDefault="006A52A6" w:rsidP="006A52A6">
      <w:pPr>
        <w:pStyle w:val="Heading2"/>
        <w:keepNext w:val="0"/>
        <w:widowControl w:val="0"/>
        <w:numPr>
          <w:ilvl w:val="0"/>
          <w:numId w:val="69"/>
        </w:numPr>
        <w:autoSpaceDE w:val="0"/>
        <w:spacing w:before="0" w:after="0"/>
        <w:jc w:val="left"/>
        <w:rPr>
          <w:rFonts w:ascii="Arial" w:hAnsi="Arial" w:cs="Arial"/>
          <w:sz w:val="28"/>
        </w:rPr>
      </w:pPr>
      <w:bookmarkStart w:id="22" w:name="_Toc416252656"/>
      <w:r>
        <w:rPr>
          <w:rFonts w:ascii="Arial" w:hAnsi="Arial" w:cs="Arial"/>
          <w:sz w:val="28"/>
        </w:rPr>
        <w:t>FEATURE: Bill Delivery Status-----------postpaid</w:t>
      </w:r>
      <w:bookmarkEnd w:id="22"/>
    </w:p>
    <w:p w:rsidR="006A52A6" w:rsidRDefault="006A52A6" w:rsidP="006A52A6">
      <w:pPr>
        <w:rPr>
          <w:rFonts w:ascii="Arial" w:hAnsi="Arial" w:cs="Arial"/>
          <w:b/>
        </w:rPr>
      </w:pPr>
    </w:p>
    <w:tbl>
      <w:tblPr>
        <w:tblW w:w="8325" w:type="dxa"/>
        <w:tblInd w:w="288" w:type="dxa"/>
        <w:tblLook w:val="04A0"/>
      </w:tblPr>
      <w:tblGrid>
        <w:gridCol w:w="1440"/>
        <w:gridCol w:w="1350"/>
        <w:gridCol w:w="1305"/>
        <w:gridCol w:w="2205"/>
        <w:gridCol w:w="2025"/>
      </w:tblGrid>
      <w:tr w:rsidR="006A52A6" w:rsidRPr="008111E2" w:rsidTr="00CB3D21">
        <w:trPr>
          <w:trHeight w:val="325"/>
        </w:trPr>
        <w:tc>
          <w:tcPr>
            <w:tcW w:w="1440"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6A52A6" w:rsidRPr="008111E2" w:rsidRDefault="006A52A6" w:rsidP="00CB3D21">
            <w:pPr>
              <w:suppressAutoHyphens w:val="0"/>
              <w:jc w:val="center"/>
              <w:rPr>
                <w:rFonts w:ascii="Franklin Gothic Book" w:hAnsi="Franklin Gothic Book" w:cs="Arial"/>
                <w:b/>
                <w:bCs/>
                <w:color w:val="000000"/>
                <w:sz w:val="20"/>
                <w:szCs w:val="20"/>
                <w:lang w:eastAsia="en-US"/>
              </w:rPr>
            </w:pPr>
            <w:r>
              <w:rPr>
                <w:rFonts w:ascii="Franklin Gothic Book" w:hAnsi="Franklin Gothic Book" w:cs="Arial"/>
                <w:b/>
                <w:bCs/>
                <w:color w:val="000000"/>
                <w:sz w:val="20"/>
                <w:szCs w:val="20"/>
                <w:lang w:eastAsia="en-US"/>
              </w:rPr>
              <w:t>TYPE OF INTERFACE</w:t>
            </w:r>
          </w:p>
        </w:tc>
        <w:tc>
          <w:tcPr>
            <w:tcW w:w="1350" w:type="dxa"/>
            <w:tcBorders>
              <w:top w:val="single" w:sz="4" w:space="0" w:color="auto"/>
              <w:left w:val="nil"/>
              <w:bottom w:val="single" w:sz="4" w:space="0" w:color="auto"/>
              <w:right w:val="single" w:sz="4" w:space="0" w:color="auto"/>
            </w:tcBorders>
            <w:shd w:val="clear" w:color="000000" w:fill="FDE9D9"/>
            <w:noWrap/>
            <w:vAlign w:val="center"/>
            <w:hideMark/>
          </w:tcPr>
          <w:p w:rsidR="006A52A6" w:rsidRPr="008111E2" w:rsidRDefault="006A52A6" w:rsidP="00CB3D21">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SOURCE SYSTEM</w:t>
            </w:r>
          </w:p>
        </w:tc>
        <w:tc>
          <w:tcPr>
            <w:tcW w:w="1305" w:type="dxa"/>
            <w:tcBorders>
              <w:top w:val="single" w:sz="4" w:space="0" w:color="auto"/>
              <w:left w:val="nil"/>
              <w:bottom w:val="single" w:sz="4" w:space="0" w:color="auto"/>
              <w:right w:val="single" w:sz="4" w:space="0" w:color="auto"/>
            </w:tcBorders>
            <w:shd w:val="clear" w:color="000000" w:fill="FDE9D9"/>
            <w:noWrap/>
            <w:vAlign w:val="center"/>
            <w:hideMark/>
          </w:tcPr>
          <w:p w:rsidR="006A52A6" w:rsidRPr="008111E2" w:rsidRDefault="006A52A6" w:rsidP="00CB3D21">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DEST SYSTEM</w:t>
            </w:r>
          </w:p>
        </w:tc>
        <w:tc>
          <w:tcPr>
            <w:tcW w:w="2205" w:type="dxa"/>
            <w:tcBorders>
              <w:top w:val="single" w:sz="4" w:space="0" w:color="auto"/>
              <w:left w:val="nil"/>
              <w:bottom w:val="single" w:sz="4" w:space="0" w:color="auto"/>
              <w:right w:val="single" w:sz="4" w:space="0" w:color="auto"/>
            </w:tcBorders>
            <w:shd w:val="clear" w:color="000000" w:fill="FDE9D9"/>
            <w:noWrap/>
            <w:vAlign w:val="center"/>
            <w:hideMark/>
          </w:tcPr>
          <w:p w:rsidR="006A52A6" w:rsidRPr="008111E2" w:rsidRDefault="006A52A6" w:rsidP="00CB3D21">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TYPE OF INTERFACE</w:t>
            </w:r>
          </w:p>
        </w:tc>
        <w:tc>
          <w:tcPr>
            <w:tcW w:w="2025" w:type="dxa"/>
            <w:tcBorders>
              <w:top w:val="single" w:sz="4" w:space="0" w:color="auto"/>
              <w:left w:val="nil"/>
              <w:bottom w:val="single" w:sz="4" w:space="0" w:color="auto"/>
              <w:right w:val="single" w:sz="4" w:space="0" w:color="auto"/>
            </w:tcBorders>
            <w:shd w:val="clear" w:color="000000" w:fill="FDE9D9"/>
            <w:noWrap/>
            <w:vAlign w:val="center"/>
            <w:hideMark/>
          </w:tcPr>
          <w:p w:rsidR="006A52A6" w:rsidRPr="008111E2" w:rsidRDefault="006A52A6" w:rsidP="00CB3D21">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PROTOCOL</w:t>
            </w:r>
          </w:p>
        </w:tc>
      </w:tr>
      <w:tr w:rsidR="006A52A6" w:rsidRPr="00A0039B" w:rsidTr="00CB3D21">
        <w:trPr>
          <w:trHeight w:val="523"/>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rsidR="006A52A6" w:rsidRPr="00A0039B" w:rsidRDefault="006A52A6" w:rsidP="00CB3D21">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REQUEST</w:t>
            </w:r>
          </w:p>
        </w:tc>
        <w:tc>
          <w:tcPr>
            <w:tcW w:w="1350" w:type="dxa"/>
            <w:tcBorders>
              <w:top w:val="nil"/>
              <w:left w:val="nil"/>
              <w:bottom w:val="single" w:sz="4" w:space="0" w:color="auto"/>
              <w:right w:val="single" w:sz="4" w:space="0" w:color="auto"/>
            </w:tcBorders>
            <w:shd w:val="clear" w:color="auto" w:fill="auto"/>
            <w:noWrap/>
            <w:vAlign w:val="center"/>
            <w:hideMark/>
          </w:tcPr>
          <w:p w:rsidR="006A52A6" w:rsidRPr="00A0039B" w:rsidRDefault="006A52A6" w:rsidP="00CB3D21">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1305" w:type="dxa"/>
            <w:tcBorders>
              <w:top w:val="nil"/>
              <w:left w:val="nil"/>
              <w:bottom w:val="single" w:sz="4" w:space="0" w:color="auto"/>
              <w:right w:val="single" w:sz="4" w:space="0" w:color="auto"/>
            </w:tcBorders>
            <w:shd w:val="clear" w:color="auto" w:fill="auto"/>
            <w:noWrap/>
            <w:vAlign w:val="center"/>
            <w:hideMark/>
          </w:tcPr>
          <w:p w:rsidR="006A52A6" w:rsidRPr="00A0039B" w:rsidRDefault="006A52A6" w:rsidP="00CB3D21">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2205" w:type="dxa"/>
            <w:tcBorders>
              <w:top w:val="nil"/>
              <w:left w:val="nil"/>
              <w:bottom w:val="single" w:sz="4" w:space="0" w:color="auto"/>
              <w:right w:val="single" w:sz="4" w:space="0" w:color="auto"/>
            </w:tcBorders>
            <w:shd w:val="clear" w:color="auto" w:fill="auto"/>
            <w:noWrap/>
            <w:vAlign w:val="center"/>
            <w:hideMark/>
          </w:tcPr>
          <w:p w:rsidR="006A52A6" w:rsidRPr="00A0039B" w:rsidRDefault="006A52A6" w:rsidP="00CB3D21">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2025" w:type="dxa"/>
            <w:tcBorders>
              <w:top w:val="nil"/>
              <w:left w:val="nil"/>
              <w:bottom w:val="single" w:sz="4" w:space="0" w:color="auto"/>
              <w:right w:val="single" w:sz="4" w:space="0" w:color="auto"/>
            </w:tcBorders>
            <w:shd w:val="clear" w:color="auto" w:fill="auto"/>
            <w:noWrap/>
            <w:vAlign w:val="center"/>
            <w:hideMark/>
          </w:tcPr>
          <w:p w:rsidR="006A52A6" w:rsidRPr="00A0039B" w:rsidRDefault="006A52A6" w:rsidP="00CB3D21">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r w:rsidR="006A52A6" w:rsidRPr="00A0039B" w:rsidTr="00CB3D21">
        <w:trPr>
          <w:trHeight w:val="523"/>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A52A6" w:rsidRPr="00A0039B" w:rsidRDefault="006A52A6" w:rsidP="00CB3D21">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SYNC RESPONSE</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6A52A6" w:rsidRPr="00A0039B" w:rsidRDefault="006A52A6" w:rsidP="00CB3D21">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1305" w:type="dxa"/>
            <w:tcBorders>
              <w:top w:val="single" w:sz="4" w:space="0" w:color="auto"/>
              <w:left w:val="nil"/>
              <w:bottom w:val="single" w:sz="4" w:space="0" w:color="auto"/>
              <w:right w:val="single" w:sz="4" w:space="0" w:color="auto"/>
            </w:tcBorders>
            <w:shd w:val="clear" w:color="auto" w:fill="auto"/>
            <w:noWrap/>
            <w:vAlign w:val="center"/>
          </w:tcPr>
          <w:p w:rsidR="006A52A6" w:rsidRPr="00A0039B" w:rsidRDefault="006A52A6" w:rsidP="00CB3D21">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2205" w:type="dxa"/>
            <w:tcBorders>
              <w:top w:val="single" w:sz="4" w:space="0" w:color="auto"/>
              <w:left w:val="nil"/>
              <w:bottom w:val="single" w:sz="4" w:space="0" w:color="auto"/>
              <w:right w:val="single" w:sz="4" w:space="0" w:color="auto"/>
            </w:tcBorders>
            <w:shd w:val="clear" w:color="auto" w:fill="auto"/>
            <w:noWrap/>
            <w:vAlign w:val="center"/>
          </w:tcPr>
          <w:p w:rsidR="006A52A6" w:rsidRPr="00A0039B" w:rsidRDefault="006A52A6" w:rsidP="00CB3D21">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2025" w:type="dxa"/>
            <w:tcBorders>
              <w:top w:val="single" w:sz="4" w:space="0" w:color="auto"/>
              <w:left w:val="nil"/>
              <w:bottom w:val="single" w:sz="4" w:space="0" w:color="auto"/>
              <w:right w:val="single" w:sz="4" w:space="0" w:color="auto"/>
            </w:tcBorders>
            <w:shd w:val="clear" w:color="auto" w:fill="auto"/>
            <w:noWrap/>
            <w:vAlign w:val="center"/>
          </w:tcPr>
          <w:p w:rsidR="006A52A6" w:rsidRPr="00A0039B" w:rsidRDefault="006A52A6" w:rsidP="00CB3D21">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bl>
    <w:p w:rsidR="006A52A6" w:rsidRDefault="006A52A6" w:rsidP="006A52A6">
      <w:pPr>
        <w:tabs>
          <w:tab w:val="left" w:pos="-180"/>
        </w:tabs>
        <w:rPr>
          <w:rFonts w:ascii="Arial" w:hAnsi="Arial" w:cs="Arial"/>
          <w:b/>
        </w:rPr>
      </w:pPr>
    </w:p>
    <w:p w:rsidR="006A52A6" w:rsidRDefault="006A52A6" w:rsidP="006A52A6">
      <w:pPr>
        <w:widowControl w:val="0"/>
        <w:numPr>
          <w:ilvl w:val="0"/>
          <w:numId w:val="58"/>
        </w:numPr>
        <w:autoSpaceDE w:val="0"/>
        <w:spacing w:before="0" w:after="0"/>
        <w:ind w:left="360"/>
        <w:jc w:val="left"/>
        <w:rPr>
          <w:rFonts w:ascii="Arial" w:hAnsi="Arial" w:cs="Arial"/>
          <w:b/>
        </w:rPr>
      </w:pPr>
      <w:r w:rsidRPr="00A0039B">
        <w:rPr>
          <w:rFonts w:ascii="Arial" w:hAnsi="Arial" w:cs="Arial"/>
          <w:b/>
        </w:rPr>
        <w:t>REQUEST:</w:t>
      </w:r>
    </w:p>
    <w:p w:rsidR="006A52A6" w:rsidRDefault="006A52A6" w:rsidP="006A52A6">
      <w:pPr>
        <w:rPr>
          <w:rFonts w:ascii="Arial" w:hAnsi="Arial" w:cs="Arial"/>
          <w:b/>
        </w:rPr>
      </w:pPr>
    </w:p>
    <w:p w:rsidR="006A52A6" w:rsidRPr="008111E2" w:rsidRDefault="006A52A6" w:rsidP="006A52A6">
      <w:pPr>
        <w:ind w:left="720"/>
        <w:rPr>
          <w:rFonts w:ascii="Arial" w:hAnsi="Arial" w:cs="Arial"/>
        </w:rPr>
      </w:pPr>
      <w:r w:rsidRPr="008111E2">
        <w:rPr>
          <w:rFonts w:ascii="Arial" w:hAnsi="Arial" w:cs="Arial"/>
        </w:rPr>
        <w:t>&lt;soapenv:Envelope&gt;</w:t>
      </w:r>
    </w:p>
    <w:p w:rsidR="006A52A6" w:rsidRPr="008111E2" w:rsidRDefault="006A52A6" w:rsidP="006A52A6">
      <w:pPr>
        <w:ind w:left="720"/>
        <w:rPr>
          <w:rFonts w:ascii="Arial" w:hAnsi="Arial" w:cs="Arial"/>
        </w:rPr>
      </w:pPr>
      <w:r w:rsidRPr="008111E2">
        <w:rPr>
          <w:rFonts w:ascii="Arial" w:hAnsi="Arial" w:cs="Arial"/>
        </w:rPr>
        <w:t xml:space="preserve">   &lt;soapenv:Header/&gt;</w:t>
      </w:r>
    </w:p>
    <w:p w:rsidR="006A52A6" w:rsidRPr="008111E2" w:rsidRDefault="006A52A6" w:rsidP="006A52A6">
      <w:pPr>
        <w:ind w:left="720"/>
        <w:rPr>
          <w:rFonts w:ascii="Arial" w:hAnsi="Arial" w:cs="Arial"/>
        </w:rPr>
      </w:pPr>
      <w:r w:rsidRPr="008111E2">
        <w:rPr>
          <w:rFonts w:ascii="Arial" w:hAnsi="Arial" w:cs="Arial"/>
        </w:rPr>
        <w:t xml:space="preserve">   &lt;soapenv:Body&gt;</w:t>
      </w:r>
    </w:p>
    <w:p w:rsidR="006A52A6" w:rsidRPr="008111E2" w:rsidRDefault="006A52A6" w:rsidP="006A52A6">
      <w:pPr>
        <w:ind w:left="720"/>
        <w:rPr>
          <w:rFonts w:ascii="Arial" w:hAnsi="Arial" w:cs="Arial"/>
        </w:rPr>
      </w:pPr>
      <w:r w:rsidRPr="008111E2">
        <w:rPr>
          <w:rFonts w:ascii="Arial" w:hAnsi="Arial" w:cs="Arial"/>
        </w:rPr>
        <w:t xml:space="preserve">      &lt;css:Request&gt;</w:t>
      </w:r>
    </w:p>
    <w:p w:rsidR="006A52A6" w:rsidRPr="008111E2" w:rsidRDefault="006A52A6" w:rsidP="006A52A6">
      <w:pPr>
        <w:ind w:left="720"/>
        <w:rPr>
          <w:rFonts w:ascii="Arial" w:hAnsi="Arial" w:cs="Arial"/>
        </w:rPr>
      </w:pPr>
      <w:r>
        <w:rPr>
          <w:rFonts w:ascii="Arial" w:hAnsi="Arial" w:cs="Arial"/>
        </w:rPr>
        <w:t xml:space="preserve">         &lt;css:requestId&gt;1234</w:t>
      </w:r>
      <w:r w:rsidRPr="008111E2">
        <w:rPr>
          <w:rFonts w:ascii="Arial" w:hAnsi="Arial" w:cs="Arial"/>
        </w:rPr>
        <w:t>&lt;/css:requestId&gt;</w:t>
      </w:r>
      <w:r>
        <w:rPr>
          <w:rFonts w:ascii="Arial" w:hAnsi="Arial" w:cs="Arial"/>
        </w:rPr>
        <w:t>-------Trans ID IVR</w:t>
      </w:r>
    </w:p>
    <w:p w:rsidR="006A52A6" w:rsidRPr="008111E2" w:rsidRDefault="006A52A6" w:rsidP="006A52A6">
      <w:pPr>
        <w:ind w:left="720"/>
        <w:rPr>
          <w:rFonts w:ascii="Arial" w:hAnsi="Arial" w:cs="Arial"/>
        </w:rPr>
      </w:pPr>
      <w:r w:rsidRPr="008111E2">
        <w:rPr>
          <w:rFonts w:ascii="Arial" w:hAnsi="Arial" w:cs="Arial"/>
        </w:rPr>
        <w:t xml:space="preserve">      </w:t>
      </w:r>
      <w:r>
        <w:rPr>
          <w:rFonts w:ascii="Arial" w:hAnsi="Arial" w:cs="Arial"/>
        </w:rPr>
        <w:t xml:space="preserve">   &lt;css:service_ID&gt;9699059590</w:t>
      </w:r>
      <w:r w:rsidRPr="008111E2">
        <w:rPr>
          <w:rFonts w:ascii="Arial" w:hAnsi="Arial" w:cs="Arial"/>
        </w:rPr>
        <w:t>&lt;/css:service_ID&gt;</w:t>
      </w:r>
      <w:r>
        <w:rPr>
          <w:rFonts w:ascii="Arial" w:hAnsi="Arial" w:cs="Arial"/>
        </w:rPr>
        <w:t>------MDN</w:t>
      </w:r>
    </w:p>
    <w:p w:rsidR="006A52A6" w:rsidRPr="008111E2" w:rsidRDefault="006A52A6" w:rsidP="006A52A6">
      <w:pPr>
        <w:ind w:left="720"/>
        <w:rPr>
          <w:rFonts w:ascii="Arial" w:hAnsi="Arial" w:cs="Arial"/>
        </w:rPr>
      </w:pPr>
      <w:r w:rsidRPr="008111E2">
        <w:rPr>
          <w:rFonts w:ascii="Arial" w:hAnsi="Arial" w:cs="Arial"/>
        </w:rPr>
        <w:t xml:space="preserve">      </w:t>
      </w:r>
      <w:r>
        <w:rPr>
          <w:rFonts w:ascii="Arial" w:hAnsi="Arial" w:cs="Arial"/>
        </w:rPr>
        <w:t xml:space="preserve">   &lt;css:requestType&gt;BILLDELIVERY</w:t>
      </w:r>
      <w:r w:rsidR="003607C0">
        <w:rPr>
          <w:rFonts w:ascii="Arial" w:hAnsi="Arial" w:cs="Arial"/>
        </w:rPr>
        <w:t>_</w:t>
      </w:r>
      <w:r>
        <w:rPr>
          <w:rFonts w:ascii="Arial" w:hAnsi="Arial" w:cs="Arial"/>
        </w:rPr>
        <w:t>STATUS</w:t>
      </w:r>
      <w:r w:rsidRPr="008111E2">
        <w:rPr>
          <w:rFonts w:ascii="Arial" w:hAnsi="Arial" w:cs="Arial"/>
        </w:rPr>
        <w:t>&lt;/css:requestType&gt;</w:t>
      </w:r>
    </w:p>
    <w:p w:rsidR="006A52A6" w:rsidRPr="008111E2" w:rsidRDefault="006A52A6" w:rsidP="006A52A6">
      <w:pPr>
        <w:ind w:left="720"/>
        <w:rPr>
          <w:rFonts w:ascii="Arial" w:hAnsi="Arial" w:cs="Arial"/>
        </w:rPr>
      </w:pPr>
      <w:r w:rsidRPr="008111E2">
        <w:rPr>
          <w:rFonts w:ascii="Arial" w:hAnsi="Arial" w:cs="Arial"/>
        </w:rPr>
        <w:t xml:space="preserve">         &lt;css:langID&gt;E&lt;/css:langID&gt;</w:t>
      </w:r>
    </w:p>
    <w:p w:rsidR="006A52A6" w:rsidRPr="008111E2" w:rsidRDefault="006A52A6" w:rsidP="006A52A6">
      <w:pPr>
        <w:ind w:left="720"/>
        <w:rPr>
          <w:rFonts w:ascii="Arial" w:hAnsi="Arial" w:cs="Arial"/>
        </w:rPr>
      </w:pPr>
      <w:r>
        <w:rPr>
          <w:rFonts w:ascii="Arial" w:hAnsi="Arial" w:cs="Arial"/>
        </w:rPr>
        <w:t xml:space="preserve">         &lt;css:requestSource&gt;IVR</w:t>
      </w:r>
      <w:r w:rsidRPr="008111E2">
        <w:rPr>
          <w:rFonts w:ascii="Arial" w:hAnsi="Arial" w:cs="Arial"/>
        </w:rPr>
        <w:t>&lt;/css:requestSource</w:t>
      </w:r>
      <w:r>
        <w:rPr>
          <w:rFonts w:ascii="Arial" w:hAnsi="Arial" w:cs="Arial"/>
        </w:rPr>
        <w:t>&gt;</w:t>
      </w:r>
    </w:p>
    <w:p w:rsidR="006A52A6" w:rsidRPr="008111E2" w:rsidRDefault="006A52A6" w:rsidP="006A52A6">
      <w:pPr>
        <w:ind w:left="720"/>
        <w:rPr>
          <w:rFonts w:ascii="Arial" w:hAnsi="Arial" w:cs="Arial"/>
        </w:rPr>
      </w:pPr>
      <w:r w:rsidRPr="008111E2">
        <w:rPr>
          <w:rFonts w:ascii="Arial" w:hAnsi="Arial" w:cs="Arial"/>
        </w:rPr>
        <w:t xml:space="preserve">         &lt;css:timeStamp&gt;SYSDATE&lt;/css:timeStamp&gt;</w:t>
      </w:r>
    </w:p>
    <w:p w:rsidR="006A52A6" w:rsidRPr="008111E2" w:rsidRDefault="006A52A6" w:rsidP="006A52A6">
      <w:pPr>
        <w:ind w:left="720"/>
        <w:rPr>
          <w:rFonts w:ascii="Arial" w:hAnsi="Arial" w:cs="Arial"/>
        </w:rPr>
      </w:pPr>
      <w:r>
        <w:rPr>
          <w:rFonts w:ascii="Arial" w:hAnsi="Arial" w:cs="Arial"/>
        </w:rPr>
        <w:t xml:space="preserve">         &lt;</w:t>
      </w:r>
      <w:r w:rsidR="00345258">
        <w:rPr>
          <w:rFonts w:ascii="Arial" w:hAnsi="Arial" w:cs="Arial"/>
        </w:rPr>
        <w:t>/</w:t>
      </w:r>
      <w:r>
        <w:rPr>
          <w:rFonts w:ascii="Arial" w:hAnsi="Arial" w:cs="Arial"/>
        </w:rPr>
        <w:t>css:param&gt;</w:t>
      </w:r>
    </w:p>
    <w:p w:rsidR="006A52A6" w:rsidRPr="008111E2" w:rsidRDefault="006A52A6" w:rsidP="006A52A6">
      <w:pPr>
        <w:ind w:left="720"/>
        <w:rPr>
          <w:rFonts w:ascii="Arial" w:hAnsi="Arial" w:cs="Arial"/>
        </w:rPr>
      </w:pPr>
      <w:r>
        <w:rPr>
          <w:rFonts w:ascii="Arial" w:hAnsi="Arial" w:cs="Arial"/>
        </w:rPr>
        <w:t xml:space="preserve">        </w:t>
      </w:r>
      <w:r w:rsidRPr="008111E2">
        <w:rPr>
          <w:rFonts w:ascii="Arial" w:hAnsi="Arial" w:cs="Arial"/>
        </w:rPr>
        <w:t xml:space="preserve"> &lt;/css:Request&gt;</w:t>
      </w:r>
    </w:p>
    <w:p w:rsidR="006A52A6" w:rsidRPr="008111E2" w:rsidRDefault="006A52A6" w:rsidP="006A52A6">
      <w:pPr>
        <w:ind w:left="720"/>
        <w:rPr>
          <w:rFonts w:ascii="Arial" w:hAnsi="Arial" w:cs="Arial"/>
        </w:rPr>
      </w:pPr>
      <w:r w:rsidRPr="008111E2">
        <w:rPr>
          <w:rFonts w:ascii="Arial" w:hAnsi="Arial" w:cs="Arial"/>
        </w:rPr>
        <w:t xml:space="preserve">   &lt;/soapenv:Body&gt;</w:t>
      </w:r>
    </w:p>
    <w:p w:rsidR="006A52A6" w:rsidRDefault="006A52A6" w:rsidP="006A52A6">
      <w:pPr>
        <w:ind w:left="720"/>
        <w:rPr>
          <w:rFonts w:ascii="Arial" w:hAnsi="Arial" w:cs="Arial"/>
        </w:rPr>
      </w:pPr>
      <w:r w:rsidRPr="008111E2">
        <w:rPr>
          <w:rFonts w:ascii="Arial" w:hAnsi="Arial" w:cs="Arial"/>
        </w:rPr>
        <w:t>&lt;/soapenv:Envelope&gt;</w:t>
      </w:r>
    </w:p>
    <w:p w:rsidR="006A52A6" w:rsidRPr="00A0039B" w:rsidRDefault="006A52A6" w:rsidP="006A52A6">
      <w:pPr>
        <w:rPr>
          <w:rFonts w:ascii="Arial" w:hAnsi="Arial" w:cs="Arial"/>
          <w:b/>
        </w:rPr>
      </w:pPr>
    </w:p>
    <w:p w:rsidR="006A52A6" w:rsidRDefault="006A52A6" w:rsidP="006A52A6">
      <w:pPr>
        <w:widowControl w:val="0"/>
        <w:numPr>
          <w:ilvl w:val="0"/>
          <w:numId w:val="58"/>
        </w:numPr>
        <w:autoSpaceDE w:val="0"/>
        <w:spacing w:before="0" w:after="0"/>
        <w:ind w:left="360"/>
        <w:jc w:val="left"/>
        <w:rPr>
          <w:rFonts w:ascii="Arial" w:hAnsi="Arial" w:cs="Arial"/>
          <w:b/>
        </w:rPr>
      </w:pPr>
      <w:r w:rsidRPr="00A0039B">
        <w:rPr>
          <w:rFonts w:ascii="Arial" w:hAnsi="Arial" w:cs="Arial"/>
          <w:b/>
        </w:rPr>
        <w:t>SYNC RESPONSE:</w:t>
      </w:r>
    </w:p>
    <w:p w:rsidR="006A52A6" w:rsidRPr="00E84854" w:rsidRDefault="006A52A6" w:rsidP="006A52A6">
      <w:pPr>
        <w:ind w:left="1080"/>
        <w:rPr>
          <w:rFonts w:ascii="Arial" w:hAnsi="Arial" w:cs="Arial"/>
        </w:rPr>
      </w:pPr>
      <w:r w:rsidRPr="00E84854">
        <w:rPr>
          <w:rFonts w:ascii="Arial" w:hAnsi="Arial" w:cs="Arial"/>
        </w:rPr>
        <w:t>&lt;SOAP-ENV:Envelope&gt;</w:t>
      </w:r>
    </w:p>
    <w:p w:rsidR="006A52A6" w:rsidRPr="00E84854" w:rsidRDefault="006A52A6" w:rsidP="006A52A6">
      <w:pPr>
        <w:ind w:left="1080"/>
        <w:rPr>
          <w:rFonts w:ascii="Arial" w:hAnsi="Arial" w:cs="Arial"/>
        </w:rPr>
      </w:pPr>
      <w:r w:rsidRPr="00E84854">
        <w:rPr>
          <w:rFonts w:ascii="Arial" w:hAnsi="Arial" w:cs="Arial"/>
        </w:rPr>
        <w:t xml:space="preserve">   &lt;SOAP-ENV:Body&gt;</w:t>
      </w:r>
    </w:p>
    <w:p w:rsidR="006A52A6" w:rsidRPr="00E84854" w:rsidRDefault="006A52A6" w:rsidP="006A52A6">
      <w:pPr>
        <w:ind w:left="1080"/>
        <w:rPr>
          <w:rFonts w:ascii="Arial" w:hAnsi="Arial" w:cs="Arial"/>
        </w:rPr>
      </w:pPr>
      <w:r w:rsidRPr="00E84854">
        <w:rPr>
          <w:rFonts w:ascii="Arial" w:hAnsi="Arial" w:cs="Arial"/>
        </w:rPr>
        <w:t xml:space="preserve">      &lt;ns0:Response&gt;</w:t>
      </w:r>
    </w:p>
    <w:p w:rsidR="006A52A6" w:rsidRPr="00E84854" w:rsidRDefault="006A52A6" w:rsidP="006A52A6">
      <w:pPr>
        <w:ind w:left="1080"/>
        <w:rPr>
          <w:rFonts w:ascii="Arial" w:hAnsi="Arial" w:cs="Arial"/>
        </w:rPr>
      </w:pPr>
      <w:r w:rsidRPr="00E84854">
        <w:rPr>
          <w:rFonts w:ascii="Arial" w:hAnsi="Arial" w:cs="Arial"/>
        </w:rPr>
        <w:t xml:space="preserve">         &lt;ns0:requestId&gt;123</w:t>
      </w:r>
      <w:r>
        <w:rPr>
          <w:rFonts w:ascii="Arial" w:hAnsi="Arial" w:cs="Arial"/>
        </w:rPr>
        <w:t>4</w:t>
      </w:r>
      <w:r w:rsidRPr="00E84854">
        <w:rPr>
          <w:rFonts w:ascii="Arial" w:hAnsi="Arial" w:cs="Arial"/>
        </w:rPr>
        <w:t>&lt;/ns0:requestId&gt;</w:t>
      </w:r>
      <w:r w:rsidR="002B11E0">
        <w:rPr>
          <w:rFonts w:ascii="Arial" w:hAnsi="Arial" w:cs="Arial"/>
        </w:rPr>
        <w:t>----------</w:t>
      </w:r>
      <w:r w:rsidR="00867750">
        <w:rPr>
          <w:rFonts w:ascii="Arial" w:hAnsi="Arial" w:cs="Arial"/>
        </w:rPr>
        <w:t>T</w:t>
      </w:r>
      <w:r w:rsidR="002B11E0">
        <w:rPr>
          <w:rFonts w:ascii="Arial" w:hAnsi="Arial" w:cs="Arial"/>
        </w:rPr>
        <w:t>rans ID</w:t>
      </w:r>
      <w:r w:rsidR="00867750">
        <w:rPr>
          <w:rFonts w:ascii="Arial" w:hAnsi="Arial" w:cs="Arial"/>
        </w:rPr>
        <w:t xml:space="preserve"> IVR</w:t>
      </w:r>
    </w:p>
    <w:p w:rsidR="006A52A6" w:rsidRPr="00E84854" w:rsidRDefault="006A52A6" w:rsidP="006A52A6">
      <w:pPr>
        <w:ind w:left="1080"/>
        <w:rPr>
          <w:rFonts w:ascii="Arial" w:hAnsi="Arial" w:cs="Arial"/>
        </w:rPr>
      </w:pPr>
      <w:r w:rsidRPr="00E84854">
        <w:rPr>
          <w:rFonts w:ascii="Arial" w:hAnsi="Arial" w:cs="Arial"/>
        </w:rPr>
        <w:lastRenderedPageBreak/>
        <w:t xml:space="preserve">         &lt;ns0:langID&gt;E&lt;/ns0:langID&gt;</w:t>
      </w:r>
    </w:p>
    <w:p w:rsidR="006A52A6" w:rsidRPr="00E84854" w:rsidRDefault="006A52A6" w:rsidP="006A52A6">
      <w:pPr>
        <w:ind w:left="1080"/>
        <w:rPr>
          <w:rFonts w:ascii="Arial" w:hAnsi="Arial" w:cs="Arial"/>
        </w:rPr>
      </w:pPr>
      <w:r w:rsidRPr="00E84854">
        <w:rPr>
          <w:rFonts w:ascii="Arial" w:hAnsi="Arial" w:cs="Arial"/>
        </w:rPr>
        <w:t xml:space="preserve">         &lt;ns0:responseFlag&gt;1&lt;/ns0:responseFlag&gt;</w:t>
      </w:r>
    </w:p>
    <w:p w:rsidR="006A52A6" w:rsidRPr="00E84854" w:rsidRDefault="006A52A6" w:rsidP="006A52A6">
      <w:pPr>
        <w:ind w:left="1080"/>
        <w:rPr>
          <w:rFonts w:ascii="Arial" w:hAnsi="Arial" w:cs="Arial"/>
        </w:rPr>
      </w:pPr>
      <w:r w:rsidRPr="00E84854">
        <w:rPr>
          <w:rFonts w:ascii="Arial" w:hAnsi="Arial" w:cs="Arial"/>
        </w:rPr>
        <w:t xml:space="preserve">         &lt;ns0:errorCode&gt;0&lt;/ns0:errorCode&gt;</w:t>
      </w:r>
    </w:p>
    <w:p w:rsidR="006A52A6" w:rsidRPr="00E84854" w:rsidRDefault="006A52A6" w:rsidP="006A52A6">
      <w:pPr>
        <w:ind w:left="1080"/>
        <w:rPr>
          <w:rFonts w:ascii="Arial" w:hAnsi="Arial" w:cs="Arial"/>
        </w:rPr>
      </w:pPr>
      <w:r w:rsidRPr="00E84854">
        <w:rPr>
          <w:rFonts w:ascii="Arial" w:hAnsi="Arial" w:cs="Arial"/>
        </w:rPr>
        <w:t xml:space="preserve">         &lt;ns0:errorMsg</w:t>
      </w:r>
      <w:r>
        <w:rPr>
          <w:rFonts w:ascii="Arial" w:hAnsi="Arial" w:cs="Arial"/>
        </w:rPr>
        <w:t>/&gt;</w:t>
      </w:r>
    </w:p>
    <w:p w:rsidR="006A52A6" w:rsidRPr="00E84854" w:rsidRDefault="006A52A6" w:rsidP="006A52A6">
      <w:pPr>
        <w:ind w:left="1080"/>
        <w:rPr>
          <w:rFonts w:ascii="Arial" w:hAnsi="Arial" w:cs="Arial"/>
        </w:rPr>
      </w:pPr>
      <w:r w:rsidRPr="00E84854">
        <w:rPr>
          <w:rFonts w:ascii="Arial" w:hAnsi="Arial" w:cs="Arial"/>
        </w:rPr>
        <w:t xml:space="preserve">         &lt;ns0:msgCode/&gt;</w:t>
      </w:r>
    </w:p>
    <w:p w:rsidR="006A52A6" w:rsidRPr="00E84854" w:rsidRDefault="006A52A6" w:rsidP="006A52A6">
      <w:pPr>
        <w:ind w:left="1890" w:hanging="810"/>
        <w:rPr>
          <w:rFonts w:ascii="Arial" w:hAnsi="Arial" w:cs="Arial"/>
        </w:rPr>
      </w:pPr>
      <w:r w:rsidRPr="00E84854">
        <w:rPr>
          <w:rFonts w:ascii="Arial" w:hAnsi="Arial" w:cs="Arial"/>
        </w:rPr>
        <w:t xml:space="preserve">         &lt;ns0:msgText&gt;&lt;ns0:msgText&gt;</w:t>
      </w:r>
    </w:p>
    <w:p w:rsidR="006A52A6" w:rsidRPr="00E84854" w:rsidRDefault="006A52A6" w:rsidP="006A52A6">
      <w:pPr>
        <w:ind w:left="1080"/>
        <w:rPr>
          <w:rFonts w:ascii="Arial" w:hAnsi="Arial" w:cs="Arial"/>
        </w:rPr>
      </w:pPr>
      <w:r w:rsidRPr="00E84854">
        <w:rPr>
          <w:rFonts w:ascii="Arial" w:hAnsi="Arial" w:cs="Arial"/>
        </w:rPr>
        <w:t xml:space="preserve">         &lt;ns0:MsgTokens&gt;</w:t>
      </w:r>
    </w:p>
    <w:p w:rsidR="006A52A6" w:rsidRPr="00E84854" w:rsidRDefault="006A52A6" w:rsidP="006A52A6">
      <w:pPr>
        <w:ind w:left="1800" w:firstLine="360"/>
        <w:rPr>
          <w:rFonts w:ascii="Arial" w:hAnsi="Arial" w:cs="Arial"/>
        </w:rPr>
      </w:pPr>
      <w:r w:rsidRPr="00E84854">
        <w:rPr>
          <w:rFonts w:ascii="Arial" w:hAnsi="Arial" w:cs="Arial"/>
        </w:rPr>
        <w:t>&lt;ns0:Token&gt;</w:t>
      </w:r>
    </w:p>
    <w:p w:rsidR="006A52A6" w:rsidRPr="00E84854" w:rsidRDefault="006A52A6" w:rsidP="006A52A6">
      <w:pPr>
        <w:ind w:left="1080"/>
        <w:rPr>
          <w:rFonts w:ascii="Arial" w:hAnsi="Arial" w:cs="Arial"/>
        </w:rPr>
      </w:pPr>
      <w:r w:rsidRPr="00E84854">
        <w:rPr>
          <w:rFonts w:ascii="Arial" w:hAnsi="Arial" w:cs="Arial"/>
        </w:rPr>
        <w:t xml:space="preserve">               </w:t>
      </w:r>
      <w:r>
        <w:rPr>
          <w:rFonts w:ascii="Arial" w:hAnsi="Arial" w:cs="Arial"/>
        </w:rPr>
        <w:tab/>
      </w:r>
      <w:r w:rsidRPr="00E84854">
        <w:rPr>
          <w:rFonts w:ascii="Arial" w:hAnsi="Arial" w:cs="Arial"/>
        </w:rPr>
        <w:t>&lt;ns0:TokenId&gt;0&lt;/ns0:TokenId&gt;</w:t>
      </w:r>
    </w:p>
    <w:p w:rsidR="006A52A6" w:rsidRPr="00E84854" w:rsidRDefault="006A52A6" w:rsidP="006A52A6">
      <w:pPr>
        <w:ind w:left="1080"/>
        <w:rPr>
          <w:rFonts w:ascii="Arial" w:hAnsi="Arial" w:cs="Arial"/>
        </w:rPr>
      </w:pPr>
      <w:r w:rsidRPr="00E84854">
        <w:rPr>
          <w:rFonts w:ascii="Arial" w:hAnsi="Arial" w:cs="Arial"/>
        </w:rPr>
        <w:t xml:space="preserve">               </w:t>
      </w:r>
      <w:r w:rsidRPr="00E84854">
        <w:rPr>
          <w:rFonts w:ascii="Arial" w:hAnsi="Arial" w:cs="Arial"/>
        </w:rPr>
        <w:tab/>
        <w:t>&lt;ns0:MsgParam&gt;</w:t>
      </w:r>
    </w:p>
    <w:p w:rsidR="006A52A6" w:rsidRPr="00E84854" w:rsidRDefault="006A52A6" w:rsidP="006A52A6">
      <w:pPr>
        <w:ind w:left="1080"/>
        <w:rPr>
          <w:rFonts w:ascii="Arial" w:hAnsi="Arial" w:cs="Arial"/>
        </w:rPr>
      </w:pPr>
      <w:r w:rsidRPr="00E84854">
        <w:rPr>
          <w:rFonts w:ascii="Arial" w:hAnsi="Arial" w:cs="Arial"/>
        </w:rPr>
        <w:t xml:space="preserve">                  </w:t>
      </w:r>
      <w:r w:rsidRPr="00E84854">
        <w:rPr>
          <w:rFonts w:ascii="Arial" w:hAnsi="Arial" w:cs="Arial"/>
        </w:rPr>
        <w:tab/>
        <w:t>&lt;ns0:param&gt;</w:t>
      </w:r>
    </w:p>
    <w:p w:rsidR="006A52A6" w:rsidRPr="00881CA7" w:rsidRDefault="006A52A6" w:rsidP="006A52A6">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&lt;ns0:id&gt;URL&lt;/ns0:id&gt;</w:t>
      </w:r>
    </w:p>
    <w:p w:rsidR="006A52A6" w:rsidRPr="00881CA7" w:rsidRDefault="006A52A6" w:rsidP="006A52A6">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sidRPr="00A8457C">
        <w:rPr>
          <w:rFonts w:ascii="Arial" w:hAnsi="Arial" w:cs="Arial"/>
          <w:b/>
          <w:color w:val="7030A0"/>
        </w:rPr>
        <w:t>NULL</w:t>
      </w:r>
      <w:r w:rsidRPr="00881CA7">
        <w:rPr>
          <w:rFonts w:ascii="Arial" w:hAnsi="Arial" w:cs="Arial"/>
          <w:color w:val="002060"/>
        </w:rPr>
        <w:t xml:space="preserve">&lt;/ns0:value&gt;                             </w:t>
      </w:r>
    </w:p>
    <w:p w:rsidR="006A52A6" w:rsidRPr="00881CA7" w:rsidRDefault="006A52A6" w:rsidP="006A52A6">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&lt;ns0:type&gt;STRING&lt;/ns0:type&gt;</w:t>
      </w:r>
    </w:p>
    <w:p w:rsidR="006A52A6" w:rsidRDefault="006A52A6" w:rsidP="006A52A6">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867750" w:rsidRPr="00E84854" w:rsidRDefault="00867750" w:rsidP="00867750">
      <w:pPr>
        <w:ind w:left="1080"/>
        <w:rPr>
          <w:rFonts w:ascii="Arial" w:hAnsi="Arial" w:cs="Arial"/>
        </w:rPr>
      </w:pPr>
      <w:r>
        <w:rPr>
          <w:rFonts w:ascii="Arial" w:hAnsi="Arial" w:cs="Arial"/>
        </w:rPr>
        <w:t xml:space="preserve">                              </w:t>
      </w:r>
      <w:r w:rsidRPr="00E84854">
        <w:rPr>
          <w:rFonts w:ascii="Arial" w:hAnsi="Arial" w:cs="Arial"/>
        </w:rPr>
        <w:t>&lt;ns0:param&gt;</w:t>
      </w:r>
    </w:p>
    <w:p w:rsidR="00867750" w:rsidRPr="00881CA7" w:rsidRDefault="00867750" w:rsidP="00867750">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w:t>
      </w:r>
      <w:r>
        <w:rPr>
          <w:rFonts w:ascii="Arial" w:hAnsi="Arial" w:cs="Arial"/>
          <w:color w:val="002060"/>
        </w:rPr>
        <w:t>MODE</w:t>
      </w:r>
      <w:r w:rsidRPr="00881CA7">
        <w:rPr>
          <w:rFonts w:ascii="Arial" w:hAnsi="Arial" w:cs="Arial"/>
          <w:color w:val="002060"/>
        </w:rPr>
        <w:t>&lt;/ns0:id&gt;</w:t>
      </w:r>
    </w:p>
    <w:p w:rsidR="00867750" w:rsidRPr="00881CA7" w:rsidRDefault="00867750" w:rsidP="00867750">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Pr>
          <w:rFonts w:ascii="Arial" w:hAnsi="Arial" w:cs="Arial"/>
          <w:color w:val="002060"/>
        </w:rPr>
        <w:t>EBILL/HARDCOPY</w:t>
      </w:r>
      <w:r w:rsidRPr="00881CA7">
        <w:rPr>
          <w:rFonts w:ascii="Arial" w:hAnsi="Arial" w:cs="Arial"/>
          <w:color w:val="002060"/>
        </w:rPr>
        <w:t xml:space="preserve">&lt;/ns0:value&gt;                              </w:t>
      </w:r>
    </w:p>
    <w:p w:rsidR="00867750" w:rsidRPr="00881CA7"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&lt;ns0:type&gt;STRING&lt;/ns0:type&gt;</w:t>
      </w:r>
    </w:p>
    <w:p w:rsidR="00867750"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867750" w:rsidRPr="00E84854" w:rsidRDefault="00867750" w:rsidP="00867750">
      <w:pPr>
        <w:ind w:left="1080"/>
        <w:rPr>
          <w:rFonts w:ascii="Arial" w:hAnsi="Arial" w:cs="Arial"/>
        </w:rPr>
      </w:pPr>
      <w:r>
        <w:rPr>
          <w:rFonts w:ascii="Arial" w:hAnsi="Arial" w:cs="Arial"/>
        </w:rPr>
        <w:t xml:space="preserve">                             </w:t>
      </w:r>
      <w:r w:rsidRPr="00E84854">
        <w:rPr>
          <w:rFonts w:ascii="Arial" w:hAnsi="Arial" w:cs="Arial"/>
        </w:rPr>
        <w:t>&lt;ns0:param&gt;</w:t>
      </w:r>
    </w:p>
    <w:p w:rsidR="00867750" w:rsidRPr="00881CA7" w:rsidRDefault="00867750" w:rsidP="00867750">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w:t>
      </w:r>
      <w:r>
        <w:rPr>
          <w:rFonts w:ascii="Arial" w:hAnsi="Arial" w:cs="Arial"/>
          <w:color w:val="002060"/>
        </w:rPr>
        <w:t>BILLGENERATION_DATE</w:t>
      </w:r>
      <w:r w:rsidRPr="00881CA7">
        <w:rPr>
          <w:rFonts w:ascii="Arial" w:hAnsi="Arial" w:cs="Arial"/>
          <w:color w:val="002060"/>
        </w:rPr>
        <w:t>&lt;/ns0:id&gt;</w:t>
      </w:r>
    </w:p>
    <w:p w:rsidR="00867750" w:rsidRPr="00881CA7" w:rsidRDefault="00867750" w:rsidP="00867750">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sidRPr="008C7B52">
        <w:rPr>
          <w:rFonts w:ascii="Arial" w:hAnsi="Arial" w:cs="Arial"/>
        </w:rPr>
        <w:t>27-0</w:t>
      </w:r>
      <w:r>
        <w:rPr>
          <w:rFonts w:ascii="Arial" w:hAnsi="Arial" w:cs="Arial"/>
        </w:rPr>
        <w:t>3</w:t>
      </w:r>
      <w:r w:rsidRPr="008C7B52">
        <w:rPr>
          <w:rFonts w:ascii="Arial" w:hAnsi="Arial" w:cs="Arial"/>
        </w:rPr>
        <w:t>-201</w:t>
      </w:r>
      <w:r>
        <w:rPr>
          <w:rFonts w:ascii="Arial" w:hAnsi="Arial" w:cs="Arial"/>
        </w:rPr>
        <w:t>5</w:t>
      </w:r>
      <w:r w:rsidRPr="00881CA7">
        <w:rPr>
          <w:rFonts w:ascii="Arial" w:hAnsi="Arial" w:cs="Arial"/>
          <w:color w:val="002060"/>
        </w:rPr>
        <w:t xml:space="preserve">&lt;/ns0:value&gt;                              </w:t>
      </w:r>
    </w:p>
    <w:p w:rsidR="00867750"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w:t>
      </w:r>
      <w:r>
        <w:rPr>
          <w:rFonts w:ascii="Arial" w:hAnsi="Arial" w:cs="Arial"/>
          <w:color w:val="002060"/>
        </w:rPr>
        <w:t>DATE</w:t>
      </w:r>
      <w:r w:rsidRPr="00881CA7">
        <w:rPr>
          <w:rFonts w:ascii="Arial" w:hAnsi="Arial" w:cs="Arial"/>
          <w:color w:val="002060"/>
        </w:rPr>
        <w:t>&lt;/ns0:type&gt;</w:t>
      </w:r>
    </w:p>
    <w:p w:rsidR="00867750"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867750" w:rsidRPr="00E84854" w:rsidRDefault="00867750" w:rsidP="00867750">
      <w:pPr>
        <w:ind w:left="1080"/>
        <w:rPr>
          <w:rFonts w:ascii="Arial" w:hAnsi="Arial" w:cs="Arial"/>
        </w:rPr>
      </w:pPr>
      <w:r>
        <w:rPr>
          <w:rFonts w:ascii="Arial" w:hAnsi="Arial" w:cs="Arial"/>
        </w:rPr>
        <w:t xml:space="preserve">                             </w:t>
      </w:r>
      <w:r w:rsidRPr="00E84854">
        <w:rPr>
          <w:rFonts w:ascii="Arial" w:hAnsi="Arial" w:cs="Arial"/>
        </w:rPr>
        <w:t>&lt;ns0:param&gt;</w:t>
      </w:r>
    </w:p>
    <w:p w:rsidR="00867750" w:rsidRPr="00881CA7" w:rsidRDefault="00867750" w:rsidP="00867750">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w:t>
      </w:r>
      <w:r>
        <w:rPr>
          <w:rFonts w:ascii="Arial" w:hAnsi="Arial" w:cs="Arial"/>
          <w:color w:val="002060"/>
        </w:rPr>
        <w:t>BILLDELIVERY_DATE</w:t>
      </w:r>
      <w:r w:rsidRPr="00881CA7">
        <w:rPr>
          <w:rFonts w:ascii="Arial" w:hAnsi="Arial" w:cs="Arial"/>
          <w:color w:val="002060"/>
        </w:rPr>
        <w:t>&lt;/ns0:id&gt;</w:t>
      </w:r>
    </w:p>
    <w:p w:rsidR="00867750" w:rsidRPr="00781E08" w:rsidRDefault="00867750" w:rsidP="00867750">
      <w:pPr>
        <w:ind w:left="720"/>
        <w:rPr>
          <w:rFonts w:ascii="Arial" w:hAnsi="Arial" w:cs="Arial"/>
          <w:color w:val="002060"/>
          <w:sz w:val="14"/>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sidRPr="008C7B52">
        <w:rPr>
          <w:rFonts w:ascii="Arial" w:hAnsi="Arial" w:cs="Arial"/>
        </w:rPr>
        <w:t>27-0</w:t>
      </w:r>
      <w:r>
        <w:rPr>
          <w:rFonts w:ascii="Arial" w:hAnsi="Arial" w:cs="Arial"/>
        </w:rPr>
        <w:t>3</w:t>
      </w:r>
      <w:r w:rsidRPr="008C7B52">
        <w:rPr>
          <w:rFonts w:ascii="Arial" w:hAnsi="Arial" w:cs="Arial"/>
        </w:rPr>
        <w:t>-201</w:t>
      </w:r>
      <w:r>
        <w:rPr>
          <w:rFonts w:ascii="Arial" w:hAnsi="Arial" w:cs="Arial"/>
        </w:rPr>
        <w:t>5</w:t>
      </w:r>
      <w:r w:rsidRPr="00881CA7">
        <w:rPr>
          <w:rFonts w:ascii="Arial" w:hAnsi="Arial" w:cs="Arial"/>
          <w:color w:val="002060"/>
        </w:rPr>
        <w:t>&lt;/ns0:value&gt;</w:t>
      </w:r>
      <w:r w:rsidR="00781E08" w:rsidRPr="00781E08">
        <w:rPr>
          <w:rFonts w:ascii="Arial" w:hAnsi="Arial" w:cs="Arial"/>
          <w:color w:val="002060"/>
          <w:sz w:val="14"/>
        </w:rPr>
        <w:t>This will be with timestamp</w:t>
      </w:r>
      <w:r w:rsidRPr="00781E08">
        <w:rPr>
          <w:rFonts w:ascii="Arial" w:hAnsi="Arial" w:cs="Arial"/>
          <w:color w:val="002060"/>
          <w:sz w:val="14"/>
        </w:rPr>
        <w:t xml:space="preserve">                              </w:t>
      </w:r>
    </w:p>
    <w:p w:rsidR="00867750"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w:t>
      </w:r>
      <w:r>
        <w:rPr>
          <w:rFonts w:ascii="Arial" w:hAnsi="Arial" w:cs="Arial"/>
          <w:color w:val="002060"/>
        </w:rPr>
        <w:t>DATE</w:t>
      </w:r>
      <w:r w:rsidRPr="00881CA7">
        <w:rPr>
          <w:rFonts w:ascii="Arial" w:hAnsi="Arial" w:cs="Arial"/>
          <w:color w:val="002060"/>
        </w:rPr>
        <w:t>&lt;/ns0:type&gt;</w:t>
      </w:r>
    </w:p>
    <w:p w:rsidR="00867750"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867750" w:rsidRPr="00E84854" w:rsidRDefault="00867750" w:rsidP="00867750">
      <w:pPr>
        <w:ind w:left="1080"/>
        <w:rPr>
          <w:rFonts w:ascii="Arial" w:hAnsi="Arial" w:cs="Arial"/>
        </w:rPr>
      </w:pPr>
      <w:r>
        <w:rPr>
          <w:rFonts w:ascii="Arial" w:hAnsi="Arial" w:cs="Arial"/>
        </w:rPr>
        <w:t xml:space="preserve">                             </w:t>
      </w:r>
      <w:r w:rsidRPr="00E84854">
        <w:rPr>
          <w:rFonts w:ascii="Arial" w:hAnsi="Arial" w:cs="Arial"/>
        </w:rPr>
        <w:t>&lt;ns0:param&gt;</w:t>
      </w:r>
    </w:p>
    <w:p w:rsidR="00867750" w:rsidRPr="00881CA7" w:rsidRDefault="00867750" w:rsidP="00867750">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w:t>
      </w:r>
      <w:r>
        <w:rPr>
          <w:rFonts w:ascii="Arial" w:hAnsi="Arial" w:cs="Arial"/>
          <w:color w:val="002060"/>
        </w:rPr>
        <w:t>BILLDELIVERY_STATUS</w:t>
      </w:r>
      <w:r w:rsidRPr="00881CA7">
        <w:rPr>
          <w:rFonts w:ascii="Arial" w:hAnsi="Arial" w:cs="Arial"/>
          <w:color w:val="002060"/>
        </w:rPr>
        <w:t>&lt;/ns0:id&gt;</w:t>
      </w:r>
    </w:p>
    <w:p w:rsidR="00867750" w:rsidRPr="00881CA7" w:rsidRDefault="00867750" w:rsidP="00867750">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sidR="00ED5F1E">
        <w:rPr>
          <w:rFonts w:ascii="Arial" w:hAnsi="Arial" w:cs="Arial"/>
          <w:color w:val="002060"/>
        </w:rPr>
        <w:t>Delivered/</w:t>
      </w:r>
      <w:r w:rsidR="00FB4AE4">
        <w:rPr>
          <w:rFonts w:ascii="Arial" w:hAnsi="Arial" w:cs="Arial"/>
          <w:color w:val="002060"/>
        </w:rPr>
        <w:t>Unrelieved</w:t>
      </w:r>
      <w:r w:rsidRPr="00881CA7">
        <w:rPr>
          <w:rFonts w:ascii="Arial" w:hAnsi="Arial" w:cs="Arial"/>
          <w:color w:val="002060"/>
        </w:rPr>
        <w:t xml:space="preserve">&lt;/ns0:value&gt;                              </w:t>
      </w:r>
    </w:p>
    <w:p w:rsidR="00867750"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w:t>
      </w:r>
      <w:r>
        <w:rPr>
          <w:rFonts w:ascii="Arial" w:hAnsi="Arial" w:cs="Arial"/>
          <w:color w:val="002060"/>
        </w:rPr>
        <w:t>STRING</w:t>
      </w:r>
      <w:r w:rsidRPr="00881CA7">
        <w:rPr>
          <w:rFonts w:ascii="Arial" w:hAnsi="Arial" w:cs="Arial"/>
          <w:color w:val="002060"/>
        </w:rPr>
        <w:t>&lt;/ns0:type&gt;</w:t>
      </w:r>
    </w:p>
    <w:p w:rsidR="00867750"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867750" w:rsidRPr="00E84854" w:rsidRDefault="00867750" w:rsidP="00867750">
      <w:pPr>
        <w:ind w:left="1080"/>
        <w:rPr>
          <w:rFonts w:ascii="Arial" w:hAnsi="Arial" w:cs="Arial"/>
        </w:rPr>
      </w:pPr>
      <w:r>
        <w:rPr>
          <w:rFonts w:ascii="Arial" w:hAnsi="Arial" w:cs="Arial"/>
        </w:rPr>
        <w:lastRenderedPageBreak/>
        <w:t xml:space="preserve">                             </w:t>
      </w:r>
      <w:r w:rsidRPr="00E84854">
        <w:rPr>
          <w:rFonts w:ascii="Arial" w:hAnsi="Arial" w:cs="Arial"/>
        </w:rPr>
        <w:t>&lt;ns0:param&gt;</w:t>
      </w:r>
    </w:p>
    <w:p w:rsidR="00867750" w:rsidRPr="00881CA7" w:rsidRDefault="00867750" w:rsidP="00867750">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w:t>
      </w:r>
      <w:r>
        <w:rPr>
          <w:rFonts w:ascii="Arial" w:hAnsi="Arial" w:cs="Arial"/>
          <w:color w:val="002060"/>
        </w:rPr>
        <w:t>RECEIVER_NAME</w:t>
      </w:r>
      <w:r w:rsidRPr="00881CA7">
        <w:rPr>
          <w:rFonts w:ascii="Arial" w:hAnsi="Arial" w:cs="Arial"/>
          <w:color w:val="002060"/>
        </w:rPr>
        <w:t>&lt;/ns0:id&gt;</w:t>
      </w:r>
    </w:p>
    <w:p w:rsidR="00867750" w:rsidRPr="00881CA7" w:rsidRDefault="00867750" w:rsidP="00867750">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Pr>
          <w:rFonts w:ascii="Arial" w:hAnsi="Arial" w:cs="Arial"/>
          <w:color w:val="002060"/>
        </w:rPr>
        <w:t>RAM&lt;/ns0:value&gt;</w:t>
      </w:r>
      <w:r w:rsidR="00AD176C">
        <w:rPr>
          <w:rFonts w:ascii="Arial" w:hAnsi="Arial" w:cs="Arial"/>
          <w:color w:val="002060"/>
        </w:rPr>
        <w:t>---</w:t>
      </w:r>
      <w:r w:rsidR="00AD176C" w:rsidRPr="00AD176C">
        <w:rPr>
          <w:rFonts w:ascii="Arial" w:hAnsi="Arial" w:cs="Arial"/>
          <w:b/>
          <w:color w:val="002060"/>
        </w:rPr>
        <w:t>only for hardcopy</w:t>
      </w:r>
      <w:r w:rsidRPr="00881CA7">
        <w:rPr>
          <w:rFonts w:ascii="Arial" w:hAnsi="Arial" w:cs="Arial"/>
          <w:color w:val="002060"/>
        </w:rPr>
        <w:t xml:space="preserve">                            </w:t>
      </w:r>
    </w:p>
    <w:p w:rsidR="00867750" w:rsidRDefault="00867750" w:rsidP="00867750">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w:t>
      </w:r>
      <w:r>
        <w:rPr>
          <w:rFonts w:ascii="Arial" w:hAnsi="Arial" w:cs="Arial"/>
          <w:color w:val="002060"/>
        </w:rPr>
        <w:t>STRING</w:t>
      </w:r>
      <w:r w:rsidRPr="00881CA7">
        <w:rPr>
          <w:rFonts w:ascii="Arial" w:hAnsi="Arial" w:cs="Arial"/>
          <w:color w:val="002060"/>
        </w:rPr>
        <w:t>&lt;/ns0:type&gt;</w:t>
      </w:r>
    </w:p>
    <w:p w:rsidR="00867750" w:rsidRDefault="00867750" w:rsidP="006A52A6">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ED5F1E" w:rsidRPr="00E84854" w:rsidRDefault="00ED5F1E" w:rsidP="00ED5F1E">
      <w:pPr>
        <w:ind w:left="1080"/>
        <w:rPr>
          <w:rFonts w:ascii="Arial" w:hAnsi="Arial" w:cs="Arial"/>
        </w:rPr>
      </w:pPr>
      <w:r>
        <w:rPr>
          <w:rFonts w:ascii="Arial" w:hAnsi="Arial" w:cs="Arial"/>
        </w:rPr>
        <w:t xml:space="preserve">                              </w:t>
      </w:r>
      <w:r w:rsidRPr="00E84854">
        <w:rPr>
          <w:rFonts w:ascii="Arial" w:hAnsi="Arial" w:cs="Arial"/>
        </w:rPr>
        <w:t>&lt;ns0:param&gt;</w:t>
      </w:r>
    </w:p>
    <w:p w:rsidR="00ED5F1E" w:rsidRPr="00881CA7" w:rsidRDefault="00ED5F1E" w:rsidP="00ED5F1E">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w:t>
      </w:r>
      <w:r>
        <w:rPr>
          <w:rFonts w:ascii="Arial" w:hAnsi="Arial" w:cs="Arial"/>
          <w:color w:val="002060"/>
        </w:rPr>
        <w:t>Email</w:t>
      </w:r>
      <w:r w:rsidRPr="00881CA7">
        <w:rPr>
          <w:rFonts w:ascii="Arial" w:hAnsi="Arial" w:cs="Arial"/>
          <w:color w:val="002060"/>
        </w:rPr>
        <w:t>&lt;/ns0:id&gt;</w:t>
      </w:r>
    </w:p>
    <w:p w:rsidR="00ED5F1E" w:rsidRPr="00881CA7" w:rsidRDefault="00ED5F1E" w:rsidP="00ED5F1E">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Pr>
          <w:rFonts w:ascii="Arial" w:hAnsi="Arial" w:cs="Arial"/>
          <w:color w:val="002060"/>
        </w:rPr>
        <w:t>Shivmala.k@gmail.com&lt;/ns0:value&gt;</w:t>
      </w:r>
      <w:r w:rsidRPr="00ED5F1E">
        <w:rPr>
          <w:rFonts w:ascii="Arial" w:hAnsi="Arial" w:cs="Arial"/>
          <w:color w:val="002060"/>
          <w:sz w:val="16"/>
        </w:rPr>
        <w:t xml:space="preserve">                            </w:t>
      </w:r>
    </w:p>
    <w:p w:rsidR="00ED5F1E" w:rsidRDefault="00ED5F1E" w:rsidP="00ED5F1E">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w:t>
      </w:r>
      <w:r>
        <w:rPr>
          <w:rFonts w:ascii="Arial" w:hAnsi="Arial" w:cs="Arial"/>
          <w:color w:val="002060"/>
        </w:rPr>
        <w:t>STRING</w:t>
      </w:r>
      <w:r w:rsidRPr="00881CA7">
        <w:rPr>
          <w:rFonts w:ascii="Arial" w:hAnsi="Arial" w:cs="Arial"/>
          <w:color w:val="002060"/>
        </w:rPr>
        <w:t>&lt;/ns0:type&gt;</w:t>
      </w:r>
    </w:p>
    <w:p w:rsidR="00ED5F1E" w:rsidRPr="00881CA7" w:rsidRDefault="00ED5F1E" w:rsidP="00ED5F1E">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6A52A6" w:rsidRPr="00881CA7" w:rsidRDefault="006A52A6" w:rsidP="006A52A6">
      <w:pPr>
        <w:ind w:left="1080"/>
        <w:rPr>
          <w:rFonts w:ascii="Arial" w:hAnsi="Arial" w:cs="Arial"/>
          <w:color w:val="002060"/>
        </w:rPr>
      </w:pPr>
      <w:r w:rsidRPr="00881CA7">
        <w:rPr>
          <w:rFonts w:ascii="Arial" w:hAnsi="Arial" w:cs="Arial"/>
          <w:color w:val="002060"/>
        </w:rPr>
        <w:t xml:space="preserve">                  &lt;/ns0:MsgParam&gt;</w:t>
      </w:r>
    </w:p>
    <w:p w:rsidR="006A52A6" w:rsidRPr="00881CA7" w:rsidRDefault="006A52A6" w:rsidP="006A52A6">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 xml:space="preserve">&lt;/ns0:Token&gt; </w:t>
      </w:r>
    </w:p>
    <w:p w:rsidR="006A52A6" w:rsidRPr="00E84854" w:rsidRDefault="006A52A6" w:rsidP="006A52A6">
      <w:pPr>
        <w:ind w:left="1080"/>
        <w:rPr>
          <w:rFonts w:ascii="Arial" w:hAnsi="Arial" w:cs="Arial"/>
        </w:rPr>
      </w:pPr>
      <w:r w:rsidRPr="00E84854">
        <w:rPr>
          <w:rFonts w:ascii="Arial" w:hAnsi="Arial" w:cs="Arial"/>
        </w:rPr>
        <w:t xml:space="preserve">         &lt;/ns0:MsgTokens&gt;</w:t>
      </w:r>
    </w:p>
    <w:p w:rsidR="006A52A6" w:rsidRPr="00E84854" w:rsidRDefault="006A52A6" w:rsidP="006A52A6">
      <w:pPr>
        <w:ind w:left="1080"/>
        <w:rPr>
          <w:rFonts w:ascii="Arial" w:hAnsi="Arial" w:cs="Arial"/>
        </w:rPr>
      </w:pPr>
      <w:r w:rsidRPr="00E84854">
        <w:rPr>
          <w:rFonts w:ascii="Arial" w:hAnsi="Arial" w:cs="Arial"/>
        </w:rPr>
        <w:t xml:space="preserve">      &lt;/ns0:Response&gt;</w:t>
      </w:r>
    </w:p>
    <w:p w:rsidR="006A52A6" w:rsidRPr="00E84854" w:rsidRDefault="006A52A6" w:rsidP="006A52A6">
      <w:pPr>
        <w:ind w:left="1080"/>
        <w:rPr>
          <w:rFonts w:ascii="Arial" w:hAnsi="Arial" w:cs="Arial"/>
        </w:rPr>
      </w:pPr>
      <w:r w:rsidRPr="00E84854">
        <w:rPr>
          <w:rFonts w:ascii="Arial" w:hAnsi="Arial" w:cs="Arial"/>
        </w:rPr>
        <w:t xml:space="preserve">   &lt;/SOAP-ENV:Body&gt;</w:t>
      </w:r>
    </w:p>
    <w:p w:rsidR="006A52A6" w:rsidRPr="00E84854" w:rsidRDefault="006A52A6" w:rsidP="006A52A6">
      <w:pPr>
        <w:ind w:left="1080"/>
        <w:rPr>
          <w:rFonts w:ascii="Arial" w:hAnsi="Arial" w:cs="Arial"/>
        </w:rPr>
      </w:pPr>
      <w:r w:rsidRPr="00E84854">
        <w:rPr>
          <w:rFonts w:ascii="Arial" w:hAnsi="Arial" w:cs="Arial"/>
        </w:rPr>
        <w:t>&lt;/SOAP-ENV:Envelope&gt;</w:t>
      </w:r>
    </w:p>
    <w:p w:rsidR="000138D1" w:rsidRDefault="000138D1" w:rsidP="000138D1">
      <w:pPr>
        <w:ind w:left="360"/>
        <w:rPr>
          <w:rFonts w:ascii="Arial" w:hAnsi="Arial" w:cs="Arial"/>
        </w:rPr>
      </w:pPr>
    </w:p>
    <w:p w:rsidR="00A77528" w:rsidRPr="00A0039B" w:rsidRDefault="00A77528" w:rsidP="00A77528">
      <w:pPr>
        <w:pStyle w:val="Heading2"/>
        <w:keepNext w:val="0"/>
        <w:widowControl w:val="0"/>
        <w:numPr>
          <w:ilvl w:val="0"/>
          <w:numId w:val="69"/>
        </w:numPr>
        <w:autoSpaceDE w:val="0"/>
        <w:spacing w:before="0" w:after="0"/>
        <w:jc w:val="left"/>
        <w:rPr>
          <w:rFonts w:ascii="Arial" w:hAnsi="Arial" w:cs="Arial"/>
          <w:sz w:val="28"/>
        </w:rPr>
      </w:pPr>
      <w:bookmarkStart w:id="23" w:name="_Toc416252657"/>
      <w:r>
        <w:rPr>
          <w:rFonts w:ascii="Arial" w:hAnsi="Arial" w:cs="Arial"/>
          <w:sz w:val="28"/>
        </w:rPr>
        <w:t>FEATURE: GPRS Settings</w:t>
      </w:r>
      <w:bookmarkEnd w:id="23"/>
    </w:p>
    <w:p w:rsidR="00A77528" w:rsidRDefault="00A77528" w:rsidP="00A77528">
      <w:pPr>
        <w:rPr>
          <w:rFonts w:ascii="Arial" w:hAnsi="Arial" w:cs="Arial"/>
          <w:b/>
        </w:rPr>
      </w:pPr>
    </w:p>
    <w:tbl>
      <w:tblPr>
        <w:tblW w:w="8325" w:type="dxa"/>
        <w:tblInd w:w="288" w:type="dxa"/>
        <w:tblLook w:val="04A0"/>
      </w:tblPr>
      <w:tblGrid>
        <w:gridCol w:w="1440"/>
        <w:gridCol w:w="1350"/>
        <w:gridCol w:w="1305"/>
        <w:gridCol w:w="2205"/>
        <w:gridCol w:w="2025"/>
      </w:tblGrid>
      <w:tr w:rsidR="00A77528" w:rsidRPr="008111E2" w:rsidTr="00A117AA">
        <w:trPr>
          <w:trHeight w:val="325"/>
        </w:trPr>
        <w:tc>
          <w:tcPr>
            <w:tcW w:w="1440"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A77528" w:rsidRPr="008111E2" w:rsidRDefault="00A77528" w:rsidP="00A117AA">
            <w:pPr>
              <w:suppressAutoHyphens w:val="0"/>
              <w:jc w:val="center"/>
              <w:rPr>
                <w:rFonts w:ascii="Franklin Gothic Book" w:hAnsi="Franklin Gothic Book" w:cs="Arial"/>
                <w:b/>
                <w:bCs/>
                <w:color w:val="000000"/>
                <w:sz w:val="20"/>
                <w:szCs w:val="20"/>
                <w:lang w:eastAsia="en-US"/>
              </w:rPr>
            </w:pPr>
            <w:r>
              <w:rPr>
                <w:rFonts w:ascii="Franklin Gothic Book" w:hAnsi="Franklin Gothic Book" w:cs="Arial"/>
                <w:b/>
                <w:bCs/>
                <w:color w:val="000000"/>
                <w:sz w:val="20"/>
                <w:szCs w:val="20"/>
                <w:lang w:eastAsia="en-US"/>
              </w:rPr>
              <w:t>TYPE OF INTERFACE</w:t>
            </w:r>
          </w:p>
        </w:tc>
        <w:tc>
          <w:tcPr>
            <w:tcW w:w="1350" w:type="dxa"/>
            <w:tcBorders>
              <w:top w:val="single" w:sz="4" w:space="0" w:color="auto"/>
              <w:left w:val="nil"/>
              <w:bottom w:val="single" w:sz="4" w:space="0" w:color="auto"/>
              <w:right w:val="single" w:sz="4" w:space="0" w:color="auto"/>
            </w:tcBorders>
            <w:shd w:val="clear" w:color="000000" w:fill="FDE9D9"/>
            <w:noWrap/>
            <w:vAlign w:val="center"/>
            <w:hideMark/>
          </w:tcPr>
          <w:p w:rsidR="00A77528" w:rsidRPr="008111E2" w:rsidRDefault="00A77528" w:rsidP="00A117AA">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SOURCE SYSTEM</w:t>
            </w:r>
          </w:p>
        </w:tc>
        <w:tc>
          <w:tcPr>
            <w:tcW w:w="1305" w:type="dxa"/>
            <w:tcBorders>
              <w:top w:val="single" w:sz="4" w:space="0" w:color="auto"/>
              <w:left w:val="nil"/>
              <w:bottom w:val="single" w:sz="4" w:space="0" w:color="auto"/>
              <w:right w:val="single" w:sz="4" w:space="0" w:color="auto"/>
            </w:tcBorders>
            <w:shd w:val="clear" w:color="000000" w:fill="FDE9D9"/>
            <w:noWrap/>
            <w:vAlign w:val="center"/>
            <w:hideMark/>
          </w:tcPr>
          <w:p w:rsidR="00A77528" w:rsidRPr="008111E2" w:rsidRDefault="00A77528" w:rsidP="00A117AA">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DEST SYSTEM</w:t>
            </w:r>
          </w:p>
        </w:tc>
        <w:tc>
          <w:tcPr>
            <w:tcW w:w="2205" w:type="dxa"/>
            <w:tcBorders>
              <w:top w:val="single" w:sz="4" w:space="0" w:color="auto"/>
              <w:left w:val="nil"/>
              <w:bottom w:val="single" w:sz="4" w:space="0" w:color="auto"/>
              <w:right w:val="single" w:sz="4" w:space="0" w:color="auto"/>
            </w:tcBorders>
            <w:shd w:val="clear" w:color="000000" w:fill="FDE9D9"/>
            <w:noWrap/>
            <w:vAlign w:val="center"/>
            <w:hideMark/>
          </w:tcPr>
          <w:p w:rsidR="00A77528" w:rsidRPr="008111E2" w:rsidRDefault="00A77528" w:rsidP="00A117AA">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TYPE OF INTERFACE</w:t>
            </w:r>
          </w:p>
        </w:tc>
        <w:tc>
          <w:tcPr>
            <w:tcW w:w="2025" w:type="dxa"/>
            <w:tcBorders>
              <w:top w:val="single" w:sz="4" w:space="0" w:color="auto"/>
              <w:left w:val="nil"/>
              <w:bottom w:val="single" w:sz="4" w:space="0" w:color="auto"/>
              <w:right w:val="single" w:sz="4" w:space="0" w:color="auto"/>
            </w:tcBorders>
            <w:shd w:val="clear" w:color="000000" w:fill="FDE9D9"/>
            <w:noWrap/>
            <w:vAlign w:val="center"/>
            <w:hideMark/>
          </w:tcPr>
          <w:p w:rsidR="00A77528" w:rsidRPr="008111E2" w:rsidRDefault="00A77528" w:rsidP="00A117AA">
            <w:pPr>
              <w:suppressAutoHyphens w:val="0"/>
              <w:jc w:val="center"/>
              <w:rPr>
                <w:rFonts w:ascii="Franklin Gothic Book" w:hAnsi="Franklin Gothic Book" w:cs="Arial"/>
                <w:b/>
                <w:bCs/>
                <w:color w:val="000000"/>
                <w:sz w:val="20"/>
                <w:szCs w:val="20"/>
                <w:lang w:eastAsia="en-US"/>
              </w:rPr>
            </w:pPr>
            <w:r w:rsidRPr="008111E2">
              <w:rPr>
                <w:rFonts w:ascii="Franklin Gothic Book" w:hAnsi="Franklin Gothic Book" w:cs="Arial"/>
                <w:b/>
                <w:bCs/>
                <w:color w:val="000000"/>
                <w:sz w:val="20"/>
                <w:szCs w:val="20"/>
                <w:lang w:eastAsia="en-US"/>
              </w:rPr>
              <w:t>PROTOCOL</w:t>
            </w:r>
          </w:p>
        </w:tc>
      </w:tr>
      <w:tr w:rsidR="00A77528" w:rsidRPr="00A0039B" w:rsidTr="00A117AA">
        <w:trPr>
          <w:trHeight w:val="523"/>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rsidR="00A77528" w:rsidRPr="00A0039B" w:rsidRDefault="00A77528" w:rsidP="00A117AA">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REQUEST</w:t>
            </w:r>
          </w:p>
        </w:tc>
        <w:tc>
          <w:tcPr>
            <w:tcW w:w="1350" w:type="dxa"/>
            <w:tcBorders>
              <w:top w:val="nil"/>
              <w:left w:val="nil"/>
              <w:bottom w:val="single" w:sz="4" w:space="0" w:color="auto"/>
              <w:right w:val="single" w:sz="4" w:space="0" w:color="auto"/>
            </w:tcBorders>
            <w:shd w:val="clear" w:color="auto" w:fill="auto"/>
            <w:noWrap/>
            <w:vAlign w:val="center"/>
            <w:hideMark/>
          </w:tcPr>
          <w:p w:rsidR="00A77528" w:rsidRPr="00A0039B" w:rsidRDefault="00A77528" w:rsidP="00A117AA">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1305" w:type="dxa"/>
            <w:tcBorders>
              <w:top w:val="nil"/>
              <w:left w:val="nil"/>
              <w:bottom w:val="single" w:sz="4" w:space="0" w:color="auto"/>
              <w:right w:val="single" w:sz="4" w:space="0" w:color="auto"/>
            </w:tcBorders>
            <w:shd w:val="clear" w:color="auto" w:fill="auto"/>
            <w:noWrap/>
            <w:vAlign w:val="center"/>
            <w:hideMark/>
          </w:tcPr>
          <w:p w:rsidR="00A77528" w:rsidRPr="00A0039B" w:rsidRDefault="00A77528" w:rsidP="00A117AA">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2205" w:type="dxa"/>
            <w:tcBorders>
              <w:top w:val="nil"/>
              <w:left w:val="nil"/>
              <w:bottom w:val="single" w:sz="4" w:space="0" w:color="auto"/>
              <w:right w:val="single" w:sz="4" w:space="0" w:color="auto"/>
            </w:tcBorders>
            <w:shd w:val="clear" w:color="auto" w:fill="auto"/>
            <w:noWrap/>
            <w:vAlign w:val="center"/>
            <w:hideMark/>
          </w:tcPr>
          <w:p w:rsidR="00A77528" w:rsidRPr="00A0039B" w:rsidRDefault="00A77528" w:rsidP="00A117AA">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2025" w:type="dxa"/>
            <w:tcBorders>
              <w:top w:val="nil"/>
              <w:left w:val="nil"/>
              <w:bottom w:val="single" w:sz="4" w:space="0" w:color="auto"/>
              <w:right w:val="single" w:sz="4" w:space="0" w:color="auto"/>
            </w:tcBorders>
            <w:shd w:val="clear" w:color="auto" w:fill="auto"/>
            <w:noWrap/>
            <w:vAlign w:val="center"/>
            <w:hideMark/>
          </w:tcPr>
          <w:p w:rsidR="00A77528" w:rsidRPr="00A0039B" w:rsidRDefault="00A77528" w:rsidP="00A117AA">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r w:rsidR="00A77528" w:rsidRPr="00A0039B" w:rsidTr="00A117AA">
        <w:trPr>
          <w:trHeight w:val="523"/>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7528" w:rsidRPr="00A0039B" w:rsidRDefault="00A77528" w:rsidP="00A117AA">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SYNC RESPONSE</w:t>
            </w:r>
          </w:p>
        </w:tc>
        <w:tc>
          <w:tcPr>
            <w:tcW w:w="1350" w:type="dxa"/>
            <w:tcBorders>
              <w:top w:val="single" w:sz="4" w:space="0" w:color="auto"/>
              <w:left w:val="nil"/>
              <w:bottom w:val="single" w:sz="4" w:space="0" w:color="auto"/>
              <w:right w:val="single" w:sz="4" w:space="0" w:color="auto"/>
            </w:tcBorders>
            <w:shd w:val="clear" w:color="auto" w:fill="auto"/>
            <w:noWrap/>
            <w:vAlign w:val="center"/>
          </w:tcPr>
          <w:p w:rsidR="00A77528" w:rsidRPr="00A0039B" w:rsidRDefault="00A77528" w:rsidP="00A117AA">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CSS TIBCO</w:t>
            </w:r>
          </w:p>
        </w:tc>
        <w:tc>
          <w:tcPr>
            <w:tcW w:w="1305" w:type="dxa"/>
            <w:tcBorders>
              <w:top w:val="single" w:sz="4" w:space="0" w:color="auto"/>
              <w:left w:val="nil"/>
              <w:bottom w:val="single" w:sz="4" w:space="0" w:color="auto"/>
              <w:right w:val="single" w:sz="4" w:space="0" w:color="auto"/>
            </w:tcBorders>
            <w:shd w:val="clear" w:color="auto" w:fill="auto"/>
            <w:noWrap/>
            <w:vAlign w:val="center"/>
          </w:tcPr>
          <w:p w:rsidR="00A77528" w:rsidRPr="00A0039B" w:rsidRDefault="00A77528" w:rsidP="00A117AA">
            <w:pPr>
              <w:suppressAutoHyphens w:val="0"/>
              <w:jc w:val="center"/>
              <w:rPr>
                <w:rFonts w:ascii="Franklin Gothic Book" w:hAnsi="Franklin Gothic Book" w:cs="Arial"/>
                <w:color w:val="000000"/>
                <w:sz w:val="20"/>
                <w:szCs w:val="20"/>
                <w:lang w:eastAsia="en-US"/>
              </w:rPr>
            </w:pPr>
            <w:r>
              <w:rPr>
                <w:rFonts w:ascii="Franklin Gothic Book" w:hAnsi="Franklin Gothic Book" w:cs="Arial"/>
                <w:color w:val="000000"/>
                <w:sz w:val="20"/>
                <w:szCs w:val="20"/>
                <w:lang w:eastAsia="en-US"/>
              </w:rPr>
              <w:t>IVR</w:t>
            </w:r>
          </w:p>
        </w:tc>
        <w:tc>
          <w:tcPr>
            <w:tcW w:w="2205" w:type="dxa"/>
            <w:tcBorders>
              <w:top w:val="single" w:sz="4" w:space="0" w:color="auto"/>
              <w:left w:val="nil"/>
              <w:bottom w:val="single" w:sz="4" w:space="0" w:color="auto"/>
              <w:right w:val="single" w:sz="4" w:space="0" w:color="auto"/>
            </w:tcBorders>
            <w:shd w:val="clear" w:color="auto" w:fill="auto"/>
            <w:noWrap/>
            <w:vAlign w:val="center"/>
          </w:tcPr>
          <w:p w:rsidR="00A77528" w:rsidRPr="00A0039B" w:rsidRDefault="00A77528" w:rsidP="00A117AA">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SOAP XML</w:t>
            </w:r>
          </w:p>
        </w:tc>
        <w:tc>
          <w:tcPr>
            <w:tcW w:w="2025" w:type="dxa"/>
            <w:tcBorders>
              <w:top w:val="single" w:sz="4" w:space="0" w:color="auto"/>
              <w:left w:val="nil"/>
              <w:bottom w:val="single" w:sz="4" w:space="0" w:color="auto"/>
              <w:right w:val="single" w:sz="4" w:space="0" w:color="auto"/>
            </w:tcBorders>
            <w:shd w:val="clear" w:color="auto" w:fill="auto"/>
            <w:noWrap/>
            <w:vAlign w:val="center"/>
          </w:tcPr>
          <w:p w:rsidR="00A77528" w:rsidRPr="00A0039B" w:rsidRDefault="00A77528" w:rsidP="00A117AA">
            <w:pPr>
              <w:suppressAutoHyphens w:val="0"/>
              <w:jc w:val="center"/>
              <w:rPr>
                <w:rFonts w:ascii="Franklin Gothic Book" w:hAnsi="Franklin Gothic Book" w:cs="Arial"/>
                <w:color w:val="000000"/>
                <w:sz w:val="20"/>
                <w:szCs w:val="20"/>
                <w:lang w:eastAsia="en-US"/>
              </w:rPr>
            </w:pPr>
            <w:r w:rsidRPr="00A0039B">
              <w:rPr>
                <w:rFonts w:ascii="Franklin Gothic Book" w:hAnsi="Franklin Gothic Book" w:cs="Arial"/>
                <w:color w:val="000000"/>
                <w:sz w:val="20"/>
                <w:szCs w:val="20"/>
                <w:lang w:eastAsia="en-US"/>
              </w:rPr>
              <w:t>HTTP</w:t>
            </w:r>
          </w:p>
        </w:tc>
      </w:tr>
    </w:tbl>
    <w:p w:rsidR="00A77528" w:rsidRDefault="00A77528" w:rsidP="00A77528">
      <w:pPr>
        <w:tabs>
          <w:tab w:val="left" w:pos="-180"/>
        </w:tabs>
        <w:rPr>
          <w:rFonts w:ascii="Arial" w:hAnsi="Arial" w:cs="Arial"/>
          <w:b/>
        </w:rPr>
      </w:pPr>
    </w:p>
    <w:p w:rsidR="00A77528" w:rsidRDefault="00A77528" w:rsidP="00A77528">
      <w:pPr>
        <w:widowControl w:val="0"/>
        <w:numPr>
          <w:ilvl w:val="0"/>
          <w:numId w:val="58"/>
        </w:numPr>
        <w:autoSpaceDE w:val="0"/>
        <w:spacing w:before="0" w:after="0"/>
        <w:ind w:left="360"/>
        <w:jc w:val="left"/>
        <w:rPr>
          <w:rFonts w:ascii="Arial" w:hAnsi="Arial" w:cs="Arial"/>
          <w:b/>
        </w:rPr>
      </w:pPr>
      <w:r w:rsidRPr="00A0039B">
        <w:rPr>
          <w:rFonts w:ascii="Arial" w:hAnsi="Arial" w:cs="Arial"/>
          <w:b/>
        </w:rPr>
        <w:t>REQUEST:</w:t>
      </w:r>
    </w:p>
    <w:p w:rsidR="00A77528" w:rsidRDefault="00A77528" w:rsidP="00A77528">
      <w:pPr>
        <w:rPr>
          <w:rFonts w:ascii="Arial" w:hAnsi="Arial" w:cs="Arial"/>
          <w:b/>
        </w:rPr>
      </w:pPr>
    </w:p>
    <w:p w:rsidR="00A77528" w:rsidRPr="008111E2" w:rsidRDefault="00A77528" w:rsidP="00A77528">
      <w:pPr>
        <w:ind w:left="720"/>
        <w:rPr>
          <w:rFonts w:ascii="Arial" w:hAnsi="Arial" w:cs="Arial"/>
        </w:rPr>
      </w:pPr>
      <w:r w:rsidRPr="008111E2">
        <w:rPr>
          <w:rFonts w:ascii="Arial" w:hAnsi="Arial" w:cs="Arial"/>
        </w:rPr>
        <w:t>&lt;soapenv:Envelope&gt;</w:t>
      </w:r>
    </w:p>
    <w:p w:rsidR="00A77528" w:rsidRPr="008111E2" w:rsidRDefault="00A77528" w:rsidP="00A77528">
      <w:pPr>
        <w:ind w:left="720"/>
        <w:rPr>
          <w:rFonts w:ascii="Arial" w:hAnsi="Arial" w:cs="Arial"/>
        </w:rPr>
      </w:pPr>
      <w:r w:rsidRPr="008111E2">
        <w:rPr>
          <w:rFonts w:ascii="Arial" w:hAnsi="Arial" w:cs="Arial"/>
        </w:rPr>
        <w:t xml:space="preserve">   &lt;soapenv:Header/&gt;</w:t>
      </w:r>
    </w:p>
    <w:p w:rsidR="00A77528" w:rsidRPr="008111E2" w:rsidRDefault="00A77528" w:rsidP="00A77528">
      <w:pPr>
        <w:ind w:left="720"/>
        <w:rPr>
          <w:rFonts w:ascii="Arial" w:hAnsi="Arial" w:cs="Arial"/>
        </w:rPr>
      </w:pPr>
      <w:r w:rsidRPr="008111E2">
        <w:rPr>
          <w:rFonts w:ascii="Arial" w:hAnsi="Arial" w:cs="Arial"/>
        </w:rPr>
        <w:t xml:space="preserve">   &lt;soapenv:Body&gt;</w:t>
      </w:r>
    </w:p>
    <w:p w:rsidR="00A77528" w:rsidRPr="008111E2" w:rsidRDefault="00A77528" w:rsidP="00A77528">
      <w:pPr>
        <w:ind w:left="720"/>
        <w:rPr>
          <w:rFonts w:ascii="Arial" w:hAnsi="Arial" w:cs="Arial"/>
        </w:rPr>
      </w:pPr>
      <w:r w:rsidRPr="008111E2">
        <w:rPr>
          <w:rFonts w:ascii="Arial" w:hAnsi="Arial" w:cs="Arial"/>
        </w:rPr>
        <w:t xml:space="preserve">      &lt;css:Request&gt;</w:t>
      </w:r>
    </w:p>
    <w:p w:rsidR="00A77528" w:rsidRPr="008111E2" w:rsidRDefault="00A77528" w:rsidP="00A77528">
      <w:pPr>
        <w:ind w:left="720"/>
        <w:rPr>
          <w:rFonts w:ascii="Arial" w:hAnsi="Arial" w:cs="Arial"/>
        </w:rPr>
      </w:pPr>
      <w:r>
        <w:rPr>
          <w:rFonts w:ascii="Arial" w:hAnsi="Arial" w:cs="Arial"/>
        </w:rPr>
        <w:t xml:space="preserve">         &lt;css:requestId&gt;1234</w:t>
      </w:r>
      <w:r w:rsidRPr="008111E2">
        <w:rPr>
          <w:rFonts w:ascii="Arial" w:hAnsi="Arial" w:cs="Arial"/>
        </w:rPr>
        <w:t>&lt;/css:requestId&gt;</w:t>
      </w:r>
      <w:r>
        <w:rPr>
          <w:rFonts w:ascii="Arial" w:hAnsi="Arial" w:cs="Arial"/>
        </w:rPr>
        <w:t xml:space="preserve">  Trans ID IVR</w:t>
      </w:r>
    </w:p>
    <w:p w:rsidR="00A77528" w:rsidRPr="008111E2" w:rsidRDefault="00A77528" w:rsidP="00A77528">
      <w:pPr>
        <w:ind w:left="720"/>
        <w:rPr>
          <w:rFonts w:ascii="Arial" w:hAnsi="Arial" w:cs="Arial"/>
        </w:rPr>
      </w:pPr>
      <w:r w:rsidRPr="008111E2">
        <w:rPr>
          <w:rFonts w:ascii="Arial" w:hAnsi="Arial" w:cs="Arial"/>
        </w:rPr>
        <w:t xml:space="preserve">      </w:t>
      </w:r>
      <w:r>
        <w:rPr>
          <w:rFonts w:ascii="Arial" w:hAnsi="Arial" w:cs="Arial"/>
        </w:rPr>
        <w:t xml:space="preserve">   &lt;css:service_ID&gt;9699059590</w:t>
      </w:r>
      <w:r w:rsidRPr="008111E2">
        <w:rPr>
          <w:rFonts w:ascii="Arial" w:hAnsi="Arial" w:cs="Arial"/>
        </w:rPr>
        <w:t>&lt;/css:service_ID&gt;</w:t>
      </w:r>
    </w:p>
    <w:p w:rsidR="00A77528" w:rsidRPr="008111E2" w:rsidRDefault="00A77528" w:rsidP="00A77528">
      <w:pPr>
        <w:ind w:left="720"/>
        <w:rPr>
          <w:rFonts w:ascii="Arial" w:hAnsi="Arial" w:cs="Arial"/>
        </w:rPr>
      </w:pPr>
      <w:r w:rsidRPr="008111E2">
        <w:rPr>
          <w:rFonts w:ascii="Arial" w:hAnsi="Arial" w:cs="Arial"/>
        </w:rPr>
        <w:t xml:space="preserve">      </w:t>
      </w:r>
      <w:r>
        <w:rPr>
          <w:rFonts w:ascii="Arial" w:hAnsi="Arial" w:cs="Arial"/>
        </w:rPr>
        <w:t xml:space="preserve">   &lt;css:requestType&gt;GPRS</w:t>
      </w:r>
      <w:r w:rsidRPr="008111E2">
        <w:rPr>
          <w:rFonts w:ascii="Arial" w:hAnsi="Arial" w:cs="Arial"/>
        </w:rPr>
        <w:t>&lt;/css:requestType&gt;</w:t>
      </w:r>
    </w:p>
    <w:p w:rsidR="00A77528" w:rsidRPr="008111E2" w:rsidRDefault="00A77528" w:rsidP="00A77528">
      <w:pPr>
        <w:ind w:left="720"/>
        <w:rPr>
          <w:rFonts w:ascii="Arial" w:hAnsi="Arial" w:cs="Arial"/>
        </w:rPr>
      </w:pPr>
      <w:r w:rsidRPr="008111E2">
        <w:rPr>
          <w:rFonts w:ascii="Arial" w:hAnsi="Arial" w:cs="Arial"/>
        </w:rPr>
        <w:lastRenderedPageBreak/>
        <w:t xml:space="preserve">         &lt;css:langID&gt;E&lt;/css:langID&gt;</w:t>
      </w:r>
    </w:p>
    <w:p w:rsidR="00A77528" w:rsidRPr="008111E2" w:rsidRDefault="00A77528" w:rsidP="00A77528">
      <w:pPr>
        <w:ind w:left="720"/>
        <w:rPr>
          <w:rFonts w:ascii="Arial" w:hAnsi="Arial" w:cs="Arial"/>
        </w:rPr>
      </w:pPr>
      <w:r>
        <w:rPr>
          <w:rFonts w:ascii="Arial" w:hAnsi="Arial" w:cs="Arial"/>
        </w:rPr>
        <w:t xml:space="preserve">         &lt;css:requestSource&gt;IVR</w:t>
      </w:r>
      <w:r w:rsidRPr="008111E2">
        <w:rPr>
          <w:rFonts w:ascii="Arial" w:hAnsi="Arial" w:cs="Arial"/>
        </w:rPr>
        <w:t>&lt;/css:requestSource</w:t>
      </w:r>
      <w:r>
        <w:rPr>
          <w:rFonts w:ascii="Arial" w:hAnsi="Arial" w:cs="Arial"/>
        </w:rPr>
        <w:t>&gt;</w:t>
      </w:r>
    </w:p>
    <w:p w:rsidR="00A77528" w:rsidRPr="00641FE6" w:rsidRDefault="00A77528" w:rsidP="00A77528">
      <w:pPr>
        <w:ind w:left="720"/>
        <w:rPr>
          <w:rFonts w:ascii="Arial" w:hAnsi="Arial" w:cs="Arial"/>
          <w:color w:val="548DD4" w:themeColor="text2" w:themeTint="99"/>
        </w:rPr>
      </w:pPr>
      <w:r w:rsidRPr="008111E2">
        <w:rPr>
          <w:rFonts w:ascii="Arial" w:hAnsi="Arial" w:cs="Arial"/>
        </w:rPr>
        <w:t xml:space="preserve">         &lt;css:timeStamp&gt;SYSDATE&lt;/css:timeStamp&gt;</w:t>
      </w:r>
      <w:r>
        <w:rPr>
          <w:rFonts w:ascii="Arial" w:hAnsi="Arial" w:cs="Arial"/>
        </w:rPr>
        <w:t xml:space="preserve"> </w:t>
      </w:r>
      <w:r w:rsidRPr="00641FE6">
        <w:rPr>
          <w:rFonts w:ascii="Arial" w:hAnsi="Arial" w:cs="Arial"/>
          <w:color w:val="548DD4" w:themeColor="text2" w:themeTint="99"/>
        </w:rPr>
        <w:t>This will date with time stamp</w:t>
      </w:r>
    </w:p>
    <w:p w:rsidR="00A77528" w:rsidRPr="008111E2" w:rsidRDefault="00A77528" w:rsidP="00A77528">
      <w:pPr>
        <w:ind w:left="720"/>
        <w:rPr>
          <w:rFonts w:ascii="Arial" w:hAnsi="Arial" w:cs="Arial"/>
        </w:rPr>
      </w:pPr>
      <w:r>
        <w:rPr>
          <w:rFonts w:ascii="Arial" w:hAnsi="Arial" w:cs="Arial"/>
        </w:rPr>
        <w:t xml:space="preserve">         &lt;css:param&gt;</w:t>
      </w:r>
    </w:p>
    <w:p w:rsidR="00A77528" w:rsidRPr="008111E2" w:rsidRDefault="00A77528" w:rsidP="00A77528">
      <w:pPr>
        <w:ind w:left="720"/>
        <w:rPr>
          <w:rFonts w:ascii="Arial" w:hAnsi="Arial" w:cs="Arial"/>
        </w:rPr>
      </w:pPr>
      <w:r>
        <w:rPr>
          <w:rFonts w:ascii="Arial" w:hAnsi="Arial" w:cs="Arial"/>
        </w:rPr>
        <w:t xml:space="preserve">               &lt;css:id&gt;</w:t>
      </w:r>
      <w:r w:rsidRPr="008111E2">
        <w:rPr>
          <w:rFonts w:ascii="Arial" w:hAnsi="Arial" w:cs="Arial"/>
        </w:rPr>
        <w:t>&lt;/css:id&gt;</w:t>
      </w:r>
    </w:p>
    <w:p w:rsidR="00A77528" w:rsidRPr="008111E2" w:rsidRDefault="00A77528" w:rsidP="00A77528">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&lt;css:value&gt;&lt;/css:value&gt;</w:t>
      </w:r>
    </w:p>
    <w:p w:rsidR="00A77528" w:rsidRPr="008111E2" w:rsidRDefault="00A77528" w:rsidP="00A77528">
      <w:pPr>
        <w:ind w:left="720"/>
        <w:rPr>
          <w:rFonts w:ascii="Arial" w:hAnsi="Arial" w:cs="Arial"/>
        </w:rPr>
      </w:pPr>
      <w:r>
        <w:rPr>
          <w:rFonts w:ascii="Arial" w:hAnsi="Arial" w:cs="Arial"/>
        </w:rPr>
        <w:t xml:space="preserve">               &lt;css:type&gt;</w:t>
      </w:r>
      <w:r w:rsidRPr="008111E2">
        <w:rPr>
          <w:rFonts w:ascii="Arial" w:hAnsi="Arial" w:cs="Arial"/>
        </w:rPr>
        <w:t>&lt;/css:type&gt;</w:t>
      </w:r>
    </w:p>
    <w:p w:rsidR="00A77528" w:rsidRDefault="00A77528" w:rsidP="00A77528">
      <w:pPr>
        <w:ind w:left="720"/>
        <w:rPr>
          <w:rFonts w:ascii="Arial" w:hAnsi="Arial" w:cs="Arial"/>
        </w:rPr>
      </w:pPr>
      <w:r w:rsidRPr="008111E2">
        <w:rPr>
          <w:rFonts w:ascii="Arial" w:hAnsi="Arial" w:cs="Arial"/>
        </w:rPr>
        <w:t xml:space="preserve">         </w:t>
      </w:r>
      <w:r>
        <w:rPr>
          <w:rFonts w:ascii="Arial" w:hAnsi="Arial" w:cs="Arial"/>
        </w:rPr>
        <w:t xml:space="preserve"> </w:t>
      </w:r>
      <w:r w:rsidRPr="008111E2">
        <w:rPr>
          <w:rFonts w:ascii="Arial" w:hAnsi="Arial" w:cs="Arial"/>
        </w:rPr>
        <w:t>&lt;/css:param&gt;</w:t>
      </w:r>
    </w:p>
    <w:p w:rsidR="00A77528" w:rsidRPr="008111E2" w:rsidRDefault="00A77528" w:rsidP="00A77528">
      <w:pPr>
        <w:ind w:left="720"/>
        <w:rPr>
          <w:rFonts w:ascii="Arial" w:hAnsi="Arial" w:cs="Arial"/>
        </w:rPr>
      </w:pPr>
      <w:r>
        <w:rPr>
          <w:rFonts w:ascii="Arial" w:hAnsi="Arial" w:cs="Arial"/>
        </w:rPr>
        <w:t xml:space="preserve">         </w:t>
      </w:r>
      <w:r w:rsidRPr="008111E2">
        <w:rPr>
          <w:rFonts w:ascii="Arial" w:hAnsi="Arial" w:cs="Arial"/>
        </w:rPr>
        <w:t>&lt;/css:Request&gt;</w:t>
      </w:r>
    </w:p>
    <w:p w:rsidR="00A77528" w:rsidRPr="008111E2" w:rsidRDefault="00A77528" w:rsidP="00A77528">
      <w:pPr>
        <w:ind w:left="720"/>
        <w:rPr>
          <w:rFonts w:ascii="Arial" w:hAnsi="Arial" w:cs="Arial"/>
        </w:rPr>
      </w:pPr>
      <w:r w:rsidRPr="008111E2">
        <w:rPr>
          <w:rFonts w:ascii="Arial" w:hAnsi="Arial" w:cs="Arial"/>
        </w:rPr>
        <w:t xml:space="preserve">   &lt;/soapenv:Body&gt;</w:t>
      </w:r>
    </w:p>
    <w:p w:rsidR="00A77528" w:rsidRDefault="00A77528" w:rsidP="00A77528">
      <w:pPr>
        <w:ind w:left="720"/>
        <w:rPr>
          <w:rFonts w:ascii="Arial" w:hAnsi="Arial" w:cs="Arial"/>
        </w:rPr>
      </w:pPr>
      <w:r w:rsidRPr="008111E2">
        <w:rPr>
          <w:rFonts w:ascii="Arial" w:hAnsi="Arial" w:cs="Arial"/>
        </w:rPr>
        <w:t>&lt;/soapenv:Envelope&gt;</w:t>
      </w:r>
    </w:p>
    <w:p w:rsidR="00A77528" w:rsidRPr="00A0039B" w:rsidRDefault="00A77528" w:rsidP="00A77528">
      <w:pPr>
        <w:rPr>
          <w:rFonts w:ascii="Arial" w:hAnsi="Arial" w:cs="Arial"/>
          <w:b/>
        </w:rPr>
      </w:pPr>
    </w:p>
    <w:p w:rsidR="00A77528" w:rsidRDefault="00A77528" w:rsidP="00A77528">
      <w:pPr>
        <w:widowControl w:val="0"/>
        <w:numPr>
          <w:ilvl w:val="0"/>
          <w:numId w:val="58"/>
        </w:numPr>
        <w:autoSpaceDE w:val="0"/>
        <w:spacing w:before="0" w:after="0"/>
        <w:ind w:left="360"/>
        <w:jc w:val="left"/>
        <w:rPr>
          <w:rFonts w:ascii="Arial" w:hAnsi="Arial" w:cs="Arial"/>
          <w:b/>
        </w:rPr>
      </w:pPr>
      <w:r w:rsidRPr="00A0039B">
        <w:rPr>
          <w:rFonts w:ascii="Arial" w:hAnsi="Arial" w:cs="Arial"/>
          <w:b/>
        </w:rPr>
        <w:t>SYNC RESPONSE:</w:t>
      </w:r>
    </w:p>
    <w:p w:rsidR="00A77528" w:rsidRPr="00E84854" w:rsidRDefault="00A77528" w:rsidP="00A77528">
      <w:pPr>
        <w:ind w:left="1080"/>
        <w:rPr>
          <w:rFonts w:ascii="Arial" w:hAnsi="Arial" w:cs="Arial"/>
        </w:rPr>
      </w:pPr>
      <w:r w:rsidRPr="00E84854">
        <w:rPr>
          <w:rFonts w:ascii="Arial" w:hAnsi="Arial" w:cs="Arial"/>
        </w:rPr>
        <w:t>&lt;SOAP-ENV:Envelope&gt;</w:t>
      </w:r>
    </w:p>
    <w:p w:rsidR="00A77528" w:rsidRPr="00E84854" w:rsidRDefault="00A77528" w:rsidP="00A77528">
      <w:pPr>
        <w:ind w:left="1080"/>
        <w:rPr>
          <w:rFonts w:ascii="Arial" w:hAnsi="Arial" w:cs="Arial"/>
        </w:rPr>
      </w:pPr>
      <w:r w:rsidRPr="00E84854">
        <w:rPr>
          <w:rFonts w:ascii="Arial" w:hAnsi="Arial" w:cs="Arial"/>
        </w:rPr>
        <w:t xml:space="preserve">   &lt;SOAP-ENV:Body&gt;</w:t>
      </w:r>
    </w:p>
    <w:p w:rsidR="00A77528" w:rsidRPr="00E84854" w:rsidRDefault="00A77528" w:rsidP="00A77528">
      <w:pPr>
        <w:ind w:left="1080"/>
        <w:rPr>
          <w:rFonts w:ascii="Arial" w:hAnsi="Arial" w:cs="Arial"/>
        </w:rPr>
      </w:pPr>
      <w:r w:rsidRPr="00E84854">
        <w:rPr>
          <w:rFonts w:ascii="Arial" w:hAnsi="Arial" w:cs="Arial"/>
        </w:rPr>
        <w:t xml:space="preserve">      &lt;ns0:Response&gt;</w:t>
      </w:r>
    </w:p>
    <w:p w:rsidR="00A77528" w:rsidRPr="00E84854" w:rsidRDefault="00A77528" w:rsidP="00A77528">
      <w:pPr>
        <w:ind w:left="1080"/>
        <w:rPr>
          <w:rFonts w:ascii="Arial" w:hAnsi="Arial" w:cs="Arial"/>
        </w:rPr>
      </w:pPr>
      <w:r w:rsidRPr="00E84854">
        <w:rPr>
          <w:rFonts w:ascii="Arial" w:hAnsi="Arial" w:cs="Arial"/>
        </w:rPr>
        <w:t xml:space="preserve">         &lt;ns0:requestId&gt;123</w:t>
      </w:r>
      <w:r>
        <w:rPr>
          <w:rFonts w:ascii="Arial" w:hAnsi="Arial" w:cs="Arial"/>
        </w:rPr>
        <w:t>4</w:t>
      </w:r>
      <w:r w:rsidRPr="00E84854">
        <w:rPr>
          <w:rFonts w:ascii="Arial" w:hAnsi="Arial" w:cs="Arial"/>
        </w:rPr>
        <w:t>&lt;/ns0:requestId&gt;</w:t>
      </w:r>
      <w:r>
        <w:rPr>
          <w:rFonts w:ascii="Arial" w:hAnsi="Arial" w:cs="Arial"/>
        </w:rPr>
        <w:t xml:space="preserve"> Trans ID IVR</w:t>
      </w:r>
    </w:p>
    <w:p w:rsidR="00A77528" w:rsidRPr="00E84854" w:rsidRDefault="00A77528" w:rsidP="00A77528">
      <w:pPr>
        <w:ind w:left="1080"/>
        <w:rPr>
          <w:rFonts w:ascii="Arial" w:hAnsi="Arial" w:cs="Arial"/>
        </w:rPr>
      </w:pPr>
      <w:r w:rsidRPr="00E84854">
        <w:rPr>
          <w:rFonts w:ascii="Arial" w:hAnsi="Arial" w:cs="Arial"/>
        </w:rPr>
        <w:t xml:space="preserve">         &lt;ns0:langID&gt;E&lt;/ns0:langID&gt;</w:t>
      </w:r>
    </w:p>
    <w:p w:rsidR="00A77528" w:rsidRPr="00E84854" w:rsidRDefault="00A77528" w:rsidP="00A77528">
      <w:pPr>
        <w:ind w:left="1080"/>
        <w:rPr>
          <w:rFonts w:ascii="Arial" w:hAnsi="Arial" w:cs="Arial"/>
        </w:rPr>
      </w:pPr>
      <w:r w:rsidRPr="00E84854">
        <w:rPr>
          <w:rFonts w:ascii="Arial" w:hAnsi="Arial" w:cs="Arial"/>
        </w:rPr>
        <w:t xml:space="preserve">         &lt;ns0:responseFlag&gt;1&lt;/ns0:responseFlag&gt;</w:t>
      </w:r>
    </w:p>
    <w:p w:rsidR="00A77528" w:rsidRPr="00E84854" w:rsidRDefault="00A77528" w:rsidP="00A77528">
      <w:pPr>
        <w:ind w:left="1080"/>
        <w:rPr>
          <w:rFonts w:ascii="Arial" w:hAnsi="Arial" w:cs="Arial"/>
        </w:rPr>
      </w:pPr>
      <w:r w:rsidRPr="00E84854">
        <w:rPr>
          <w:rFonts w:ascii="Arial" w:hAnsi="Arial" w:cs="Arial"/>
        </w:rPr>
        <w:t xml:space="preserve">         &lt;ns0:errorCode&gt;0&lt;/ns0:errorCode&gt;</w:t>
      </w:r>
    </w:p>
    <w:p w:rsidR="00A77528" w:rsidRPr="00E84854" w:rsidRDefault="00A77528" w:rsidP="00A77528">
      <w:pPr>
        <w:ind w:left="1080"/>
        <w:rPr>
          <w:rFonts w:ascii="Arial" w:hAnsi="Arial" w:cs="Arial"/>
        </w:rPr>
      </w:pPr>
      <w:r w:rsidRPr="00E84854">
        <w:rPr>
          <w:rFonts w:ascii="Arial" w:hAnsi="Arial" w:cs="Arial"/>
        </w:rPr>
        <w:t xml:space="preserve">         &lt;ns0:errorMsg</w:t>
      </w:r>
      <w:r>
        <w:rPr>
          <w:rFonts w:ascii="Arial" w:hAnsi="Arial" w:cs="Arial"/>
        </w:rPr>
        <w:t>/&gt;</w:t>
      </w:r>
    </w:p>
    <w:p w:rsidR="00A77528" w:rsidRPr="00E84854" w:rsidRDefault="00A77528" w:rsidP="00A77528">
      <w:pPr>
        <w:ind w:left="1080"/>
        <w:rPr>
          <w:rFonts w:ascii="Arial" w:hAnsi="Arial" w:cs="Arial"/>
        </w:rPr>
      </w:pPr>
      <w:r w:rsidRPr="00E84854">
        <w:rPr>
          <w:rFonts w:ascii="Arial" w:hAnsi="Arial" w:cs="Arial"/>
        </w:rPr>
        <w:t xml:space="preserve">         &lt;ns0:msgCode/&gt;</w:t>
      </w:r>
    </w:p>
    <w:p w:rsidR="00A77528" w:rsidRPr="00E84854" w:rsidRDefault="00A77528" w:rsidP="00A77528">
      <w:pPr>
        <w:ind w:left="1890" w:hanging="810"/>
        <w:rPr>
          <w:rFonts w:ascii="Arial" w:hAnsi="Arial" w:cs="Arial"/>
        </w:rPr>
      </w:pPr>
      <w:r w:rsidRPr="00E84854">
        <w:rPr>
          <w:rFonts w:ascii="Arial" w:hAnsi="Arial" w:cs="Arial"/>
        </w:rPr>
        <w:t xml:space="preserve">         &lt;ns0:msgText&gt;</w:t>
      </w:r>
      <w:r w:rsidRPr="00CD2F6D">
        <w:rPr>
          <w:rFonts w:ascii="Arial" w:hAnsi="Arial" w:cs="Arial"/>
        </w:rPr>
        <w:t>.</w:t>
      </w:r>
      <w:r w:rsidRPr="00E84854">
        <w:rPr>
          <w:rFonts w:ascii="Arial" w:hAnsi="Arial" w:cs="Arial"/>
        </w:rPr>
        <w:t>&lt;ns0:msgText&gt;</w:t>
      </w:r>
    </w:p>
    <w:p w:rsidR="00A77528" w:rsidRPr="00E84854" w:rsidRDefault="00A77528" w:rsidP="00A77528">
      <w:pPr>
        <w:ind w:left="1080"/>
        <w:rPr>
          <w:rFonts w:ascii="Arial" w:hAnsi="Arial" w:cs="Arial"/>
        </w:rPr>
      </w:pPr>
      <w:r w:rsidRPr="00E84854">
        <w:rPr>
          <w:rFonts w:ascii="Arial" w:hAnsi="Arial" w:cs="Arial"/>
        </w:rPr>
        <w:t xml:space="preserve">         &lt;ns0:MsgTokens&gt;</w:t>
      </w:r>
    </w:p>
    <w:p w:rsidR="00A77528" w:rsidRPr="00E84854" w:rsidRDefault="00A77528" w:rsidP="00A77528">
      <w:pPr>
        <w:ind w:left="1800" w:firstLine="360"/>
        <w:rPr>
          <w:rFonts w:ascii="Arial" w:hAnsi="Arial" w:cs="Arial"/>
        </w:rPr>
      </w:pPr>
      <w:r w:rsidRPr="00E84854">
        <w:rPr>
          <w:rFonts w:ascii="Arial" w:hAnsi="Arial" w:cs="Arial"/>
        </w:rPr>
        <w:t>&lt;ns0:Token&gt;</w:t>
      </w:r>
    </w:p>
    <w:p w:rsidR="00A77528" w:rsidRPr="00E84854" w:rsidRDefault="00A77528" w:rsidP="00A77528">
      <w:pPr>
        <w:ind w:left="1080"/>
        <w:rPr>
          <w:rFonts w:ascii="Arial" w:hAnsi="Arial" w:cs="Arial"/>
        </w:rPr>
      </w:pPr>
      <w:r w:rsidRPr="00E84854">
        <w:rPr>
          <w:rFonts w:ascii="Arial" w:hAnsi="Arial" w:cs="Arial"/>
        </w:rPr>
        <w:t xml:space="preserve">               </w:t>
      </w:r>
      <w:r>
        <w:rPr>
          <w:rFonts w:ascii="Arial" w:hAnsi="Arial" w:cs="Arial"/>
        </w:rPr>
        <w:tab/>
      </w:r>
      <w:r w:rsidRPr="00E84854">
        <w:rPr>
          <w:rFonts w:ascii="Arial" w:hAnsi="Arial" w:cs="Arial"/>
        </w:rPr>
        <w:t>&lt;ns0:TokenId&gt;0&lt;/ns0:TokenId&gt;</w:t>
      </w:r>
    </w:p>
    <w:p w:rsidR="00A77528" w:rsidRPr="00E84854" w:rsidRDefault="00A77528" w:rsidP="00A77528">
      <w:pPr>
        <w:ind w:left="1080"/>
        <w:rPr>
          <w:rFonts w:ascii="Arial" w:hAnsi="Arial" w:cs="Arial"/>
        </w:rPr>
      </w:pPr>
      <w:r w:rsidRPr="00E84854">
        <w:rPr>
          <w:rFonts w:ascii="Arial" w:hAnsi="Arial" w:cs="Arial"/>
        </w:rPr>
        <w:t xml:space="preserve">               </w:t>
      </w:r>
      <w:r w:rsidRPr="00E84854">
        <w:rPr>
          <w:rFonts w:ascii="Arial" w:hAnsi="Arial" w:cs="Arial"/>
        </w:rPr>
        <w:tab/>
        <w:t>&lt;ns0:MsgParam&gt;</w:t>
      </w:r>
    </w:p>
    <w:p w:rsidR="00A77528" w:rsidRPr="00E84854" w:rsidRDefault="00A77528" w:rsidP="00A77528">
      <w:pPr>
        <w:ind w:left="1080"/>
        <w:rPr>
          <w:rFonts w:ascii="Arial" w:hAnsi="Arial" w:cs="Arial"/>
        </w:rPr>
      </w:pPr>
      <w:r w:rsidRPr="00E84854">
        <w:rPr>
          <w:rFonts w:ascii="Arial" w:hAnsi="Arial" w:cs="Arial"/>
        </w:rPr>
        <w:t xml:space="preserve">                  </w:t>
      </w:r>
      <w:r w:rsidRPr="00E84854">
        <w:rPr>
          <w:rFonts w:ascii="Arial" w:hAnsi="Arial" w:cs="Arial"/>
        </w:rPr>
        <w:tab/>
        <w:t>&lt;ns0:param&gt;</w:t>
      </w:r>
    </w:p>
    <w:p w:rsidR="00A77528" w:rsidRPr="00881CA7" w:rsidRDefault="00A77528" w:rsidP="00A77528">
      <w:pPr>
        <w:ind w:left="720"/>
        <w:rPr>
          <w:rFonts w:ascii="Arial" w:hAnsi="Arial" w:cs="Arial"/>
          <w:color w:val="002060"/>
        </w:rPr>
      </w:pPr>
      <w:r w:rsidRPr="00E84854">
        <w:rPr>
          <w:rFonts w:ascii="Arial" w:hAnsi="Arial" w:cs="Arial"/>
        </w:rPr>
        <w:t xml:space="preserve">                     </w:t>
      </w:r>
      <w:r w:rsidRPr="00E84854">
        <w:rPr>
          <w:rFonts w:ascii="Arial" w:hAnsi="Arial" w:cs="Arial"/>
        </w:rPr>
        <w:tab/>
      </w:r>
      <w:r w:rsidRPr="00881CA7">
        <w:rPr>
          <w:rFonts w:ascii="Arial" w:hAnsi="Arial" w:cs="Arial"/>
          <w:color w:val="002060"/>
        </w:rPr>
        <w:tab/>
      </w:r>
      <w:r w:rsidRPr="00881CA7">
        <w:rPr>
          <w:rFonts w:ascii="Arial" w:hAnsi="Arial" w:cs="Arial"/>
          <w:color w:val="002060"/>
        </w:rPr>
        <w:tab/>
        <w:t>&lt;ns0:id&gt;URL&lt;/ns0:id&gt;</w:t>
      </w:r>
    </w:p>
    <w:p w:rsidR="00A77528" w:rsidRPr="00881CA7" w:rsidRDefault="00A77528" w:rsidP="00A77528">
      <w:pPr>
        <w:ind w:left="72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r>
      <w:r w:rsidRPr="00881CA7">
        <w:rPr>
          <w:rFonts w:ascii="Arial" w:hAnsi="Arial" w:cs="Arial"/>
          <w:color w:val="002060"/>
        </w:rPr>
        <w:tab/>
        <w:t>&lt;ns0:value&gt;</w:t>
      </w:r>
      <w:r w:rsidRPr="00A8457C">
        <w:rPr>
          <w:rFonts w:ascii="Arial" w:hAnsi="Arial" w:cs="Arial"/>
          <w:b/>
          <w:color w:val="7030A0"/>
        </w:rPr>
        <w:t>NULL</w:t>
      </w:r>
      <w:r w:rsidRPr="00881CA7">
        <w:rPr>
          <w:rFonts w:ascii="Arial" w:hAnsi="Arial" w:cs="Arial"/>
          <w:color w:val="002060"/>
        </w:rPr>
        <w:t xml:space="preserve">&lt;/ns0:value&gt;--URL                              </w:t>
      </w:r>
    </w:p>
    <w:p w:rsidR="00A77528" w:rsidRPr="00881CA7" w:rsidRDefault="00A77528" w:rsidP="00A77528">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&lt;ns0:type&gt;STRING&lt;/ns0:type&gt;</w:t>
      </w:r>
    </w:p>
    <w:p w:rsidR="00A77528" w:rsidRPr="00881CA7" w:rsidRDefault="00A77528" w:rsidP="00A77528">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t>&lt;/ns0:param&gt;</w:t>
      </w:r>
    </w:p>
    <w:p w:rsidR="00A77528" w:rsidRPr="00881CA7" w:rsidRDefault="00A77528" w:rsidP="00A77528">
      <w:pPr>
        <w:ind w:left="1080"/>
        <w:rPr>
          <w:rFonts w:ascii="Arial" w:hAnsi="Arial" w:cs="Arial"/>
          <w:color w:val="002060"/>
        </w:rPr>
      </w:pPr>
      <w:r w:rsidRPr="00881CA7">
        <w:rPr>
          <w:rFonts w:ascii="Arial" w:hAnsi="Arial" w:cs="Arial"/>
          <w:color w:val="002060"/>
        </w:rPr>
        <w:t xml:space="preserve">                  &lt;/ns0:MsgParam&gt;</w:t>
      </w:r>
    </w:p>
    <w:p w:rsidR="00A77528" w:rsidRPr="00881CA7" w:rsidRDefault="00A77528" w:rsidP="00A77528">
      <w:pPr>
        <w:ind w:left="1080"/>
        <w:rPr>
          <w:rFonts w:ascii="Arial" w:hAnsi="Arial" w:cs="Arial"/>
          <w:color w:val="002060"/>
        </w:rPr>
      </w:pPr>
      <w:r w:rsidRPr="00881CA7">
        <w:rPr>
          <w:rFonts w:ascii="Arial" w:hAnsi="Arial" w:cs="Arial"/>
          <w:color w:val="002060"/>
        </w:rPr>
        <w:t xml:space="preserve">  </w:t>
      </w:r>
      <w:r w:rsidRPr="00881CA7">
        <w:rPr>
          <w:rFonts w:ascii="Arial" w:hAnsi="Arial" w:cs="Arial"/>
          <w:color w:val="002060"/>
        </w:rPr>
        <w:tab/>
      </w:r>
      <w:r w:rsidRPr="00881CA7">
        <w:rPr>
          <w:rFonts w:ascii="Arial" w:hAnsi="Arial" w:cs="Arial"/>
          <w:color w:val="002060"/>
        </w:rPr>
        <w:tab/>
        <w:t xml:space="preserve">&lt;/ns0:Token&gt; </w:t>
      </w:r>
    </w:p>
    <w:p w:rsidR="00A77528" w:rsidRPr="00E84854" w:rsidRDefault="00A77528" w:rsidP="00A77528">
      <w:pPr>
        <w:ind w:left="1080"/>
        <w:rPr>
          <w:rFonts w:ascii="Arial" w:hAnsi="Arial" w:cs="Arial"/>
        </w:rPr>
      </w:pPr>
      <w:r w:rsidRPr="00E84854">
        <w:rPr>
          <w:rFonts w:ascii="Arial" w:hAnsi="Arial" w:cs="Arial"/>
        </w:rPr>
        <w:t xml:space="preserve">         &lt;/ns0:MsgTokens&gt;</w:t>
      </w:r>
    </w:p>
    <w:p w:rsidR="00A77528" w:rsidRPr="00E84854" w:rsidRDefault="00A77528" w:rsidP="00A77528">
      <w:pPr>
        <w:ind w:left="1080"/>
        <w:rPr>
          <w:rFonts w:ascii="Arial" w:hAnsi="Arial" w:cs="Arial"/>
        </w:rPr>
      </w:pPr>
      <w:r w:rsidRPr="00E84854">
        <w:rPr>
          <w:rFonts w:ascii="Arial" w:hAnsi="Arial" w:cs="Arial"/>
        </w:rPr>
        <w:lastRenderedPageBreak/>
        <w:t xml:space="preserve">      &lt;/ns0:Response&gt;</w:t>
      </w:r>
    </w:p>
    <w:p w:rsidR="00A77528" w:rsidRPr="00E84854" w:rsidRDefault="00A77528" w:rsidP="00A77528">
      <w:pPr>
        <w:ind w:left="1080"/>
        <w:rPr>
          <w:rFonts w:ascii="Arial" w:hAnsi="Arial" w:cs="Arial"/>
        </w:rPr>
      </w:pPr>
      <w:r w:rsidRPr="00E84854">
        <w:rPr>
          <w:rFonts w:ascii="Arial" w:hAnsi="Arial" w:cs="Arial"/>
        </w:rPr>
        <w:t xml:space="preserve">   &lt;/SOAP-ENV:Body&gt;</w:t>
      </w:r>
    </w:p>
    <w:p w:rsidR="00A77528" w:rsidRPr="00E84854" w:rsidRDefault="00A77528" w:rsidP="00A77528">
      <w:pPr>
        <w:ind w:left="1080"/>
        <w:rPr>
          <w:rFonts w:ascii="Arial" w:hAnsi="Arial" w:cs="Arial"/>
        </w:rPr>
      </w:pPr>
      <w:r w:rsidRPr="00E84854">
        <w:rPr>
          <w:rFonts w:ascii="Arial" w:hAnsi="Arial" w:cs="Arial"/>
        </w:rPr>
        <w:t>&lt;/SOAP-ENV:Envelope&gt;</w:t>
      </w:r>
    </w:p>
    <w:p w:rsidR="00A77528" w:rsidRDefault="00A77528" w:rsidP="003A42DA">
      <w:pPr>
        <w:ind w:left="1080"/>
        <w:rPr>
          <w:rFonts w:ascii="Arial" w:hAnsi="Arial" w:cs="Arial"/>
        </w:rPr>
      </w:pPr>
    </w:p>
    <w:p w:rsidR="00AA51DE" w:rsidRDefault="00AA51DE" w:rsidP="00AA51DE">
      <w:pPr>
        <w:spacing w:after="0"/>
      </w:pPr>
    </w:p>
    <w:p w:rsidR="00AA51DE" w:rsidRDefault="00AA51DE" w:rsidP="00AA51DE">
      <w:pPr>
        <w:spacing w:after="0"/>
      </w:pPr>
    </w:p>
    <w:p w:rsidR="00AA51DE" w:rsidRDefault="00AA51DE" w:rsidP="00AA51DE">
      <w:pPr>
        <w:spacing w:after="0"/>
      </w:pPr>
    </w:p>
    <w:p w:rsidR="00AA51DE" w:rsidRDefault="00AA51DE" w:rsidP="00AA51DE">
      <w:pPr>
        <w:spacing w:after="0"/>
      </w:pPr>
    </w:p>
    <w:p w:rsidR="00AA51DE" w:rsidRDefault="00AA51DE" w:rsidP="00AA51DE">
      <w:pPr>
        <w:spacing w:after="0"/>
      </w:pPr>
    </w:p>
    <w:p w:rsidR="00AA51DE" w:rsidRDefault="00AA51DE" w:rsidP="00AA51DE">
      <w:pPr>
        <w:spacing w:after="0"/>
      </w:pPr>
    </w:p>
    <w:bookmarkEnd w:id="17"/>
    <w:p w:rsidR="00B01A3E" w:rsidRPr="0041602A" w:rsidRDefault="00B01A3E" w:rsidP="00B01A3E">
      <w:pPr>
        <w:pStyle w:val="InfoBlue"/>
        <w:rPr>
          <w:color w:val="auto"/>
        </w:rPr>
      </w:pPr>
    </w:p>
    <w:p w:rsidR="00B01A3E" w:rsidRDefault="00B01A3E" w:rsidP="00B01A3E">
      <w:pPr>
        <w:pStyle w:val="Heading1"/>
        <w:numPr>
          <w:ilvl w:val="0"/>
          <w:numId w:val="0"/>
        </w:numPr>
        <w:spacing w:before="100" w:after="100"/>
      </w:pPr>
      <w:r>
        <w:t xml:space="preserve"> </w:t>
      </w:r>
    </w:p>
    <w:p w:rsidR="006F0905" w:rsidRPr="00B01A3E" w:rsidRDefault="006F0905" w:rsidP="00B01A3E">
      <w:r w:rsidRPr="00B01A3E">
        <w:t xml:space="preserve"> </w:t>
      </w:r>
    </w:p>
    <w:sectPr w:rsidR="006F0905" w:rsidRPr="00B01A3E" w:rsidSect="005F152C">
      <w:headerReference w:type="even" r:id="rId18"/>
      <w:headerReference w:type="default" r:id="rId19"/>
      <w:footerReference w:type="even" r:id="rId20"/>
      <w:footerReference w:type="default" r:id="rId21"/>
      <w:headerReference w:type="first" r:id="rId22"/>
      <w:footerReference w:type="first" r:id="rId23"/>
      <w:type w:val="continuous"/>
      <w:pgSz w:w="11906" w:h="16838"/>
      <w:pgMar w:top="1440" w:right="1440" w:bottom="13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12FC" w:rsidRDefault="00C912FC">
      <w:pPr>
        <w:spacing w:before="0" w:after="0"/>
      </w:pPr>
      <w:r>
        <w:separator/>
      </w:r>
    </w:p>
  </w:endnote>
  <w:endnote w:type="continuationSeparator" w:id="1">
    <w:p w:rsidR="00C912FC" w:rsidRDefault="00C912FC">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20002A87" w:usb1="80000000" w:usb2="00000008" w:usb3="00000000" w:csb0="000001FF" w:csb1="00000000"/>
  </w:font>
  <w:font w:name="Helvetica">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Lucida Sans Unicode">
    <w:panose1 w:val="020B0602030504020204"/>
    <w:charset w:val="00"/>
    <w:family w:val="swiss"/>
    <w:pitch w:val="variable"/>
    <w:sig w:usb0="80000AFF" w:usb1="0000396B" w:usb2="00000000" w:usb3="00000000" w:csb0="0000003F" w:csb1="00000000"/>
  </w:font>
  <w:font w:name="Mangal">
    <w:panose1 w:val="00000400000000000000"/>
    <w:charset w:val="00"/>
    <w:family w:val="auto"/>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17AA" w:rsidRDefault="00A117AA">
    <w:pPr>
      <w:pStyle w:val="Footer"/>
      <w:tabs>
        <w:tab w:val="clear" w:pos="8640"/>
        <w:tab w:val="right" w:pos="9360"/>
      </w:tabs>
    </w:pPr>
    <w:r>
      <w:rPr>
        <w:rFonts w:ascii="Arial" w:hAnsi="Arial" w:cs="Arial"/>
        <w:szCs w:val="16"/>
      </w:rPr>
      <w:t>V 1.0</w:t>
    </w:r>
    <w:r>
      <w:rPr>
        <w:rFonts w:ascii="Arial" w:hAnsi="Arial" w:cs="Arial"/>
        <w:szCs w:val="16"/>
      </w:rPr>
      <w:tab/>
      <w:t>RTS Confidential – Sharing on Need to Know Basis</w:t>
    </w:r>
    <w:r>
      <w:rPr>
        <w:rFonts w:ascii="Arial" w:hAnsi="Arial" w:cs="Arial"/>
        <w:szCs w:val="16"/>
      </w:rPr>
      <w:tab/>
      <w:t xml:space="preserve">Page: </w:t>
    </w:r>
    <w:r>
      <w:rPr>
        <w:rStyle w:val="PageNumber"/>
        <w:rFonts w:cs="Arial"/>
        <w:szCs w:val="16"/>
      </w:rPr>
      <w:fldChar w:fldCharType="begin"/>
    </w:r>
    <w:r>
      <w:rPr>
        <w:rStyle w:val="PageNumber"/>
        <w:rFonts w:cs="Arial"/>
        <w:szCs w:val="16"/>
      </w:rPr>
      <w:instrText xml:space="preserve"> PAGE </w:instrText>
    </w:r>
    <w:r>
      <w:rPr>
        <w:rStyle w:val="PageNumber"/>
        <w:rFonts w:cs="Arial"/>
        <w:szCs w:val="16"/>
      </w:rPr>
      <w:fldChar w:fldCharType="separate"/>
    </w:r>
    <w:r w:rsidR="00F1231D">
      <w:rPr>
        <w:rStyle w:val="PageNumber"/>
        <w:rFonts w:cs="Arial"/>
        <w:noProof/>
        <w:szCs w:val="16"/>
      </w:rPr>
      <w:t>1</w:t>
    </w:r>
    <w:r>
      <w:rPr>
        <w:rStyle w:val="PageNumber"/>
        <w:rFonts w:cs="Arial"/>
        <w:szCs w:val="16"/>
      </w:rPr>
      <w:fldChar w:fldCharType="end"/>
    </w:r>
    <w:r>
      <w:rPr>
        <w:rStyle w:val="PageNumber"/>
        <w:rFonts w:ascii="Arial" w:hAnsi="Arial" w:cs="Arial"/>
        <w:szCs w:val="16"/>
      </w:rPr>
      <w:t xml:space="preserve"> of </w:t>
    </w:r>
    <w:r>
      <w:rPr>
        <w:rStyle w:val="PageNumber"/>
        <w:rFonts w:cs="Arial"/>
        <w:szCs w:val="16"/>
      </w:rPr>
      <w:fldChar w:fldCharType="begin"/>
    </w:r>
    <w:r>
      <w:rPr>
        <w:rStyle w:val="PageNumber"/>
        <w:rFonts w:cs="Arial"/>
        <w:szCs w:val="16"/>
      </w:rPr>
      <w:instrText xml:space="preserve"> NUMPAGES \*Arabic </w:instrText>
    </w:r>
    <w:r>
      <w:rPr>
        <w:rStyle w:val="PageNumber"/>
        <w:rFonts w:cs="Arial"/>
        <w:szCs w:val="16"/>
      </w:rPr>
      <w:fldChar w:fldCharType="separate"/>
    </w:r>
    <w:r w:rsidR="00F1231D">
      <w:rPr>
        <w:rStyle w:val="PageNumber"/>
        <w:rFonts w:cs="Arial"/>
        <w:noProof/>
        <w:szCs w:val="16"/>
      </w:rPr>
      <w:t>29</w:t>
    </w:r>
    <w:r>
      <w:rPr>
        <w:rStyle w:val="PageNumber"/>
        <w:rFonts w:cs="Arial"/>
        <w:szCs w:val="16"/>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17AA" w:rsidRDefault="00A117AA"/>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17AA" w:rsidRDefault="00A117AA">
    <w:pPr>
      <w:pStyle w:val="Footer"/>
      <w:tabs>
        <w:tab w:val="clear" w:pos="8640"/>
        <w:tab w:val="right" w:pos="9360"/>
      </w:tabs>
    </w:pPr>
    <w:r>
      <w:rPr>
        <w:rFonts w:ascii="Arial" w:hAnsi="Arial" w:cs="Arial"/>
        <w:szCs w:val="16"/>
      </w:rPr>
      <w:t>V 1.0</w:t>
    </w:r>
    <w:r>
      <w:rPr>
        <w:rFonts w:ascii="Arial" w:hAnsi="Arial" w:cs="Arial"/>
        <w:szCs w:val="16"/>
      </w:rPr>
      <w:tab/>
      <w:t>RTS Confidential – Sharing on Need to Know Basis</w:t>
    </w:r>
    <w:r>
      <w:rPr>
        <w:rFonts w:ascii="Arial" w:hAnsi="Arial" w:cs="Arial"/>
        <w:szCs w:val="16"/>
      </w:rPr>
      <w:tab/>
      <w:t xml:space="preserve">Page: </w:t>
    </w:r>
    <w:r>
      <w:rPr>
        <w:rStyle w:val="PageNumber"/>
        <w:rFonts w:cs="Arial"/>
        <w:szCs w:val="16"/>
      </w:rPr>
      <w:fldChar w:fldCharType="begin"/>
    </w:r>
    <w:r>
      <w:rPr>
        <w:rStyle w:val="PageNumber"/>
        <w:rFonts w:cs="Arial"/>
        <w:szCs w:val="16"/>
      </w:rPr>
      <w:instrText xml:space="preserve"> PAGE </w:instrText>
    </w:r>
    <w:r>
      <w:rPr>
        <w:rStyle w:val="PageNumber"/>
        <w:rFonts w:cs="Arial"/>
        <w:szCs w:val="16"/>
      </w:rPr>
      <w:fldChar w:fldCharType="separate"/>
    </w:r>
    <w:r w:rsidR="00357539">
      <w:rPr>
        <w:rStyle w:val="PageNumber"/>
        <w:rFonts w:cs="Arial"/>
        <w:noProof/>
        <w:szCs w:val="16"/>
      </w:rPr>
      <w:t>19</w:t>
    </w:r>
    <w:r>
      <w:rPr>
        <w:rStyle w:val="PageNumber"/>
        <w:rFonts w:cs="Arial"/>
        <w:szCs w:val="16"/>
      </w:rPr>
      <w:fldChar w:fldCharType="end"/>
    </w:r>
    <w:r>
      <w:rPr>
        <w:rStyle w:val="PageNumber"/>
        <w:rFonts w:ascii="Arial" w:hAnsi="Arial" w:cs="Arial"/>
        <w:szCs w:val="16"/>
      </w:rPr>
      <w:t xml:space="preserve"> of </w:t>
    </w:r>
    <w:r>
      <w:rPr>
        <w:rStyle w:val="PageNumber"/>
        <w:rFonts w:cs="Arial"/>
        <w:szCs w:val="16"/>
      </w:rPr>
      <w:fldChar w:fldCharType="begin"/>
    </w:r>
    <w:r>
      <w:rPr>
        <w:rStyle w:val="PageNumber"/>
        <w:rFonts w:cs="Arial"/>
        <w:szCs w:val="16"/>
      </w:rPr>
      <w:instrText xml:space="preserve"> NUMPAGES \*Arabic </w:instrText>
    </w:r>
    <w:r>
      <w:rPr>
        <w:rStyle w:val="PageNumber"/>
        <w:rFonts w:cs="Arial"/>
        <w:szCs w:val="16"/>
      </w:rPr>
      <w:fldChar w:fldCharType="separate"/>
    </w:r>
    <w:r w:rsidR="00357539">
      <w:rPr>
        <w:rStyle w:val="PageNumber"/>
        <w:rFonts w:cs="Arial"/>
        <w:noProof/>
        <w:szCs w:val="16"/>
      </w:rPr>
      <w:t>29</w:t>
    </w:r>
    <w:r>
      <w:rPr>
        <w:rStyle w:val="PageNumber"/>
        <w:rFonts w:cs="Arial"/>
        <w:szCs w:val="16"/>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17AA" w:rsidRDefault="00A117AA"/>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12FC" w:rsidRDefault="00C912FC">
      <w:pPr>
        <w:spacing w:before="0" w:after="0"/>
      </w:pPr>
      <w:r>
        <w:separator/>
      </w:r>
    </w:p>
  </w:footnote>
  <w:footnote w:type="continuationSeparator" w:id="1">
    <w:p w:rsidR="00C912FC" w:rsidRDefault="00C912FC">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3" w:type="dxa"/>
      <w:tblLayout w:type="fixed"/>
      <w:tblLook w:val="0000"/>
    </w:tblPr>
    <w:tblGrid>
      <w:gridCol w:w="2676"/>
      <w:gridCol w:w="6964"/>
    </w:tblGrid>
    <w:tr w:rsidR="00A117AA" w:rsidTr="002A1056">
      <w:trPr>
        <w:cantSplit/>
        <w:trHeight w:val="493"/>
      </w:trPr>
      <w:tc>
        <w:tcPr>
          <w:tcW w:w="2676" w:type="dxa"/>
          <w:vMerge w:val="restart"/>
          <w:tcBorders>
            <w:top w:val="single" w:sz="4" w:space="0" w:color="000000"/>
            <w:left w:val="single" w:sz="4" w:space="0" w:color="000000"/>
            <w:bottom w:val="single" w:sz="4" w:space="0" w:color="000000"/>
          </w:tcBorders>
          <w:shd w:val="clear" w:color="auto" w:fill="auto"/>
        </w:tcPr>
        <w:p w:rsidR="00A117AA" w:rsidRDefault="00A117AA" w:rsidP="002A1056">
          <w:pPr>
            <w:snapToGrid w:val="0"/>
            <w:jc w:val="center"/>
            <w:rPr>
              <w:color w:val="333333"/>
              <w:sz w:val="28"/>
            </w:rPr>
          </w:pPr>
          <w:r>
            <w:rPr>
              <w:noProof/>
              <w:lang w:eastAsia="en-US"/>
            </w:rPr>
            <w:drawing>
              <wp:inline distT="0" distB="0" distL="0" distR="0">
                <wp:extent cx="1562100" cy="333375"/>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562100" cy="333375"/>
                        </a:xfrm>
                        <a:prstGeom prst="rect">
                          <a:avLst/>
                        </a:prstGeom>
                        <a:solidFill>
                          <a:srgbClr val="FFFFFF"/>
                        </a:solidFill>
                        <a:ln w="9525">
                          <a:noFill/>
                          <a:miter lim="800000"/>
                          <a:headEnd/>
                          <a:tailEnd/>
                        </a:ln>
                      </pic:spPr>
                    </pic:pic>
                  </a:graphicData>
                </a:graphic>
              </wp:inline>
            </w:drawing>
          </w:r>
        </w:p>
      </w:tc>
      <w:tc>
        <w:tcPr>
          <w:tcW w:w="6964" w:type="dxa"/>
          <w:vMerge w:val="restart"/>
          <w:tcBorders>
            <w:top w:val="single" w:sz="4" w:space="0" w:color="000000"/>
            <w:left w:val="single" w:sz="4" w:space="0" w:color="000000"/>
            <w:bottom w:val="single" w:sz="4" w:space="0" w:color="000000"/>
            <w:right w:val="single" w:sz="4" w:space="0" w:color="000000"/>
          </w:tcBorders>
          <w:shd w:val="clear" w:color="auto" w:fill="auto"/>
        </w:tcPr>
        <w:p w:rsidR="00A117AA" w:rsidRDefault="00A117AA" w:rsidP="002A1056">
          <w:pPr>
            <w:pStyle w:val="Header"/>
            <w:snapToGrid w:val="0"/>
            <w:jc w:val="center"/>
            <w:rPr>
              <w:b w:val="0"/>
              <w:bCs w:val="0"/>
              <w:color w:val="333333"/>
              <w:sz w:val="28"/>
            </w:rPr>
          </w:pPr>
          <w:r>
            <w:rPr>
              <w:b w:val="0"/>
              <w:bCs w:val="0"/>
              <w:color w:val="333333"/>
              <w:sz w:val="28"/>
            </w:rPr>
            <w:t>Reliance Tech Services</w:t>
          </w:r>
        </w:p>
        <w:p w:rsidR="00A117AA" w:rsidRDefault="00A117AA" w:rsidP="002A1056">
          <w:pPr>
            <w:pStyle w:val="Header"/>
            <w:jc w:val="center"/>
            <w:rPr>
              <w:b w:val="0"/>
              <w:bCs w:val="0"/>
              <w:sz w:val="22"/>
            </w:rPr>
          </w:pPr>
          <w:r>
            <w:rPr>
              <w:b w:val="0"/>
              <w:bCs w:val="0"/>
              <w:sz w:val="22"/>
            </w:rPr>
            <w:t>System Requirement Specifications</w:t>
          </w:r>
        </w:p>
        <w:p w:rsidR="00A117AA" w:rsidRDefault="00A117AA" w:rsidP="002A1056">
          <w:pPr>
            <w:pStyle w:val="Header"/>
            <w:jc w:val="center"/>
            <w:rPr>
              <w:b w:val="0"/>
              <w:bCs w:val="0"/>
              <w:sz w:val="22"/>
            </w:rPr>
          </w:pPr>
        </w:p>
        <w:p w:rsidR="00A117AA" w:rsidRPr="00AF1FFB" w:rsidRDefault="00A117AA" w:rsidP="002A1056">
          <w:pPr>
            <w:pStyle w:val="Header"/>
            <w:rPr>
              <w:rFonts w:ascii="Franklin Gothic Book" w:hAnsi="Franklin Gothic Book" w:cs="Arial"/>
              <w:sz w:val="18"/>
              <w:szCs w:val="18"/>
            </w:rPr>
          </w:pPr>
          <w:r>
            <w:rPr>
              <w:rFonts w:ascii="Franklin Gothic Book" w:hAnsi="Franklin Gothic Book" w:cs="Arial"/>
              <w:bCs w:val="0"/>
              <w:color w:val="000000"/>
              <w:sz w:val="18"/>
              <w:szCs w:val="18"/>
            </w:rPr>
            <w:t xml:space="preserve">                                                                                 </w:t>
          </w:r>
          <w:r w:rsidRPr="00AF1FFB">
            <w:rPr>
              <w:rFonts w:ascii="Franklin Gothic Book" w:hAnsi="Franklin Gothic Book" w:cs="Arial"/>
              <w:bCs w:val="0"/>
              <w:color w:val="000000"/>
              <w:sz w:val="18"/>
              <w:szCs w:val="18"/>
            </w:rPr>
            <w:t>DATE:</w:t>
          </w:r>
          <w:r>
            <w:rPr>
              <w:rFonts w:ascii="Franklin Gothic Book" w:hAnsi="Franklin Gothic Book" w:cs="Arial"/>
              <w:bCs w:val="0"/>
              <w:color w:val="000000"/>
              <w:sz w:val="18"/>
              <w:szCs w:val="18"/>
            </w:rPr>
            <w:t>31</w:t>
          </w:r>
          <w:r w:rsidRPr="00AF1FFB">
            <w:rPr>
              <w:rFonts w:ascii="Franklin Gothic Book" w:hAnsi="Franklin Gothic Book" w:cs="Arial"/>
              <w:bCs w:val="0"/>
              <w:color w:val="000000"/>
              <w:sz w:val="18"/>
              <w:szCs w:val="18"/>
            </w:rPr>
            <w:t>/</w:t>
          </w:r>
          <w:r>
            <w:rPr>
              <w:rFonts w:ascii="Franklin Gothic Book" w:hAnsi="Franklin Gothic Book" w:cs="Arial"/>
              <w:bCs w:val="0"/>
              <w:color w:val="000000"/>
              <w:sz w:val="18"/>
              <w:szCs w:val="18"/>
            </w:rPr>
            <w:t>03</w:t>
          </w:r>
          <w:r w:rsidRPr="00AF1FFB">
            <w:rPr>
              <w:rFonts w:ascii="Franklin Gothic Book" w:hAnsi="Franklin Gothic Book" w:cs="Arial"/>
              <w:bCs w:val="0"/>
              <w:color w:val="000000"/>
              <w:sz w:val="18"/>
              <w:szCs w:val="18"/>
            </w:rPr>
            <w:t>/201</w:t>
          </w:r>
          <w:r>
            <w:rPr>
              <w:rFonts w:ascii="Franklin Gothic Book" w:hAnsi="Franklin Gothic Book" w:cs="Arial"/>
              <w:bCs w:val="0"/>
              <w:color w:val="000000"/>
              <w:sz w:val="18"/>
              <w:szCs w:val="18"/>
            </w:rPr>
            <w:t>5</w:t>
          </w:r>
          <w:r w:rsidRPr="00AF1FFB">
            <w:rPr>
              <w:rFonts w:ascii="Franklin Gothic Book" w:hAnsi="Franklin Gothic Book" w:cs="Arial"/>
              <w:b w:val="0"/>
              <w:bCs w:val="0"/>
              <w:color w:val="C0C0C0"/>
              <w:sz w:val="18"/>
              <w:szCs w:val="18"/>
            </w:rPr>
            <w:t xml:space="preserve">                                                                                                                      </w:t>
          </w:r>
        </w:p>
        <w:p w:rsidR="00A117AA" w:rsidRDefault="00A117AA" w:rsidP="002A1056">
          <w:pPr>
            <w:pStyle w:val="Header"/>
            <w:rPr>
              <w:rFonts w:ascii="Arial" w:hAnsi="Arial" w:cs="Arial"/>
              <w:b w:val="0"/>
              <w:bCs w:val="0"/>
              <w:color w:val="C0C0C0"/>
              <w:szCs w:val="20"/>
            </w:rPr>
          </w:pPr>
          <w:r>
            <w:rPr>
              <w:rFonts w:ascii="Arial" w:hAnsi="Arial" w:cs="Arial"/>
              <w:b w:val="0"/>
              <w:bCs w:val="0"/>
              <w:color w:val="C0C0C0"/>
              <w:szCs w:val="20"/>
            </w:rPr>
            <w:t xml:space="preserve">                                                                                                     </w:t>
          </w:r>
          <w:r w:rsidRPr="00FC0ED8">
            <w:rPr>
              <w:rFonts w:ascii="Arial" w:hAnsi="Arial" w:cs="Arial"/>
              <w:b w:val="0"/>
              <w:bCs w:val="0"/>
              <w:color w:val="C0C0C0"/>
              <w:szCs w:val="20"/>
            </w:rPr>
            <w:t>iQMS/ENG/ L4/TMP/055-v1.0</w:t>
          </w:r>
        </w:p>
      </w:tc>
    </w:tr>
    <w:tr w:rsidR="00A117AA" w:rsidTr="002A1056">
      <w:trPr>
        <w:cantSplit/>
        <w:trHeight w:val="287"/>
      </w:trPr>
      <w:tc>
        <w:tcPr>
          <w:tcW w:w="2676" w:type="dxa"/>
          <w:vMerge/>
          <w:tcBorders>
            <w:top w:val="single" w:sz="4" w:space="0" w:color="000000"/>
            <w:left w:val="single" w:sz="4" w:space="0" w:color="000000"/>
            <w:bottom w:val="single" w:sz="4" w:space="0" w:color="000000"/>
          </w:tcBorders>
          <w:shd w:val="clear" w:color="auto" w:fill="auto"/>
        </w:tcPr>
        <w:p w:rsidR="00A117AA" w:rsidRDefault="00A117AA" w:rsidP="002A1056">
          <w:pPr>
            <w:pStyle w:val="Header"/>
            <w:snapToGrid w:val="0"/>
            <w:jc w:val="center"/>
          </w:pPr>
        </w:p>
      </w:tc>
      <w:tc>
        <w:tcPr>
          <w:tcW w:w="6964" w:type="dxa"/>
          <w:vMerge/>
          <w:tcBorders>
            <w:top w:val="single" w:sz="4" w:space="0" w:color="000000"/>
            <w:left w:val="single" w:sz="4" w:space="0" w:color="000000"/>
            <w:bottom w:val="single" w:sz="4" w:space="0" w:color="000000"/>
            <w:right w:val="single" w:sz="4" w:space="0" w:color="000000"/>
          </w:tcBorders>
          <w:shd w:val="clear" w:color="auto" w:fill="auto"/>
        </w:tcPr>
        <w:p w:rsidR="00A117AA" w:rsidRDefault="00A117AA" w:rsidP="002A1056">
          <w:pPr>
            <w:pStyle w:val="Header"/>
            <w:snapToGrid w:val="0"/>
            <w:jc w:val="right"/>
            <w:rPr>
              <w:b w:val="0"/>
              <w:bCs w:val="0"/>
            </w:rPr>
          </w:pPr>
        </w:p>
      </w:tc>
    </w:tr>
  </w:tbl>
  <w:p w:rsidR="00A117AA" w:rsidRDefault="00A117A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17AA" w:rsidRDefault="00A117AA"/>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3" w:type="dxa"/>
      <w:tblLayout w:type="fixed"/>
      <w:tblLook w:val="0000"/>
    </w:tblPr>
    <w:tblGrid>
      <w:gridCol w:w="2676"/>
      <w:gridCol w:w="6964"/>
    </w:tblGrid>
    <w:tr w:rsidR="00A117AA" w:rsidTr="0001251A">
      <w:trPr>
        <w:cantSplit/>
        <w:trHeight w:val="493"/>
      </w:trPr>
      <w:tc>
        <w:tcPr>
          <w:tcW w:w="2676" w:type="dxa"/>
          <w:vMerge w:val="restart"/>
          <w:tcBorders>
            <w:top w:val="single" w:sz="4" w:space="0" w:color="000000"/>
            <w:left w:val="single" w:sz="4" w:space="0" w:color="000000"/>
            <w:bottom w:val="single" w:sz="4" w:space="0" w:color="000000"/>
          </w:tcBorders>
          <w:shd w:val="clear" w:color="auto" w:fill="auto"/>
        </w:tcPr>
        <w:p w:rsidR="00A117AA" w:rsidRDefault="00A117AA" w:rsidP="0001251A">
          <w:pPr>
            <w:snapToGrid w:val="0"/>
            <w:jc w:val="center"/>
            <w:rPr>
              <w:color w:val="333333"/>
              <w:sz w:val="28"/>
            </w:rPr>
          </w:pPr>
          <w:r>
            <w:rPr>
              <w:noProof/>
              <w:lang w:eastAsia="en-US"/>
            </w:rPr>
            <w:drawing>
              <wp:inline distT="0" distB="0" distL="0" distR="0">
                <wp:extent cx="1562100" cy="333375"/>
                <wp:effectExtent l="1905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1562100" cy="333375"/>
                        </a:xfrm>
                        <a:prstGeom prst="rect">
                          <a:avLst/>
                        </a:prstGeom>
                        <a:solidFill>
                          <a:srgbClr val="FFFFFF"/>
                        </a:solidFill>
                        <a:ln w="9525">
                          <a:noFill/>
                          <a:miter lim="800000"/>
                          <a:headEnd/>
                          <a:tailEnd/>
                        </a:ln>
                      </pic:spPr>
                    </pic:pic>
                  </a:graphicData>
                </a:graphic>
              </wp:inline>
            </w:drawing>
          </w:r>
        </w:p>
      </w:tc>
      <w:tc>
        <w:tcPr>
          <w:tcW w:w="6964" w:type="dxa"/>
          <w:vMerge w:val="restart"/>
          <w:tcBorders>
            <w:top w:val="single" w:sz="4" w:space="0" w:color="000000"/>
            <w:left w:val="single" w:sz="4" w:space="0" w:color="000000"/>
            <w:bottom w:val="single" w:sz="4" w:space="0" w:color="000000"/>
            <w:right w:val="single" w:sz="4" w:space="0" w:color="000000"/>
          </w:tcBorders>
          <w:shd w:val="clear" w:color="auto" w:fill="auto"/>
        </w:tcPr>
        <w:p w:rsidR="00A117AA" w:rsidRDefault="00A117AA" w:rsidP="0001251A">
          <w:pPr>
            <w:pStyle w:val="Header"/>
            <w:snapToGrid w:val="0"/>
            <w:jc w:val="center"/>
            <w:rPr>
              <w:b w:val="0"/>
              <w:bCs w:val="0"/>
              <w:color w:val="333333"/>
              <w:sz w:val="28"/>
            </w:rPr>
          </w:pPr>
          <w:r>
            <w:rPr>
              <w:b w:val="0"/>
              <w:bCs w:val="0"/>
              <w:color w:val="333333"/>
              <w:sz w:val="28"/>
            </w:rPr>
            <w:t>Reliance Tech Services</w:t>
          </w:r>
        </w:p>
        <w:p w:rsidR="00A117AA" w:rsidRDefault="00A117AA" w:rsidP="0001251A">
          <w:pPr>
            <w:pStyle w:val="Header"/>
            <w:jc w:val="center"/>
            <w:rPr>
              <w:b w:val="0"/>
              <w:bCs w:val="0"/>
              <w:sz w:val="22"/>
            </w:rPr>
          </w:pPr>
          <w:r>
            <w:rPr>
              <w:b w:val="0"/>
              <w:bCs w:val="0"/>
              <w:sz w:val="22"/>
            </w:rPr>
            <w:t>System Requirement Specifications</w:t>
          </w:r>
        </w:p>
        <w:p w:rsidR="00A117AA" w:rsidRDefault="00A117AA" w:rsidP="0001251A">
          <w:pPr>
            <w:pStyle w:val="Header"/>
            <w:jc w:val="center"/>
            <w:rPr>
              <w:b w:val="0"/>
              <w:bCs w:val="0"/>
              <w:sz w:val="22"/>
            </w:rPr>
          </w:pPr>
        </w:p>
        <w:p w:rsidR="00A117AA" w:rsidRDefault="00A117AA" w:rsidP="005F7AF2">
          <w:pPr>
            <w:pStyle w:val="Header"/>
            <w:rPr>
              <w:rFonts w:ascii="Arial" w:hAnsi="Arial" w:cs="Arial"/>
              <w:sz w:val="18"/>
              <w:szCs w:val="18"/>
            </w:rPr>
          </w:pPr>
        </w:p>
        <w:p w:rsidR="00A117AA" w:rsidRDefault="00A117AA" w:rsidP="00B10BD1">
          <w:pPr>
            <w:pStyle w:val="Header"/>
            <w:ind w:left="4320"/>
            <w:rPr>
              <w:rFonts w:ascii="Arial" w:hAnsi="Arial" w:cs="Arial"/>
              <w:b w:val="0"/>
              <w:bCs w:val="0"/>
              <w:color w:val="C0C0C0"/>
              <w:szCs w:val="20"/>
            </w:rPr>
          </w:pPr>
          <w:r>
            <w:rPr>
              <w:rFonts w:ascii="Arial" w:hAnsi="Arial" w:cs="Arial"/>
              <w:bCs w:val="0"/>
              <w:color w:val="000000"/>
              <w:sz w:val="18"/>
              <w:szCs w:val="18"/>
            </w:rPr>
            <w:t>DATE:31/03</w:t>
          </w:r>
          <w:r w:rsidRPr="005900FE">
            <w:rPr>
              <w:rFonts w:ascii="Arial" w:hAnsi="Arial" w:cs="Arial"/>
              <w:bCs w:val="0"/>
              <w:color w:val="000000"/>
              <w:sz w:val="18"/>
              <w:szCs w:val="18"/>
            </w:rPr>
            <w:t>/201</w:t>
          </w:r>
          <w:r>
            <w:rPr>
              <w:rFonts w:ascii="Arial" w:hAnsi="Arial" w:cs="Arial"/>
              <w:bCs w:val="0"/>
              <w:color w:val="000000"/>
              <w:sz w:val="18"/>
              <w:szCs w:val="18"/>
            </w:rPr>
            <w:t>5</w:t>
          </w:r>
          <w:r>
            <w:rPr>
              <w:rFonts w:ascii="Arial" w:hAnsi="Arial" w:cs="Arial"/>
              <w:b w:val="0"/>
              <w:bCs w:val="0"/>
              <w:color w:val="C0C0C0"/>
              <w:szCs w:val="20"/>
            </w:rPr>
            <w:t xml:space="preserve">                                                                                                                                                                                                                          </w:t>
          </w:r>
          <w:r w:rsidRPr="00FC0ED8">
            <w:rPr>
              <w:rFonts w:ascii="Arial" w:hAnsi="Arial" w:cs="Arial"/>
              <w:b w:val="0"/>
              <w:bCs w:val="0"/>
              <w:color w:val="C0C0C0"/>
              <w:szCs w:val="20"/>
            </w:rPr>
            <w:t>iQMS/ENG/ L4/TMP/055-v1.0</w:t>
          </w:r>
        </w:p>
      </w:tc>
    </w:tr>
    <w:tr w:rsidR="00A117AA" w:rsidTr="0001251A">
      <w:trPr>
        <w:cantSplit/>
        <w:trHeight w:val="287"/>
      </w:trPr>
      <w:tc>
        <w:tcPr>
          <w:tcW w:w="2676" w:type="dxa"/>
          <w:vMerge/>
          <w:tcBorders>
            <w:top w:val="single" w:sz="4" w:space="0" w:color="000000"/>
            <w:left w:val="single" w:sz="4" w:space="0" w:color="000000"/>
            <w:bottom w:val="single" w:sz="4" w:space="0" w:color="000000"/>
          </w:tcBorders>
          <w:shd w:val="clear" w:color="auto" w:fill="auto"/>
        </w:tcPr>
        <w:p w:rsidR="00A117AA" w:rsidRDefault="00A117AA" w:rsidP="0001251A">
          <w:pPr>
            <w:pStyle w:val="Header"/>
            <w:snapToGrid w:val="0"/>
            <w:jc w:val="center"/>
          </w:pPr>
        </w:p>
      </w:tc>
      <w:tc>
        <w:tcPr>
          <w:tcW w:w="6964" w:type="dxa"/>
          <w:vMerge/>
          <w:tcBorders>
            <w:top w:val="single" w:sz="4" w:space="0" w:color="000000"/>
            <w:left w:val="single" w:sz="4" w:space="0" w:color="000000"/>
            <w:bottom w:val="single" w:sz="4" w:space="0" w:color="000000"/>
            <w:right w:val="single" w:sz="4" w:space="0" w:color="000000"/>
          </w:tcBorders>
          <w:shd w:val="clear" w:color="auto" w:fill="auto"/>
        </w:tcPr>
        <w:p w:rsidR="00A117AA" w:rsidRDefault="00A117AA" w:rsidP="0001251A">
          <w:pPr>
            <w:pStyle w:val="Header"/>
            <w:snapToGrid w:val="0"/>
            <w:jc w:val="right"/>
            <w:rPr>
              <w:b w:val="0"/>
              <w:bCs w:val="0"/>
            </w:rPr>
          </w:pPr>
        </w:p>
      </w:tc>
    </w:tr>
  </w:tbl>
  <w:p w:rsidR="00A117AA" w:rsidRDefault="00A117AA">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17AA" w:rsidRDefault="00A117AA"/>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10B06C08"/>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1296"/>
        </w:tabs>
        <w:ind w:left="1296" w:hanging="576"/>
      </w:pPr>
      <w:rPr>
        <w:rFonts w:ascii="Arial" w:hAnsi="Arial" w:cs="Arial"/>
        <w:b/>
        <w:bCs w:val="0"/>
        <w:i w:val="0"/>
        <w:iCs w:val="0"/>
        <w:caps w:val="0"/>
        <w:smallCaps w:val="0"/>
        <w:strike w:val="0"/>
        <w:dstrike w:val="0"/>
        <w:outline w:val="0"/>
        <w:shadow w:val="0"/>
        <w:color w:val="auto"/>
        <w:spacing w:val="0"/>
        <w:w w:val="100"/>
        <w:kern w:val="1"/>
        <w:position w:val="0"/>
        <w:sz w:val="24"/>
        <w:szCs w:val="24"/>
        <w:u w:val="none"/>
        <w:vertAlign w:val="baseline"/>
      </w:rPr>
    </w:lvl>
    <w:lvl w:ilvl="2">
      <w:start w:val="1"/>
      <w:numFmt w:val="decimal"/>
      <w:pStyle w:val="Heading3"/>
      <w:lvlText w:val="%1.%2.%3"/>
      <w:lvlJc w:val="left"/>
      <w:pPr>
        <w:tabs>
          <w:tab w:val="num" w:pos="1170"/>
        </w:tabs>
        <w:ind w:left="1170" w:hanging="720"/>
      </w:pPr>
      <w:rPr>
        <w:rFonts w:ascii="Tahoma" w:hAnsi="Tahoma" w:cs="Tahoma" w:hint="default"/>
        <w:sz w:val="24"/>
        <w:szCs w:val="24"/>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
    <w:nsid w:val="00000002"/>
    <w:multiLevelType w:val="singleLevel"/>
    <w:tmpl w:val="00000002"/>
    <w:name w:val="WW8Num1"/>
    <w:lvl w:ilvl="0">
      <w:start w:val="1"/>
      <w:numFmt w:val="bullet"/>
      <w:pStyle w:val="ListBullet3"/>
      <w:lvlText w:val=""/>
      <w:lvlJc w:val="left"/>
      <w:pPr>
        <w:tabs>
          <w:tab w:val="num" w:pos="1080"/>
        </w:tabs>
        <w:ind w:left="1080" w:hanging="360"/>
      </w:pPr>
      <w:rPr>
        <w:rFonts w:ascii="Symbol" w:hAnsi="Symbol"/>
      </w:rPr>
    </w:lvl>
  </w:abstractNum>
  <w:abstractNum w:abstractNumId="2">
    <w:nsid w:val="00000003"/>
    <w:multiLevelType w:val="singleLevel"/>
    <w:tmpl w:val="00000003"/>
    <w:name w:val="WW8Num2"/>
    <w:lvl w:ilvl="0">
      <w:start w:val="1"/>
      <w:numFmt w:val="bullet"/>
      <w:pStyle w:val="ListBullet2"/>
      <w:lvlText w:val=""/>
      <w:lvlJc w:val="left"/>
      <w:pPr>
        <w:tabs>
          <w:tab w:val="num" w:pos="360"/>
        </w:tabs>
        <w:ind w:left="360" w:hanging="360"/>
      </w:pPr>
      <w:rPr>
        <w:rFonts w:ascii="Symbol" w:hAnsi="Symbol"/>
      </w:rPr>
    </w:lvl>
  </w:abstractNum>
  <w:abstractNum w:abstractNumId="3">
    <w:nsid w:val="00000004"/>
    <w:multiLevelType w:val="multilevel"/>
    <w:tmpl w:val="00000004"/>
    <w:name w:val="WW8Num3"/>
    <w:lvl w:ilvl="0">
      <w:start w:val="9"/>
      <w:numFmt w:val="decimal"/>
      <w:pStyle w:val="ConditionalObjective-Section9"/>
      <w:suff w:val="space"/>
      <w:lvlText w:val="%1"/>
      <w:lvlJc w:val="left"/>
      <w:pPr>
        <w:tabs>
          <w:tab w:val="num" w:pos="0"/>
        </w:tabs>
        <w:ind w:left="720" w:hanging="720"/>
      </w:pPr>
      <w:rPr>
        <w:rFonts w:cs="Times New Roman"/>
      </w:rPr>
    </w:lvl>
    <w:lvl w:ilvl="1">
      <w:start w:val="1"/>
      <w:numFmt w:val="decimal"/>
      <w:lvlText w:val="C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4">
    <w:nsid w:val="00000005"/>
    <w:multiLevelType w:val="multilevel"/>
    <w:tmpl w:val="00000005"/>
    <w:name w:val="WW8Num5"/>
    <w:lvl w:ilvl="0">
      <w:start w:val="6"/>
      <w:numFmt w:val="decimal"/>
      <w:pStyle w:val="ConditionalObjective-Section6"/>
      <w:suff w:val="space"/>
      <w:lvlText w:val="%1"/>
      <w:lvlJc w:val="left"/>
      <w:pPr>
        <w:tabs>
          <w:tab w:val="num" w:pos="0"/>
        </w:tabs>
        <w:ind w:left="720" w:hanging="720"/>
      </w:pPr>
      <w:rPr>
        <w:rFonts w:cs="Times New Roman"/>
      </w:rPr>
    </w:lvl>
    <w:lvl w:ilvl="1">
      <w:start w:val="1"/>
      <w:numFmt w:val="decimal"/>
      <w:lvlText w:val="C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5">
    <w:nsid w:val="00000006"/>
    <w:multiLevelType w:val="multilevel"/>
    <w:tmpl w:val="00000006"/>
    <w:name w:val="WW8Num6"/>
    <w:lvl w:ilvl="0">
      <w:start w:val="8"/>
      <w:numFmt w:val="decimal"/>
      <w:pStyle w:val="ConditionalRequirement-Section8"/>
      <w:suff w:val="space"/>
      <w:lvlText w:val="%1"/>
      <w:lvlJc w:val="left"/>
      <w:pPr>
        <w:tabs>
          <w:tab w:val="num" w:pos="0"/>
        </w:tabs>
        <w:ind w:left="720" w:hanging="720"/>
      </w:pPr>
      <w:rPr>
        <w:rFonts w:cs="Times New Roman"/>
      </w:rPr>
    </w:lvl>
    <w:lvl w:ilvl="1">
      <w:start w:val="1"/>
      <w:numFmt w:val="decimal"/>
      <w:lvlText w:val="C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6">
    <w:nsid w:val="00000007"/>
    <w:multiLevelType w:val="singleLevel"/>
    <w:tmpl w:val="00000007"/>
    <w:name w:val="WW8Num7"/>
    <w:lvl w:ilvl="0">
      <w:start w:val="1"/>
      <w:numFmt w:val="bullet"/>
      <w:lvlText w:val=""/>
      <w:lvlJc w:val="left"/>
      <w:pPr>
        <w:tabs>
          <w:tab w:val="num" w:pos="2520"/>
        </w:tabs>
        <w:ind w:left="2520" w:hanging="360"/>
      </w:pPr>
      <w:rPr>
        <w:rFonts w:ascii="Wingdings" w:hAnsi="Wingdings"/>
      </w:rPr>
    </w:lvl>
  </w:abstractNum>
  <w:abstractNum w:abstractNumId="7">
    <w:nsid w:val="00000008"/>
    <w:multiLevelType w:val="singleLevel"/>
    <w:tmpl w:val="00000008"/>
    <w:name w:val="WW8Num8"/>
    <w:lvl w:ilvl="0">
      <w:start w:val="1"/>
      <w:numFmt w:val="bullet"/>
      <w:pStyle w:val="List-Bullet"/>
      <w:lvlText w:val=""/>
      <w:lvlJc w:val="left"/>
      <w:pPr>
        <w:tabs>
          <w:tab w:val="num" w:pos="360"/>
        </w:tabs>
        <w:ind w:left="360" w:hanging="360"/>
      </w:pPr>
      <w:rPr>
        <w:rFonts w:ascii="Symbol" w:hAnsi="Symbol"/>
      </w:rPr>
    </w:lvl>
  </w:abstractNum>
  <w:abstractNum w:abstractNumId="8">
    <w:nsid w:val="00000009"/>
    <w:multiLevelType w:val="multilevel"/>
    <w:tmpl w:val="00000009"/>
    <w:name w:val="WW8Num10"/>
    <w:lvl w:ilvl="0">
      <w:start w:val="7"/>
      <w:numFmt w:val="decimal"/>
      <w:pStyle w:val="ConditionalObjective-Section7"/>
      <w:suff w:val="space"/>
      <w:lvlText w:val="%1"/>
      <w:lvlJc w:val="left"/>
      <w:pPr>
        <w:tabs>
          <w:tab w:val="num" w:pos="0"/>
        </w:tabs>
        <w:ind w:left="720" w:hanging="720"/>
      </w:pPr>
      <w:rPr>
        <w:rFonts w:cs="Times New Roman"/>
      </w:rPr>
    </w:lvl>
    <w:lvl w:ilvl="1">
      <w:start w:val="1"/>
      <w:numFmt w:val="decimal"/>
      <w:lvlText w:val="C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9">
    <w:nsid w:val="0000000A"/>
    <w:multiLevelType w:val="multilevel"/>
    <w:tmpl w:val="0000000A"/>
    <w:name w:val="WW8Num11"/>
    <w:lvl w:ilvl="0">
      <w:start w:val="9"/>
      <w:numFmt w:val="decimal"/>
      <w:pStyle w:val="ConditionalRequirement-Section9"/>
      <w:suff w:val="space"/>
      <w:lvlText w:val="%1"/>
      <w:lvlJc w:val="left"/>
      <w:pPr>
        <w:tabs>
          <w:tab w:val="num" w:pos="0"/>
        </w:tabs>
        <w:ind w:left="720" w:hanging="720"/>
      </w:pPr>
      <w:rPr>
        <w:rFonts w:cs="Times New Roman"/>
      </w:rPr>
    </w:lvl>
    <w:lvl w:ilvl="1">
      <w:start w:val="1"/>
      <w:numFmt w:val="decimal"/>
      <w:lvlText w:val="C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0">
    <w:nsid w:val="0000000B"/>
    <w:multiLevelType w:val="singleLevel"/>
    <w:tmpl w:val="0000000B"/>
    <w:name w:val="WW8Num12"/>
    <w:lvl w:ilvl="0">
      <w:start w:val="1"/>
      <w:numFmt w:val="bullet"/>
      <w:pStyle w:val="Requirement-AdditionalText-BulletLevel1"/>
      <w:lvlText w:val="-"/>
      <w:lvlJc w:val="left"/>
      <w:pPr>
        <w:tabs>
          <w:tab w:val="num" w:pos="1080"/>
        </w:tabs>
        <w:ind w:left="1080" w:hanging="360"/>
      </w:pPr>
      <w:rPr>
        <w:rFonts w:ascii="Times" w:hAnsi="Times"/>
      </w:rPr>
    </w:lvl>
  </w:abstractNum>
  <w:abstractNum w:abstractNumId="11">
    <w:nsid w:val="0000000C"/>
    <w:multiLevelType w:val="singleLevel"/>
    <w:tmpl w:val="0000000C"/>
    <w:name w:val="WW8Num13"/>
    <w:lvl w:ilvl="0">
      <w:start w:val="1"/>
      <w:numFmt w:val="lowerRoman"/>
      <w:pStyle w:val="Requirement-AdditionalText-Numbering-Level1"/>
      <w:lvlText w:val="%1)"/>
      <w:lvlJc w:val="left"/>
      <w:pPr>
        <w:tabs>
          <w:tab w:val="num" w:pos="1440"/>
        </w:tabs>
        <w:ind w:left="1440" w:hanging="720"/>
      </w:pPr>
      <w:rPr>
        <w:rFonts w:cs="Times New Roman"/>
      </w:rPr>
    </w:lvl>
  </w:abstractNum>
  <w:abstractNum w:abstractNumId="12">
    <w:nsid w:val="0000000D"/>
    <w:multiLevelType w:val="singleLevel"/>
    <w:tmpl w:val="0000000D"/>
    <w:name w:val="WW8Num15"/>
    <w:lvl w:ilvl="0">
      <w:start w:val="1"/>
      <w:numFmt w:val="bullet"/>
      <w:pStyle w:val="StyleStyle9ptBoldBefore2ptAfter2ptNotBold"/>
      <w:lvlText w:val=""/>
      <w:lvlJc w:val="left"/>
      <w:pPr>
        <w:tabs>
          <w:tab w:val="num" w:pos="1440"/>
        </w:tabs>
        <w:ind w:left="1440" w:hanging="360"/>
      </w:pPr>
      <w:rPr>
        <w:rFonts w:ascii="Symbol" w:hAnsi="Symbol"/>
        <w:color w:val="AF1E23"/>
      </w:rPr>
    </w:lvl>
  </w:abstractNum>
  <w:abstractNum w:abstractNumId="13">
    <w:nsid w:val="0000000E"/>
    <w:multiLevelType w:val="multilevel"/>
    <w:tmpl w:val="0000000E"/>
    <w:name w:val="WW8Num16"/>
    <w:lvl w:ilvl="0">
      <w:start w:val="4"/>
      <w:numFmt w:val="decimal"/>
      <w:pStyle w:val="Objective-Section4"/>
      <w:suff w:val="space"/>
      <w:lvlText w:val="%1"/>
      <w:lvlJc w:val="left"/>
      <w:pPr>
        <w:tabs>
          <w:tab w:val="num" w:pos="0"/>
        </w:tabs>
        <w:ind w:left="0" w:firstLine="0"/>
      </w:pPr>
      <w:rPr>
        <w:rFonts w:cs="Times New Roman"/>
      </w:rPr>
    </w:lvl>
    <w:lvl w:ilvl="1">
      <w:start w:val="1"/>
      <w:numFmt w:val="decimal"/>
      <w:lvlText w:val="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4">
    <w:nsid w:val="0000000F"/>
    <w:multiLevelType w:val="singleLevel"/>
    <w:tmpl w:val="0000000F"/>
    <w:name w:val="WW8Num19"/>
    <w:lvl w:ilvl="0">
      <w:start w:val="1"/>
      <w:numFmt w:val="bullet"/>
      <w:lvlText w:val=""/>
      <w:lvlJc w:val="left"/>
      <w:pPr>
        <w:tabs>
          <w:tab w:val="num" w:pos="1800"/>
        </w:tabs>
        <w:ind w:left="1800" w:hanging="360"/>
      </w:pPr>
      <w:rPr>
        <w:rFonts w:ascii="Wingdings" w:hAnsi="Wingdings"/>
      </w:rPr>
    </w:lvl>
  </w:abstractNum>
  <w:abstractNum w:abstractNumId="15">
    <w:nsid w:val="00000010"/>
    <w:multiLevelType w:val="multilevel"/>
    <w:tmpl w:val="00000010"/>
    <w:name w:val="WW8Num20"/>
    <w:lvl w:ilvl="0">
      <w:start w:val="8"/>
      <w:numFmt w:val="decimal"/>
      <w:pStyle w:val="Objective-Section8"/>
      <w:suff w:val="space"/>
      <w:lvlText w:val="%1"/>
      <w:lvlJc w:val="left"/>
      <w:pPr>
        <w:tabs>
          <w:tab w:val="num" w:pos="0"/>
        </w:tabs>
        <w:ind w:left="720" w:hanging="720"/>
      </w:pPr>
      <w:rPr>
        <w:rFonts w:cs="Times New Roman"/>
      </w:rPr>
    </w:lvl>
    <w:lvl w:ilvl="1">
      <w:start w:val="1"/>
      <w:numFmt w:val="decimal"/>
      <w:lvlText w:val="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6">
    <w:nsid w:val="00000011"/>
    <w:multiLevelType w:val="multilevel"/>
    <w:tmpl w:val="00000011"/>
    <w:name w:val="WW8Num21"/>
    <w:lvl w:ilvl="0">
      <w:start w:val="9"/>
      <w:numFmt w:val="decimal"/>
      <w:pStyle w:val="Requirement-Section9"/>
      <w:suff w:val="space"/>
      <w:lvlText w:val="%1"/>
      <w:lvlJc w:val="left"/>
      <w:pPr>
        <w:tabs>
          <w:tab w:val="num" w:pos="0"/>
        </w:tabs>
        <w:ind w:left="720" w:hanging="720"/>
      </w:pPr>
      <w:rPr>
        <w:rFonts w:cs="Times New Roman"/>
      </w:rPr>
    </w:lvl>
    <w:lvl w:ilvl="1">
      <w:start w:val="1"/>
      <w:numFmt w:val="decimal"/>
      <w:lvlText w:val="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7">
    <w:nsid w:val="00000012"/>
    <w:multiLevelType w:val="multilevel"/>
    <w:tmpl w:val="00000012"/>
    <w:name w:val="WW8Num22"/>
    <w:lvl w:ilvl="0">
      <w:start w:val="8"/>
      <w:numFmt w:val="decimal"/>
      <w:pStyle w:val="Requirement-Section8"/>
      <w:suff w:val="space"/>
      <w:lvlText w:val="%1"/>
      <w:lvlJc w:val="left"/>
      <w:pPr>
        <w:tabs>
          <w:tab w:val="num" w:pos="0"/>
        </w:tabs>
        <w:ind w:left="720" w:hanging="720"/>
      </w:pPr>
      <w:rPr>
        <w:rFonts w:cs="Times New Roman"/>
      </w:rPr>
    </w:lvl>
    <w:lvl w:ilvl="1">
      <w:start w:val="1"/>
      <w:numFmt w:val="decimal"/>
      <w:lvlText w:val="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8">
    <w:nsid w:val="00000013"/>
    <w:multiLevelType w:val="multilevel"/>
    <w:tmpl w:val="00000013"/>
    <w:name w:val="WW8Num24"/>
    <w:lvl w:ilvl="0">
      <w:start w:val="7"/>
      <w:numFmt w:val="decimal"/>
      <w:pStyle w:val="Condition-Section7"/>
      <w:suff w:val="space"/>
      <w:lvlText w:val="%1"/>
      <w:lvlJc w:val="left"/>
      <w:pPr>
        <w:tabs>
          <w:tab w:val="num" w:pos="0"/>
        </w:tabs>
        <w:ind w:left="720" w:hanging="720"/>
      </w:pPr>
      <w:rPr>
        <w:rFonts w:cs="Times New Roman"/>
      </w:rPr>
    </w:lvl>
    <w:lvl w:ilvl="1">
      <w:start w:val="1"/>
      <w:numFmt w:val="decimal"/>
      <w:lvlText w:val="Cn%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9">
    <w:nsid w:val="00000014"/>
    <w:multiLevelType w:val="singleLevel"/>
    <w:tmpl w:val="00000014"/>
    <w:name w:val="WW8Num25"/>
    <w:lvl w:ilvl="0">
      <w:start w:val="1"/>
      <w:numFmt w:val="lowerLetter"/>
      <w:pStyle w:val="Requirement-AdditionalText-Number-Level2"/>
      <w:lvlText w:val="%1)"/>
      <w:lvlJc w:val="left"/>
      <w:pPr>
        <w:tabs>
          <w:tab w:val="num" w:pos="2160"/>
        </w:tabs>
        <w:ind w:left="2160" w:hanging="720"/>
      </w:pPr>
      <w:rPr>
        <w:rFonts w:cs="Times New Roman"/>
      </w:rPr>
    </w:lvl>
  </w:abstractNum>
  <w:abstractNum w:abstractNumId="20">
    <w:nsid w:val="00000015"/>
    <w:multiLevelType w:val="multilevel"/>
    <w:tmpl w:val="00000015"/>
    <w:name w:val="WW8Num26"/>
    <w:lvl w:ilvl="0">
      <w:start w:val="3"/>
      <w:numFmt w:val="decimal"/>
      <w:pStyle w:val="ConditionalObjective-Section3"/>
      <w:suff w:val="space"/>
      <w:lvlText w:val="%1"/>
      <w:lvlJc w:val="left"/>
      <w:pPr>
        <w:tabs>
          <w:tab w:val="num" w:pos="0"/>
        </w:tabs>
        <w:ind w:left="720" w:hanging="720"/>
      </w:pPr>
      <w:rPr>
        <w:rFonts w:cs="Times New Roman"/>
      </w:rPr>
    </w:lvl>
    <w:lvl w:ilvl="1">
      <w:start w:val="1"/>
      <w:numFmt w:val="decimal"/>
      <w:lvlText w:val="C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21">
    <w:nsid w:val="00000016"/>
    <w:multiLevelType w:val="singleLevel"/>
    <w:tmpl w:val="00000016"/>
    <w:name w:val="WW8Num27"/>
    <w:lvl w:ilvl="0">
      <w:start w:val="1"/>
      <w:numFmt w:val="bullet"/>
      <w:pStyle w:val="List1"/>
      <w:lvlText w:val=""/>
      <w:lvlJc w:val="left"/>
      <w:pPr>
        <w:tabs>
          <w:tab w:val="num" w:pos="360"/>
        </w:tabs>
        <w:ind w:left="360" w:hanging="360"/>
      </w:pPr>
      <w:rPr>
        <w:rFonts w:ascii="Symbol" w:hAnsi="Symbol"/>
      </w:rPr>
    </w:lvl>
  </w:abstractNum>
  <w:abstractNum w:abstractNumId="22">
    <w:nsid w:val="00000017"/>
    <w:multiLevelType w:val="multilevel"/>
    <w:tmpl w:val="00000017"/>
    <w:name w:val="WW8Num28"/>
    <w:lvl w:ilvl="0">
      <w:start w:val="9"/>
      <w:numFmt w:val="decimal"/>
      <w:pStyle w:val="Condition-Section9"/>
      <w:suff w:val="space"/>
      <w:lvlText w:val="%1"/>
      <w:lvlJc w:val="left"/>
      <w:pPr>
        <w:tabs>
          <w:tab w:val="num" w:pos="0"/>
        </w:tabs>
        <w:ind w:left="720" w:hanging="720"/>
      </w:pPr>
      <w:rPr>
        <w:rFonts w:cs="Times New Roman"/>
      </w:rPr>
    </w:lvl>
    <w:lvl w:ilvl="1">
      <w:start w:val="1"/>
      <w:numFmt w:val="decimal"/>
      <w:lvlText w:val="Cn%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23">
    <w:nsid w:val="00000018"/>
    <w:multiLevelType w:val="singleLevel"/>
    <w:tmpl w:val="00000018"/>
    <w:name w:val="WW8Num29"/>
    <w:lvl w:ilvl="0">
      <w:start w:val="1"/>
      <w:numFmt w:val="bullet"/>
      <w:pStyle w:val="Style1"/>
      <w:lvlText w:val=""/>
      <w:lvlJc w:val="left"/>
      <w:pPr>
        <w:tabs>
          <w:tab w:val="num" w:pos="720"/>
        </w:tabs>
        <w:ind w:left="720" w:hanging="360"/>
      </w:pPr>
      <w:rPr>
        <w:rFonts w:ascii="Symbol" w:hAnsi="Symbol"/>
      </w:rPr>
    </w:lvl>
  </w:abstractNum>
  <w:abstractNum w:abstractNumId="24">
    <w:nsid w:val="00000019"/>
    <w:multiLevelType w:val="multilevel"/>
    <w:tmpl w:val="00000019"/>
    <w:name w:val="WW8Num30"/>
    <w:lvl w:ilvl="0">
      <w:start w:val="6"/>
      <w:numFmt w:val="decimal"/>
      <w:pStyle w:val="Condition-Section6"/>
      <w:suff w:val="space"/>
      <w:lvlText w:val="%1"/>
      <w:lvlJc w:val="left"/>
      <w:pPr>
        <w:tabs>
          <w:tab w:val="num" w:pos="0"/>
        </w:tabs>
        <w:ind w:left="720" w:hanging="720"/>
      </w:pPr>
      <w:rPr>
        <w:rFonts w:cs="Times New Roman"/>
      </w:rPr>
    </w:lvl>
    <w:lvl w:ilvl="1">
      <w:start w:val="1"/>
      <w:numFmt w:val="decimal"/>
      <w:lvlText w:val="Cn%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25">
    <w:nsid w:val="0000001A"/>
    <w:multiLevelType w:val="singleLevel"/>
    <w:tmpl w:val="0000001A"/>
    <w:name w:val="WW8Num31"/>
    <w:lvl w:ilvl="0">
      <w:start w:val="1"/>
      <w:numFmt w:val="bullet"/>
      <w:lvlText w:val=""/>
      <w:lvlJc w:val="left"/>
      <w:pPr>
        <w:tabs>
          <w:tab w:val="num" w:pos="1800"/>
        </w:tabs>
        <w:ind w:left="1800" w:hanging="360"/>
      </w:pPr>
      <w:rPr>
        <w:rFonts w:ascii="Wingdings" w:hAnsi="Wingdings"/>
      </w:rPr>
    </w:lvl>
  </w:abstractNum>
  <w:abstractNum w:abstractNumId="26">
    <w:nsid w:val="0000001B"/>
    <w:multiLevelType w:val="singleLevel"/>
    <w:tmpl w:val="0000001B"/>
    <w:name w:val="WW8Num32"/>
    <w:lvl w:ilvl="0">
      <w:start w:val="1"/>
      <w:numFmt w:val="bullet"/>
      <w:lvlText w:val=""/>
      <w:lvlJc w:val="left"/>
      <w:pPr>
        <w:tabs>
          <w:tab w:val="num" w:pos="2160"/>
        </w:tabs>
        <w:ind w:left="2160" w:hanging="360"/>
      </w:pPr>
      <w:rPr>
        <w:rFonts w:ascii="Wingdings" w:hAnsi="Wingdings"/>
      </w:rPr>
    </w:lvl>
  </w:abstractNum>
  <w:abstractNum w:abstractNumId="27">
    <w:nsid w:val="0000001C"/>
    <w:multiLevelType w:val="multilevel"/>
    <w:tmpl w:val="0000001C"/>
    <w:name w:val="WW8Num33"/>
    <w:lvl w:ilvl="0">
      <w:start w:val="9"/>
      <w:numFmt w:val="decimal"/>
      <w:pStyle w:val="Objective-Section9"/>
      <w:suff w:val="space"/>
      <w:lvlText w:val="%1"/>
      <w:lvlJc w:val="left"/>
      <w:pPr>
        <w:tabs>
          <w:tab w:val="num" w:pos="0"/>
        </w:tabs>
        <w:ind w:left="720" w:hanging="720"/>
      </w:pPr>
      <w:rPr>
        <w:rFonts w:cs="Times New Roman"/>
      </w:rPr>
    </w:lvl>
    <w:lvl w:ilvl="1">
      <w:start w:val="1"/>
      <w:numFmt w:val="decimal"/>
      <w:lvlText w:val="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28">
    <w:nsid w:val="0000001D"/>
    <w:multiLevelType w:val="multilevel"/>
    <w:tmpl w:val="0000001D"/>
    <w:name w:val="WW8Num34"/>
    <w:lvl w:ilvl="0">
      <w:start w:val="3"/>
      <w:numFmt w:val="decimal"/>
      <w:pStyle w:val="Requirement-Section3"/>
      <w:suff w:val="space"/>
      <w:lvlText w:val="%1"/>
      <w:lvlJc w:val="left"/>
      <w:pPr>
        <w:tabs>
          <w:tab w:val="num" w:pos="0"/>
        </w:tabs>
        <w:ind w:left="0" w:firstLine="0"/>
      </w:pPr>
      <w:rPr>
        <w:rFonts w:cs="Times New Roman"/>
      </w:rPr>
    </w:lvl>
    <w:lvl w:ilvl="1">
      <w:start w:val="1"/>
      <w:numFmt w:val="decimal"/>
      <w:lvlText w:val="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29">
    <w:nsid w:val="0000001E"/>
    <w:multiLevelType w:val="multilevel"/>
    <w:tmpl w:val="0000001E"/>
    <w:name w:val="WW8Num36"/>
    <w:lvl w:ilvl="0">
      <w:start w:val="5"/>
      <w:numFmt w:val="decimal"/>
      <w:pStyle w:val="Condition-Section5"/>
      <w:suff w:val="space"/>
      <w:lvlText w:val="%1"/>
      <w:lvlJc w:val="left"/>
      <w:pPr>
        <w:tabs>
          <w:tab w:val="num" w:pos="0"/>
        </w:tabs>
        <w:ind w:left="720" w:hanging="720"/>
      </w:pPr>
      <w:rPr>
        <w:rFonts w:cs="Times New Roman"/>
      </w:rPr>
    </w:lvl>
    <w:lvl w:ilvl="1">
      <w:start w:val="1"/>
      <w:numFmt w:val="decimal"/>
      <w:lvlText w:val="Cn%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30">
    <w:nsid w:val="0000001F"/>
    <w:multiLevelType w:val="multilevel"/>
    <w:tmpl w:val="0000001F"/>
    <w:name w:val="WW8Num37"/>
    <w:lvl w:ilvl="0">
      <w:start w:val="5"/>
      <w:numFmt w:val="decimal"/>
      <w:pStyle w:val="Requirement-Section5"/>
      <w:suff w:val="space"/>
      <w:lvlText w:val="%1"/>
      <w:lvlJc w:val="left"/>
      <w:pPr>
        <w:tabs>
          <w:tab w:val="num" w:pos="0"/>
        </w:tabs>
        <w:ind w:left="720" w:hanging="720"/>
      </w:pPr>
      <w:rPr>
        <w:rFonts w:cs="Times New Roman"/>
      </w:rPr>
    </w:lvl>
    <w:lvl w:ilvl="1">
      <w:start w:val="1"/>
      <w:numFmt w:val="decimal"/>
      <w:lvlText w:val="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31">
    <w:nsid w:val="00000020"/>
    <w:multiLevelType w:val="singleLevel"/>
    <w:tmpl w:val="00000020"/>
    <w:name w:val="WW8Num38"/>
    <w:lvl w:ilvl="0">
      <w:start w:val="1"/>
      <w:numFmt w:val="bullet"/>
      <w:lvlText w:val=""/>
      <w:lvlJc w:val="left"/>
      <w:pPr>
        <w:tabs>
          <w:tab w:val="num" w:pos="1800"/>
        </w:tabs>
        <w:ind w:left="1800" w:hanging="360"/>
      </w:pPr>
      <w:rPr>
        <w:rFonts w:ascii="Wingdings" w:hAnsi="Wingdings"/>
      </w:rPr>
    </w:lvl>
  </w:abstractNum>
  <w:abstractNum w:abstractNumId="32">
    <w:nsid w:val="00000021"/>
    <w:multiLevelType w:val="multilevel"/>
    <w:tmpl w:val="00000021"/>
    <w:name w:val="WW8Num39"/>
    <w:lvl w:ilvl="0">
      <w:start w:val="5"/>
      <w:numFmt w:val="decimal"/>
      <w:pStyle w:val="ConditionalObjective-Section5"/>
      <w:suff w:val="space"/>
      <w:lvlText w:val="%1"/>
      <w:lvlJc w:val="left"/>
      <w:pPr>
        <w:tabs>
          <w:tab w:val="num" w:pos="0"/>
        </w:tabs>
        <w:ind w:left="720" w:hanging="720"/>
      </w:pPr>
      <w:rPr>
        <w:rFonts w:cs="Times New Roman"/>
      </w:rPr>
    </w:lvl>
    <w:lvl w:ilvl="1">
      <w:start w:val="1"/>
      <w:numFmt w:val="decimal"/>
      <w:lvlText w:val="C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33">
    <w:nsid w:val="00000022"/>
    <w:multiLevelType w:val="multilevel"/>
    <w:tmpl w:val="00000022"/>
    <w:name w:val="WW8Num40"/>
    <w:lvl w:ilvl="0">
      <w:start w:val="8"/>
      <w:numFmt w:val="decimal"/>
      <w:pStyle w:val="ConditionalObjective-Section8"/>
      <w:suff w:val="space"/>
      <w:lvlText w:val="%1"/>
      <w:lvlJc w:val="left"/>
      <w:pPr>
        <w:tabs>
          <w:tab w:val="num" w:pos="0"/>
        </w:tabs>
        <w:ind w:left="720" w:hanging="720"/>
      </w:pPr>
      <w:rPr>
        <w:rFonts w:cs="Times New Roman"/>
      </w:rPr>
    </w:lvl>
    <w:lvl w:ilvl="1">
      <w:start w:val="1"/>
      <w:numFmt w:val="decimal"/>
      <w:lvlText w:val="C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34">
    <w:nsid w:val="00000023"/>
    <w:multiLevelType w:val="singleLevel"/>
    <w:tmpl w:val="00000023"/>
    <w:name w:val="WW8Num41"/>
    <w:lvl w:ilvl="0">
      <w:start w:val="1"/>
      <w:numFmt w:val="bullet"/>
      <w:pStyle w:val="Requirement-AdditionalText-BulletLevel2"/>
      <w:lvlText w:val=""/>
      <w:lvlJc w:val="left"/>
      <w:pPr>
        <w:tabs>
          <w:tab w:val="num" w:pos="2160"/>
        </w:tabs>
        <w:ind w:left="2160" w:hanging="720"/>
      </w:pPr>
      <w:rPr>
        <w:rFonts w:ascii="Symbol" w:hAnsi="Symbol"/>
      </w:rPr>
    </w:lvl>
  </w:abstractNum>
  <w:abstractNum w:abstractNumId="35">
    <w:nsid w:val="00000024"/>
    <w:multiLevelType w:val="multilevel"/>
    <w:tmpl w:val="00000024"/>
    <w:name w:val="WW8Num42"/>
    <w:lvl w:ilvl="0">
      <w:start w:val="7"/>
      <w:numFmt w:val="decimal"/>
      <w:pStyle w:val="Requirement-Section7"/>
      <w:suff w:val="space"/>
      <w:lvlText w:val="%1"/>
      <w:lvlJc w:val="left"/>
      <w:pPr>
        <w:tabs>
          <w:tab w:val="num" w:pos="0"/>
        </w:tabs>
        <w:ind w:left="720" w:hanging="720"/>
      </w:pPr>
      <w:rPr>
        <w:rFonts w:cs="Times New Roman"/>
      </w:rPr>
    </w:lvl>
    <w:lvl w:ilvl="1">
      <w:start w:val="1"/>
      <w:numFmt w:val="decimal"/>
      <w:lvlText w:val="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36">
    <w:nsid w:val="00000025"/>
    <w:multiLevelType w:val="singleLevel"/>
    <w:tmpl w:val="00000025"/>
    <w:name w:val="WW8Num43"/>
    <w:lvl w:ilvl="0">
      <w:start w:val="1"/>
      <w:numFmt w:val="decimal"/>
      <w:pStyle w:val="ListNumber"/>
      <w:lvlText w:val="%1)"/>
      <w:lvlJc w:val="left"/>
      <w:pPr>
        <w:tabs>
          <w:tab w:val="num" w:pos="0"/>
        </w:tabs>
        <w:ind w:left="1440" w:hanging="360"/>
      </w:pPr>
      <w:rPr>
        <w:rFonts w:ascii="Arial Black" w:hAnsi="Arial Black" w:cs="Times New Roman"/>
        <w:b w:val="0"/>
        <w:i w:val="0"/>
        <w:sz w:val="18"/>
      </w:rPr>
    </w:lvl>
  </w:abstractNum>
  <w:abstractNum w:abstractNumId="37">
    <w:nsid w:val="00000026"/>
    <w:multiLevelType w:val="multilevel"/>
    <w:tmpl w:val="00000026"/>
    <w:name w:val="WW8Num44"/>
    <w:lvl w:ilvl="0">
      <w:start w:val="4"/>
      <w:numFmt w:val="decimal"/>
      <w:pStyle w:val="Requirement-Section4"/>
      <w:suff w:val="space"/>
      <w:lvlText w:val="%1"/>
      <w:lvlJc w:val="left"/>
      <w:pPr>
        <w:tabs>
          <w:tab w:val="num" w:pos="0"/>
        </w:tabs>
        <w:ind w:left="720" w:firstLine="0"/>
      </w:pPr>
      <w:rPr>
        <w:rFonts w:cs="Times New Roman"/>
      </w:rPr>
    </w:lvl>
    <w:lvl w:ilvl="1">
      <w:start w:val="1"/>
      <w:numFmt w:val="decimal"/>
      <w:lvlText w:val="R%1.%2:"/>
      <w:lvlJc w:val="left"/>
      <w:pPr>
        <w:tabs>
          <w:tab w:val="num" w:pos="0"/>
        </w:tabs>
        <w:ind w:left="1440" w:hanging="720"/>
      </w:pPr>
      <w:rPr>
        <w:rFonts w:cs="Times New Roman"/>
        <w:b/>
        <w:i w:val="0"/>
        <w:sz w:val="22"/>
        <w:szCs w:val="22"/>
      </w:rPr>
    </w:lvl>
    <w:lvl w:ilvl="2">
      <w:start w:val="1"/>
      <w:numFmt w:val="none"/>
      <w:suff w:val="nothing"/>
      <w:lvlText w:val=""/>
      <w:lvlJc w:val="left"/>
      <w:pPr>
        <w:tabs>
          <w:tab w:val="num" w:pos="0"/>
        </w:tabs>
        <w:ind w:left="720" w:firstLine="0"/>
      </w:pPr>
      <w:rPr>
        <w:rFonts w:cs="Times New Roman"/>
      </w:rPr>
    </w:lvl>
    <w:lvl w:ilvl="3">
      <w:start w:val="1"/>
      <w:numFmt w:val="none"/>
      <w:suff w:val="nothing"/>
      <w:lvlText w:val=""/>
      <w:lvlJc w:val="left"/>
      <w:pPr>
        <w:tabs>
          <w:tab w:val="num" w:pos="0"/>
        </w:tabs>
        <w:ind w:left="720" w:firstLine="0"/>
      </w:pPr>
      <w:rPr>
        <w:rFonts w:cs="Times New Roman"/>
      </w:rPr>
    </w:lvl>
    <w:lvl w:ilvl="4">
      <w:start w:val="1"/>
      <w:numFmt w:val="none"/>
      <w:suff w:val="nothing"/>
      <w:lvlText w:val=""/>
      <w:lvlJc w:val="left"/>
      <w:pPr>
        <w:tabs>
          <w:tab w:val="num" w:pos="0"/>
        </w:tabs>
        <w:ind w:left="720" w:firstLine="0"/>
      </w:pPr>
      <w:rPr>
        <w:rFonts w:cs="Times New Roman"/>
      </w:rPr>
    </w:lvl>
    <w:lvl w:ilvl="5">
      <w:start w:val="1"/>
      <w:numFmt w:val="none"/>
      <w:suff w:val="nothing"/>
      <w:lvlText w:val=""/>
      <w:lvlJc w:val="left"/>
      <w:pPr>
        <w:tabs>
          <w:tab w:val="num" w:pos="0"/>
        </w:tabs>
        <w:ind w:left="720" w:firstLine="0"/>
      </w:pPr>
      <w:rPr>
        <w:rFonts w:cs="Times New Roman"/>
      </w:rPr>
    </w:lvl>
    <w:lvl w:ilvl="6">
      <w:start w:val="1"/>
      <w:numFmt w:val="none"/>
      <w:suff w:val="nothing"/>
      <w:lvlText w:val=""/>
      <w:lvlJc w:val="left"/>
      <w:pPr>
        <w:tabs>
          <w:tab w:val="num" w:pos="0"/>
        </w:tabs>
        <w:ind w:left="720" w:firstLine="0"/>
      </w:pPr>
      <w:rPr>
        <w:rFonts w:cs="Times New Roman"/>
      </w:rPr>
    </w:lvl>
    <w:lvl w:ilvl="7">
      <w:start w:val="1"/>
      <w:numFmt w:val="none"/>
      <w:suff w:val="nothing"/>
      <w:lvlText w:val=""/>
      <w:lvlJc w:val="left"/>
      <w:pPr>
        <w:tabs>
          <w:tab w:val="num" w:pos="0"/>
        </w:tabs>
        <w:ind w:left="720" w:firstLine="0"/>
      </w:pPr>
      <w:rPr>
        <w:rFonts w:cs="Times New Roman"/>
      </w:rPr>
    </w:lvl>
    <w:lvl w:ilvl="8">
      <w:start w:val="1"/>
      <w:numFmt w:val="none"/>
      <w:suff w:val="nothing"/>
      <w:lvlText w:val=""/>
      <w:lvlJc w:val="left"/>
      <w:pPr>
        <w:tabs>
          <w:tab w:val="num" w:pos="0"/>
        </w:tabs>
        <w:ind w:left="720" w:firstLine="0"/>
      </w:pPr>
      <w:rPr>
        <w:rFonts w:cs="Times New Roman"/>
      </w:rPr>
    </w:lvl>
  </w:abstractNum>
  <w:abstractNum w:abstractNumId="38">
    <w:nsid w:val="00000027"/>
    <w:multiLevelType w:val="multilevel"/>
    <w:tmpl w:val="00000027"/>
    <w:name w:val="WW8Num45"/>
    <w:lvl w:ilvl="0">
      <w:start w:val="8"/>
      <w:numFmt w:val="decimal"/>
      <w:pStyle w:val="Condition-Section8"/>
      <w:suff w:val="space"/>
      <w:lvlText w:val="%1"/>
      <w:lvlJc w:val="left"/>
      <w:pPr>
        <w:tabs>
          <w:tab w:val="num" w:pos="0"/>
        </w:tabs>
        <w:ind w:left="720" w:hanging="720"/>
      </w:pPr>
      <w:rPr>
        <w:rFonts w:cs="Times New Roman"/>
      </w:rPr>
    </w:lvl>
    <w:lvl w:ilvl="1">
      <w:start w:val="1"/>
      <w:numFmt w:val="decimal"/>
      <w:lvlText w:val="Cn%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39">
    <w:nsid w:val="00000028"/>
    <w:multiLevelType w:val="multilevel"/>
    <w:tmpl w:val="00000028"/>
    <w:name w:val="WW8Num46"/>
    <w:lvl w:ilvl="0">
      <w:start w:val="3"/>
      <w:numFmt w:val="decimal"/>
      <w:pStyle w:val="Condition-Section3"/>
      <w:suff w:val="space"/>
      <w:lvlText w:val="%1"/>
      <w:lvlJc w:val="left"/>
      <w:pPr>
        <w:tabs>
          <w:tab w:val="num" w:pos="0"/>
        </w:tabs>
        <w:ind w:left="720" w:hanging="720"/>
      </w:pPr>
      <w:rPr>
        <w:rFonts w:cs="Times New Roman"/>
      </w:rPr>
    </w:lvl>
    <w:lvl w:ilvl="1">
      <w:start w:val="1"/>
      <w:numFmt w:val="decimal"/>
      <w:lvlText w:val="Cn%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40">
    <w:nsid w:val="00000029"/>
    <w:multiLevelType w:val="multilevel"/>
    <w:tmpl w:val="00000029"/>
    <w:name w:val="WW8Num47"/>
    <w:lvl w:ilvl="0">
      <w:start w:val="7"/>
      <w:numFmt w:val="decimal"/>
      <w:pStyle w:val="ConditionalRequirement-Section7"/>
      <w:suff w:val="space"/>
      <w:lvlText w:val="%1"/>
      <w:lvlJc w:val="left"/>
      <w:pPr>
        <w:tabs>
          <w:tab w:val="num" w:pos="0"/>
        </w:tabs>
        <w:ind w:left="720" w:hanging="720"/>
      </w:pPr>
      <w:rPr>
        <w:rFonts w:cs="Times New Roman"/>
      </w:rPr>
    </w:lvl>
    <w:lvl w:ilvl="1">
      <w:start w:val="1"/>
      <w:numFmt w:val="decimal"/>
      <w:lvlText w:val="C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41">
    <w:nsid w:val="0000002A"/>
    <w:multiLevelType w:val="multilevel"/>
    <w:tmpl w:val="0000002A"/>
    <w:name w:val="WW8Num48"/>
    <w:lvl w:ilvl="0">
      <w:start w:val="7"/>
      <w:numFmt w:val="decimal"/>
      <w:pStyle w:val="Objective-Section7"/>
      <w:suff w:val="space"/>
      <w:lvlText w:val="%1"/>
      <w:lvlJc w:val="left"/>
      <w:pPr>
        <w:tabs>
          <w:tab w:val="num" w:pos="0"/>
        </w:tabs>
        <w:ind w:left="720" w:hanging="720"/>
      </w:pPr>
      <w:rPr>
        <w:rFonts w:cs="Times New Roman"/>
      </w:rPr>
    </w:lvl>
    <w:lvl w:ilvl="1">
      <w:start w:val="1"/>
      <w:numFmt w:val="decimal"/>
      <w:lvlText w:val="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42">
    <w:nsid w:val="0000002B"/>
    <w:multiLevelType w:val="singleLevel"/>
    <w:tmpl w:val="0000002B"/>
    <w:name w:val="WW8Num50"/>
    <w:lvl w:ilvl="0">
      <w:start w:val="1"/>
      <w:numFmt w:val="decimal"/>
      <w:pStyle w:val="List"/>
      <w:lvlText w:val="%1."/>
      <w:lvlJc w:val="left"/>
      <w:pPr>
        <w:tabs>
          <w:tab w:val="num" w:pos="360"/>
        </w:tabs>
        <w:ind w:left="360" w:hanging="360"/>
      </w:pPr>
      <w:rPr>
        <w:rFonts w:cs="Times New Roman"/>
      </w:rPr>
    </w:lvl>
  </w:abstractNum>
  <w:abstractNum w:abstractNumId="43">
    <w:nsid w:val="0000002C"/>
    <w:multiLevelType w:val="singleLevel"/>
    <w:tmpl w:val="0000002C"/>
    <w:name w:val="WW8Num51"/>
    <w:lvl w:ilvl="0">
      <w:start w:val="1"/>
      <w:numFmt w:val="decimal"/>
      <w:pStyle w:val="NumberedIndented"/>
      <w:lvlText w:val="%1."/>
      <w:lvlJc w:val="left"/>
      <w:pPr>
        <w:tabs>
          <w:tab w:val="num" w:pos="360"/>
        </w:tabs>
        <w:ind w:left="360" w:hanging="360"/>
      </w:pPr>
      <w:rPr>
        <w:rFonts w:cs="Times New Roman"/>
      </w:rPr>
    </w:lvl>
  </w:abstractNum>
  <w:abstractNum w:abstractNumId="44">
    <w:nsid w:val="0000002D"/>
    <w:multiLevelType w:val="multilevel"/>
    <w:tmpl w:val="0000002D"/>
    <w:name w:val="WW8Num52"/>
    <w:lvl w:ilvl="0">
      <w:start w:val="4"/>
      <w:numFmt w:val="decimal"/>
      <w:pStyle w:val="ConditionalRequirement-Section4"/>
      <w:suff w:val="space"/>
      <w:lvlText w:val="%1"/>
      <w:lvlJc w:val="left"/>
      <w:pPr>
        <w:tabs>
          <w:tab w:val="num" w:pos="0"/>
        </w:tabs>
        <w:ind w:left="720" w:hanging="720"/>
      </w:pPr>
      <w:rPr>
        <w:rFonts w:cs="Times New Roman"/>
      </w:rPr>
    </w:lvl>
    <w:lvl w:ilvl="1">
      <w:start w:val="1"/>
      <w:numFmt w:val="decimal"/>
      <w:lvlText w:val="C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45">
    <w:nsid w:val="0000002E"/>
    <w:multiLevelType w:val="multilevel"/>
    <w:tmpl w:val="0000002E"/>
    <w:name w:val="WW8Num53"/>
    <w:lvl w:ilvl="0">
      <w:start w:val="6"/>
      <w:numFmt w:val="decimal"/>
      <w:pStyle w:val="ConditionalRequirement-Section6"/>
      <w:suff w:val="space"/>
      <w:lvlText w:val="%1"/>
      <w:lvlJc w:val="left"/>
      <w:pPr>
        <w:tabs>
          <w:tab w:val="num" w:pos="0"/>
        </w:tabs>
        <w:ind w:left="720" w:hanging="720"/>
      </w:pPr>
      <w:rPr>
        <w:rFonts w:cs="Times New Roman"/>
      </w:rPr>
    </w:lvl>
    <w:lvl w:ilvl="1">
      <w:start w:val="1"/>
      <w:numFmt w:val="decimal"/>
      <w:lvlText w:val="C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46">
    <w:nsid w:val="0000002F"/>
    <w:multiLevelType w:val="singleLevel"/>
    <w:tmpl w:val="0000002F"/>
    <w:name w:val="WW8Num54"/>
    <w:lvl w:ilvl="0">
      <w:start w:val="1"/>
      <w:numFmt w:val="bullet"/>
      <w:pStyle w:val="ListBullet"/>
      <w:lvlText w:val=""/>
      <w:lvlJc w:val="left"/>
      <w:pPr>
        <w:tabs>
          <w:tab w:val="num" w:pos="360"/>
        </w:tabs>
        <w:ind w:left="360" w:hanging="360"/>
      </w:pPr>
      <w:rPr>
        <w:rFonts w:ascii="Symbol" w:hAnsi="Symbol"/>
      </w:rPr>
    </w:lvl>
  </w:abstractNum>
  <w:abstractNum w:abstractNumId="47">
    <w:nsid w:val="00000030"/>
    <w:multiLevelType w:val="multilevel"/>
    <w:tmpl w:val="00000030"/>
    <w:name w:val="WW8Num55"/>
    <w:lvl w:ilvl="0">
      <w:start w:val="4"/>
      <w:numFmt w:val="decimal"/>
      <w:pStyle w:val="Condition-Section4"/>
      <w:suff w:val="space"/>
      <w:lvlText w:val="%1"/>
      <w:lvlJc w:val="left"/>
      <w:pPr>
        <w:tabs>
          <w:tab w:val="num" w:pos="0"/>
        </w:tabs>
        <w:ind w:left="720" w:hanging="720"/>
      </w:pPr>
      <w:rPr>
        <w:rFonts w:cs="Times New Roman"/>
      </w:rPr>
    </w:lvl>
    <w:lvl w:ilvl="1">
      <w:start w:val="1"/>
      <w:numFmt w:val="decimal"/>
      <w:lvlText w:val="Cn%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48">
    <w:nsid w:val="00000031"/>
    <w:multiLevelType w:val="singleLevel"/>
    <w:tmpl w:val="00000031"/>
    <w:name w:val="WW8Num56"/>
    <w:lvl w:ilvl="0">
      <w:start w:val="1"/>
      <w:numFmt w:val="bullet"/>
      <w:lvlText w:val=""/>
      <w:lvlJc w:val="left"/>
      <w:pPr>
        <w:tabs>
          <w:tab w:val="num" w:pos="2160"/>
        </w:tabs>
        <w:ind w:left="2160" w:hanging="360"/>
      </w:pPr>
      <w:rPr>
        <w:rFonts w:ascii="Wingdings" w:hAnsi="Wingdings"/>
      </w:rPr>
    </w:lvl>
  </w:abstractNum>
  <w:abstractNum w:abstractNumId="49">
    <w:nsid w:val="00000032"/>
    <w:multiLevelType w:val="multilevel"/>
    <w:tmpl w:val="00000032"/>
    <w:name w:val="WW8Num57"/>
    <w:lvl w:ilvl="0">
      <w:start w:val="5"/>
      <w:numFmt w:val="decimal"/>
      <w:pStyle w:val="Objective-Section5"/>
      <w:suff w:val="space"/>
      <w:lvlText w:val="%1"/>
      <w:lvlJc w:val="left"/>
      <w:pPr>
        <w:tabs>
          <w:tab w:val="num" w:pos="0"/>
        </w:tabs>
        <w:ind w:left="720" w:hanging="720"/>
      </w:pPr>
      <w:rPr>
        <w:rFonts w:cs="Times New Roman"/>
      </w:rPr>
    </w:lvl>
    <w:lvl w:ilvl="1">
      <w:start w:val="1"/>
      <w:numFmt w:val="decimal"/>
      <w:lvlText w:val="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50">
    <w:nsid w:val="00000033"/>
    <w:multiLevelType w:val="multilevel"/>
    <w:tmpl w:val="00000033"/>
    <w:name w:val="WW8Num58"/>
    <w:lvl w:ilvl="0">
      <w:start w:val="6"/>
      <w:numFmt w:val="decimal"/>
      <w:pStyle w:val="Objective-Section6"/>
      <w:suff w:val="space"/>
      <w:lvlText w:val="%1"/>
      <w:lvlJc w:val="left"/>
      <w:pPr>
        <w:tabs>
          <w:tab w:val="num" w:pos="0"/>
        </w:tabs>
        <w:ind w:left="720" w:hanging="720"/>
      </w:pPr>
      <w:rPr>
        <w:rFonts w:cs="Times New Roman"/>
      </w:rPr>
    </w:lvl>
    <w:lvl w:ilvl="1">
      <w:start w:val="1"/>
      <w:numFmt w:val="decimal"/>
      <w:lvlText w:val="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51">
    <w:nsid w:val="00000034"/>
    <w:multiLevelType w:val="multilevel"/>
    <w:tmpl w:val="00000034"/>
    <w:name w:val="WW8Num59"/>
    <w:lvl w:ilvl="0">
      <w:start w:val="5"/>
      <w:numFmt w:val="decimal"/>
      <w:pStyle w:val="ConditionalRequirement-Section5"/>
      <w:suff w:val="space"/>
      <w:lvlText w:val="%1"/>
      <w:lvlJc w:val="left"/>
      <w:pPr>
        <w:tabs>
          <w:tab w:val="num" w:pos="0"/>
        </w:tabs>
        <w:ind w:left="720" w:hanging="720"/>
      </w:pPr>
      <w:rPr>
        <w:rFonts w:cs="Times New Roman"/>
      </w:rPr>
    </w:lvl>
    <w:lvl w:ilvl="1">
      <w:start w:val="1"/>
      <w:numFmt w:val="decimal"/>
      <w:lvlText w:val="C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52">
    <w:nsid w:val="00000035"/>
    <w:multiLevelType w:val="multilevel"/>
    <w:tmpl w:val="00000035"/>
    <w:name w:val="WW8Num60"/>
    <w:lvl w:ilvl="0">
      <w:start w:val="3"/>
      <w:numFmt w:val="decimal"/>
      <w:pStyle w:val="Objective-Section3"/>
      <w:suff w:val="space"/>
      <w:lvlText w:val="%1"/>
      <w:lvlJc w:val="left"/>
      <w:pPr>
        <w:tabs>
          <w:tab w:val="num" w:pos="0"/>
        </w:tabs>
        <w:ind w:left="0" w:firstLine="0"/>
      </w:pPr>
      <w:rPr>
        <w:rFonts w:cs="Times New Roman"/>
      </w:rPr>
    </w:lvl>
    <w:lvl w:ilvl="1">
      <w:start w:val="1"/>
      <w:numFmt w:val="decimal"/>
      <w:lvlText w:val="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53">
    <w:nsid w:val="00000036"/>
    <w:multiLevelType w:val="singleLevel"/>
    <w:tmpl w:val="00000036"/>
    <w:name w:val="WW8Num62"/>
    <w:lvl w:ilvl="0">
      <w:start w:val="1"/>
      <w:numFmt w:val="decimal"/>
      <w:pStyle w:val="ReferencesNumbering"/>
      <w:lvlText w:val="[%1]"/>
      <w:lvlJc w:val="left"/>
      <w:pPr>
        <w:tabs>
          <w:tab w:val="num" w:pos="504"/>
        </w:tabs>
        <w:ind w:left="504" w:hanging="504"/>
      </w:pPr>
      <w:rPr>
        <w:rFonts w:cs="Times New Roman"/>
      </w:rPr>
    </w:lvl>
  </w:abstractNum>
  <w:abstractNum w:abstractNumId="54">
    <w:nsid w:val="00000037"/>
    <w:multiLevelType w:val="multilevel"/>
    <w:tmpl w:val="00000037"/>
    <w:name w:val="WW8Num64"/>
    <w:lvl w:ilvl="0">
      <w:start w:val="3"/>
      <w:numFmt w:val="decimal"/>
      <w:pStyle w:val="ConditionalRequirement-Section3"/>
      <w:suff w:val="space"/>
      <w:lvlText w:val="%1"/>
      <w:lvlJc w:val="left"/>
      <w:pPr>
        <w:tabs>
          <w:tab w:val="num" w:pos="0"/>
        </w:tabs>
        <w:ind w:left="720" w:hanging="720"/>
      </w:pPr>
      <w:rPr>
        <w:rFonts w:cs="Times New Roman"/>
      </w:rPr>
    </w:lvl>
    <w:lvl w:ilvl="1">
      <w:start w:val="1"/>
      <w:numFmt w:val="decimal"/>
      <w:lvlText w:val="C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55">
    <w:nsid w:val="00000038"/>
    <w:multiLevelType w:val="multilevel"/>
    <w:tmpl w:val="00000038"/>
    <w:name w:val="WW8Num65"/>
    <w:lvl w:ilvl="0">
      <w:start w:val="4"/>
      <w:numFmt w:val="decimal"/>
      <w:pStyle w:val="ConditionalObjective-Section4"/>
      <w:suff w:val="space"/>
      <w:lvlText w:val="%1"/>
      <w:lvlJc w:val="left"/>
      <w:pPr>
        <w:tabs>
          <w:tab w:val="num" w:pos="0"/>
        </w:tabs>
        <w:ind w:left="720" w:hanging="720"/>
      </w:pPr>
      <w:rPr>
        <w:rFonts w:cs="Times New Roman"/>
      </w:rPr>
    </w:lvl>
    <w:lvl w:ilvl="1">
      <w:start w:val="1"/>
      <w:numFmt w:val="decimal"/>
      <w:lvlText w:val="CO%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56">
    <w:nsid w:val="00000039"/>
    <w:multiLevelType w:val="multilevel"/>
    <w:tmpl w:val="00000039"/>
    <w:name w:val="WW8Num66"/>
    <w:lvl w:ilvl="0">
      <w:start w:val="6"/>
      <w:numFmt w:val="decimal"/>
      <w:pStyle w:val="Requirement-Section6"/>
      <w:suff w:val="space"/>
      <w:lvlText w:val="%1"/>
      <w:lvlJc w:val="left"/>
      <w:pPr>
        <w:tabs>
          <w:tab w:val="num" w:pos="0"/>
        </w:tabs>
        <w:ind w:left="720" w:hanging="720"/>
      </w:pPr>
      <w:rPr>
        <w:rFonts w:cs="Times New Roman"/>
      </w:rPr>
    </w:lvl>
    <w:lvl w:ilvl="1">
      <w:start w:val="1"/>
      <w:numFmt w:val="decimal"/>
      <w:lvlText w:val="R%1.%2:"/>
      <w:lvlJc w:val="left"/>
      <w:pPr>
        <w:tabs>
          <w:tab w:val="num" w:pos="-720"/>
        </w:tabs>
        <w:ind w:left="720" w:hanging="720"/>
      </w:pPr>
      <w:rPr>
        <w:rFonts w:cs="Times New Roman"/>
        <w:b/>
        <w:i w:val="0"/>
        <w:sz w:val="22"/>
        <w:szCs w:val="22"/>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57">
    <w:nsid w:val="00DC1448"/>
    <w:multiLevelType w:val="hybridMultilevel"/>
    <w:tmpl w:val="9782E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01891D63"/>
    <w:multiLevelType w:val="hybridMultilevel"/>
    <w:tmpl w:val="82A2ED62"/>
    <w:lvl w:ilvl="0" w:tplc="916EB6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9">
    <w:nsid w:val="0222007F"/>
    <w:multiLevelType w:val="hybridMultilevel"/>
    <w:tmpl w:val="65E6BDAC"/>
    <w:lvl w:ilvl="0" w:tplc="04090009">
      <w:start w:val="1"/>
      <w:numFmt w:val="bullet"/>
      <w:lvlText w:val=""/>
      <w:lvlJc w:val="left"/>
      <w:pPr>
        <w:tabs>
          <w:tab w:val="num" w:pos="1170"/>
        </w:tabs>
        <w:ind w:left="1170" w:hanging="360"/>
      </w:pPr>
      <w:rPr>
        <w:rFonts w:ascii="Wingdings" w:hAnsi="Wingdings" w:hint="default"/>
      </w:rPr>
    </w:lvl>
    <w:lvl w:ilvl="1" w:tplc="0409000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nsid w:val="02651B6B"/>
    <w:multiLevelType w:val="hybridMultilevel"/>
    <w:tmpl w:val="06009A00"/>
    <w:lvl w:ilvl="0" w:tplc="66962384">
      <w:start w:val="1"/>
      <w:numFmt w:val="bullet"/>
      <w:lvlText w:val=""/>
      <w:lvlJc w:val="left"/>
      <w:pPr>
        <w:ind w:left="720" w:hanging="360"/>
      </w:pPr>
      <w:rPr>
        <w:rFonts w:ascii="Wingdings" w:hAnsi="Wingdings" w:hint="default"/>
        <w:b/>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63D155C"/>
    <w:multiLevelType w:val="hybridMultilevel"/>
    <w:tmpl w:val="A3C42D30"/>
    <w:lvl w:ilvl="0" w:tplc="370A027C">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0EE81657"/>
    <w:multiLevelType w:val="hybridMultilevel"/>
    <w:tmpl w:val="6114C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137B7774"/>
    <w:multiLevelType w:val="hybridMultilevel"/>
    <w:tmpl w:val="FBDA916E"/>
    <w:lvl w:ilvl="0" w:tplc="916EB636">
      <w:start w:val="1"/>
      <w:numFmt w:val="decimal"/>
      <w:lvlText w:val="%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4">
    <w:nsid w:val="141511FC"/>
    <w:multiLevelType w:val="hybridMultilevel"/>
    <w:tmpl w:val="D11E23F2"/>
    <w:lvl w:ilvl="0" w:tplc="916EB6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19EA6E04"/>
    <w:multiLevelType w:val="hybridMultilevel"/>
    <w:tmpl w:val="D478A05C"/>
    <w:lvl w:ilvl="0" w:tplc="916EB6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nsid w:val="1C4D59B0"/>
    <w:multiLevelType w:val="hybridMultilevel"/>
    <w:tmpl w:val="E9448F8C"/>
    <w:lvl w:ilvl="0" w:tplc="6EA63A60">
      <w:start w:val="1"/>
      <w:numFmt w:val="bullet"/>
      <w:lvlText w:val=""/>
      <w:lvlJc w:val="left"/>
      <w:pPr>
        <w:ind w:left="1440" w:hanging="360"/>
      </w:pPr>
      <w:rPr>
        <w:rFonts w:ascii="Wingdings" w:hAnsi="Wingdings" w:hint="default"/>
        <w:b/>
        <w:sz w:val="24"/>
        <w:szCs w:val="24"/>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nsid w:val="209E76D1"/>
    <w:multiLevelType w:val="hybridMultilevel"/>
    <w:tmpl w:val="2556A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215D20BB"/>
    <w:multiLevelType w:val="hybridMultilevel"/>
    <w:tmpl w:val="CE7C00EC"/>
    <w:lvl w:ilvl="0" w:tplc="370A027C">
      <w:start w:val="1"/>
      <w:numFmt w:val="bullet"/>
      <w:lvlText w:val=""/>
      <w:lvlJc w:val="left"/>
      <w:pPr>
        <w:ind w:left="2430" w:hanging="360"/>
      </w:pPr>
      <w:rPr>
        <w:rFonts w:ascii="Wingdings" w:hAnsi="Wingdings" w:hint="default"/>
        <w:b/>
      </w:rPr>
    </w:lvl>
    <w:lvl w:ilvl="1" w:tplc="04090003">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69">
    <w:nsid w:val="217E1245"/>
    <w:multiLevelType w:val="hybridMultilevel"/>
    <w:tmpl w:val="2E6AE47E"/>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0">
    <w:nsid w:val="22B82117"/>
    <w:multiLevelType w:val="hybridMultilevel"/>
    <w:tmpl w:val="635E9D74"/>
    <w:lvl w:ilvl="0" w:tplc="916EB6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nsid w:val="24422A2E"/>
    <w:multiLevelType w:val="hybridMultilevel"/>
    <w:tmpl w:val="0B22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BA47AE1"/>
    <w:multiLevelType w:val="hybridMultilevel"/>
    <w:tmpl w:val="B2C47D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312227E5"/>
    <w:multiLevelType w:val="hybridMultilevel"/>
    <w:tmpl w:val="682029E4"/>
    <w:lvl w:ilvl="0" w:tplc="04090009">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4">
    <w:nsid w:val="3AEF107D"/>
    <w:multiLevelType w:val="hybridMultilevel"/>
    <w:tmpl w:val="6C78A05C"/>
    <w:lvl w:ilvl="0" w:tplc="769A97D6">
      <w:start w:val="1"/>
      <w:numFmt w:val="bullet"/>
      <w:lvlText w:val=""/>
      <w:lvlJc w:val="left"/>
      <w:pPr>
        <w:ind w:left="720" w:hanging="360"/>
      </w:pPr>
      <w:rPr>
        <w:rFonts w:ascii="Wingdings" w:hAnsi="Wingdings" w:hint="default"/>
      </w:rPr>
    </w:lvl>
    <w:lvl w:ilvl="1" w:tplc="938E2C72" w:tentative="1">
      <w:start w:val="1"/>
      <w:numFmt w:val="bullet"/>
      <w:lvlText w:val="o"/>
      <w:lvlJc w:val="left"/>
      <w:pPr>
        <w:ind w:left="1440" w:hanging="360"/>
      </w:pPr>
      <w:rPr>
        <w:rFonts w:ascii="Courier New" w:hAnsi="Courier New" w:cs="Courier New" w:hint="default"/>
      </w:rPr>
    </w:lvl>
    <w:lvl w:ilvl="2" w:tplc="5F9E9A90" w:tentative="1">
      <w:start w:val="1"/>
      <w:numFmt w:val="bullet"/>
      <w:lvlText w:val=""/>
      <w:lvlJc w:val="left"/>
      <w:pPr>
        <w:ind w:left="2160" w:hanging="360"/>
      </w:pPr>
      <w:rPr>
        <w:rFonts w:ascii="Wingdings" w:hAnsi="Wingdings" w:hint="default"/>
      </w:rPr>
    </w:lvl>
    <w:lvl w:ilvl="3" w:tplc="F5A45DCA" w:tentative="1">
      <w:start w:val="1"/>
      <w:numFmt w:val="bullet"/>
      <w:lvlText w:val=""/>
      <w:lvlJc w:val="left"/>
      <w:pPr>
        <w:ind w:left="2880" w:hanging="360"/>
      </w:pPr>
      <w:rPr>
        <w:rFonts w:ascii="Symbol" w:hAnsi="Symbol" w:hint="default"/>
      </w:rPr>
    </w:lvl>
    <w:lvl w:ilvl="4" w:tplc="9BC459E0" w:tentative="1">
      <w:start w:val="1"/>
      <w:numFmt w:val="bullet"/>
      <w:lvlText w:val="o"/>
      <w:lvlJc w:val="left"/>
      <w:pPr>
        <w:ind w:left="3600" w:hanging="360"/>
      </w:pPr>
      <w:rPr>
        <w:rFonts w:ascii="Courier New" w:hAnsi="Courier New" w:cs="Courier New" w:hint="default"/>
      </w:rPr>
    </w:lvl>
    <w:lvl w:ilvl="5" w:tplc="4E36F94A" w:tentative="1">
      <w:start w:val="1"/>
      <w:numFmt w:val="bullet"/>
      <w:lvlText w:val=""/>
      <w:lvlJc w:val="left"/>
      <w:pPr>
        <w:ind w:left="4320" w:hanging="360"/>
      </w:pPr>
      <w:rPr>
        <w:rFonts w:ascii="Wingdings" w:hAnsi="Wingdings" w:hint="default"/>
      </w:rPr>
    </w:lvl>
    <w:lvl w:ilvl="6" w:tplc="22020344" w:tentative="1">
      <w:start w:val="1"/>
      <w:numFmt w:val="bullet"/>
      <w:lvlText w:val=""/>
      <w:lvlJc w:val="left"/>
      <w:pPr>
        <w:ind w:left="5040" w:hanging="360"/>
      </w:pPr>
      <w:rPr>
        <w:rFonts w:ascii="Symbol" w:hAnsi="Symbol" w:hint="default"/>
      </w:rPr>
    </w:lvl>
    <w:lvl w:ilvl="7" w:tplc="A73AF4AC" w:tentative="1">
      <w:start w:val="1"/>
      <w:numFmt w:val="bullet"/>
      <w:lvlText w:val="o"/>
      <w:lvlJc w:val="left"/>
      <w:pPr>
        <w:ind w:left="5760" w:hanging="360"/>
      </w:pPr>
      <w:rPr>
        <w:rFonts w:ascii="Courier New" w:hAnsi="Courier New" w:cs="Courier New" w:hint="default"/>
      </w:rPr>
    </w:lvl>
    <w:lvl w:ilvl="8" w:tplc="03ECC3B2" w:tentative="1">
      <w:start w:val="1"/>
      <w:numFmt w:val="bullet"/>
      <w:lvlText w:val=""/>
      <w:lvlJc w:val="left"/>
      <w:pPr>
        <w:ind w:left="6480" w:hanging="360"/>
      </w:pPr>
      <w:rPr>
        <w:rFonts w:ascii="Wingdings" w:hAnsi="Wingdings" w:hint="default"/>
      </w:rPr>
    </w:lvl>
  </w:abstractNum>
  <w:abstractNum w:abstractNumId="75">
    <w:nsid w:val="3DD71ED9"/>
    <w:multiLevelType w:val="hybridMultilevel"/>
    <w:tmpl w:val="172EA03E"/>
    <w:lvl w:ilvl="0" w:tplc="04090009">
      <w:start w:val="1"/>
      <w:numFmt w:val="decimal"/>
      <w:lvlText w:val="%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6">
    <w:nsid w:val="4DAF7E9A"/>
    <w:multiLevelType w:val="hybridMultilevel"/>
    <w:tmpl w:val="4C0A70C8"/>
    <w:lvl w:ilvl="0" w:tplc="ECF03770">
      <w:start w:val="1"/>
      <w:numFmt w:val="bullet"/>
      <w:lvlText w:val=""/>
      <w:lvlJc w:val="left"/>
      <w:pPr>
        <w:ind w:left="1440" w:hanging="360"/>
      </w:pPr>
      <w:rPr>
        <w:rFonts w:ascii="Wingdings" w:hAnsi="Wingdings" w:hint="default"/>
      </w:rPr>
    </w:lvl>
    <w:lvl w:ilvl="1" w:tplc="212885BC" w:tentative="1">
      <w:start w:val="1"/>
      <w:numFmt w:val="bullet"/>
      <w:lvlText w:val="o"/>
      <w:lvlJc w:val="left"/>
      <w:pPr>
        <w:ind w:left="2160" w:hanging="360"/>
      </w:pPr>
      <w:rPr>
        <w:rFonts w:ascii="Courier New" w:hAnsi="Courier New" w:cs="Courier New" w:hint="default"/>
      </w:rPr>
    </w:lvl>
    <w:lvl w:ilvl="2" w:tplc="2124B920" w:tentative="1">
      <w:start w:val="1"/>
      <w:numFmt w:val="bullet"/>
      <w:lvlText w:val=""/>
      <w:lvlJc w:val="left"/>
      <w:pPr>
        <w:ind w:left="2880" w:hanging="360"/>
      </w:pPr>
      <w:rPr>
        <w:rFonts w:ascii="Wingdings" w:hAnsi="Wingdings" w:hint="default"/>
      </w:rPr>
    </w:lvl>
    <w:lvl w:ilvl="3" w:tplc="AED21F00" w:tentative="1">
      <w:start w:val="1"/>
      <w:numFmt w:val="bullet"/>
      <w:lvlText w:val=""/>
      <w:lvlJc w:val="left"/>
      <w:pPr>
        <w:ind w:left="3600" w:hanging="360"/>
      </w:pPr>
      <w:rPr>
        <w:rFonts w:ascii="Symbol" w:hAnsi="Symbol" w:hint="default"/>
      </w:rPr>
    </w:lvl>
    <w:lvl w:ilvl="4" w:tplc="B60A1CA0" w:tentative="1">
      <w:start w:val="1"/>
      <w:numFmt w:val="bullet"/>
      <w:lvlText w:val="o"/>
      <w:lvlJc w:val="left"/>
      <w:pPr>
        <w:ind w:left="4320" w:hanging="360"/>
      </w:pPr>
      <w:rPr>
        <w:rFonts w:ascii="Courier New" w:hAnsi="Courier New" w:cs="Courier New" w:hint="default"/>
      </w:rPr>
    </w:lvl>
    <w:lvl w:ilvl="5" w:tplc="7F7C4702" w:tentative="1">
      <w:start w:val="1"/>
      <w:numFmt w:val="bullet"/>
      <w:lvlText w:val=""/>
      <w:lvlJc w:val="left"/>
      <w:pPr>
        <w:ind w:left="5040" w:hanging="360"/>
      </w:pPr>
      <w:rPr>
        <w:rFonts w:ascii="Wingdings" w:hAnsi="Wingdings" w:hint="default"/>
      </w:rPr>
    </w:lvl>
    <w:lvl w:ilvl="6" w:tplc="A9A8FDEE" w:tentative="1">
      <w:start w:val="1"/>
      <w:numFmt w:val="bullet"/>
      <w:lvlText w:val=""/>
      <w:lvlJc w:val="left"/>
      <w:pPr>
        <w:ind w:left="5760" w:hanging="360"/>
      </w:pPr>
      <w:rPr>
        <w:rFonts w:ascii="Symbol" w:hAnsi="Symbol" w:hint="default"/>
      </w:rPr>
    </w:lvl>
    <w:lvl w:ilvl="7" w:tplc="53EE3B12" w:tentative="1">
      <w:start w:val="1"/>
      <w:numFmt w:val="bullet"/>
      <w:lvlText w:val="o"/>
      <w:lvlJc w:val="left"/>
      <w:pPr>
        <w:ind w:left="6480" w:hanging="360"/>
      </w:pPr>
      <w:rPr>
        <w:rFonts w:ascii="Courier New" w:hAnsi="Courier New" w:cs="Courier New" w:hint="default"/>
      </w:rPr>
    </w:lvl>
    <w:lvl w:ilvl="8" w:tplc="98F4311A" w:tentative="1">
      <w:start w:val="1"/>
      <w:numFmt w:val="bullet"/>
      <w:lvlText w:val=""/>
      <w:lvlJc w:val="left"/>
      <w:pPr>
        <w:ind w:left="7200" w:hanging="360"/>
      </w:pPr>
      <w:rPr>
        <w:rFonts w:ascii="Wingdings" w:hAnsi="Wingdings" w:hint="default"/>
      </w:rPr>
    </w:lvl>
  </w:abstractNum>
  <w:abstractNum w:abstractNumId="77">
    <w:nsid w:val="51196031"/>
    <w:multiLevelType w:val="hybridMultilevel"/>
    <w:tmpl w:val="137A9F9A"/>
    <w:lvl w:ilvl="0" w:tplc="0409000F">
      <w:start w:val="1"/>
      <w:numFmt w:val="bullet"/>
      <w:lvlText w:val=""/>
      <w:lvlJc w:val="left"/>
      <w:pPr>
        <w:ind w:left="1440" w:hanging="360"/>
      </w:pPr>
      <w:rPr>
        <w:rFonts w:ascii="Wingdings" w:hAnsi="Wingdings"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78">
    <w:nsid w:val="550E4CC4"/>
    <w:multiLevelType w:val="hybridMultilevel"/>
    <w:tmpl w:val="6B8A1372"/>
    <w:lvl w:ilvl="0" w:tplc="04090001">
      <w:start w:val="1"/>
      <w:numFmt w:val="decimal"/>
      <w:lvlText w:val="%1."/>
      <w:lvlJc w:val="left"/>
      <w:pPr>
        <w:ind w:left="144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79">
    <w:nsid w:val="55D17368"/>
    <w:multiLevelType w:val="hybridMultilevel"/>
    <w:tmpl w:val="6658CA6C"/>
    <w:lvl w:ilvl="0" w:tplc="04090009">
      <w:start w:val="1"/>
      <w:numFmt w:val="bullet"/>
      <w:lvlText w:val=""/>
      <w:lvlJc w:val="left"/>
      <w:pPr>
        <w:ind w:left="3870" w:hanging="360"/>
      </w:pPr>
      <w:rPr>
        <w:rFonts w:ascii="Wingdings" w:hAnsi="Wingdings" w:hint="default"/>
        <w:b/>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80">
    <w:nsid w:val="5F6852A9"/>
    <w:multiLevelType w:val="hybridMultilevel"/>
    <w:tmpl w:val="172EA03E"/>
    <w:lvl w:ilvl="0" w:tplc="370A027C">
      <w:start w:val="1"/>
      <w:numFmt w:val="decimal"/>
      <w:lvlText w:val="%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1">
    <w:nsid w:val="64E56233"/>
    <w:multiLevelType w:val="hybridMultilevel"/>
    <w:tmpl w:val="05D6397E"/>
    <w:lvl w:ilvl="0" w:tplc="2F3C7BEA">
      <w:start w:val="1"/>
      <w:numFmt w:val="decimal"/>
      <w:lvlText w:val="%1."/>
      <w:lvlJc w:val="left"/>
      <w:pPr>
        <w:ind w:left="720" w:hanging="360"/>
      </w:pPr>
      <w:rPr>
        <w:rFonts w:hint="default"/>
      </w:rPr>
    </w:lvl>
    <w:lvl w:ilvl="1" w:tplc="3C1EBF0A">
      <w:start w:val="1"/>
      <w:numFmt w:val="lowerLetter"/>
      <w:lvlText w:val="%2."/>
      <w:lvlJc w:val="left"/>
      <w:pPr>
        <w:ind w:left="1440" w:hanging="360"/>
      </w:pPr>
    </w:lvl>
    <w:lvl w:ilvl="2" w:tplc="6B10B4FC">
      <w:start w:val="1"/>
      <w:numFmt w:val="lowerRoman"/>
      <w:lvlText w:val="%3."/>
      <w:lvlJc w:val="right"/>
      <w:pPr>
        <w:ind w:left="2160" w:hanging="180"/>
      </w:pPr>
    </w:lvl>
    <w:lvl w:ilvl="3" w:tplc="ABBAA0B2">
      <w:start w:val="1"/>
      <w:numFmt w:val="decimal"/>
      <w:lvlText w:val="%4."/>
      <w:lvlJc w:val="left"/>
      <w:pPr>
        <w:ind w:left="2880" w:hanging="360"/>
      </w:pPr>
    </w:lvl>
    <w:lvl w:ilvl="4" w:tplc="7C66E47A" w:tentative="1">
      <w:start w:val="1"/>
      <w:numFmt w:val="lowerLetter"/>
      <w:lvlText w:val="%5."/>
      <w:lvlJc w:val="left"/>
      <w:pPr>
        <w:ind w:left="3600" w:hanging="360"/>
      </w:pPr>
    </w:lvl>
    <w:lvl w:ilvl="5" w:tplc="B8A2BF20" w:tentative="1">
      <w:start w:val="1"/>
      <w:numFmt w:val="lowerRoman"/>
      <w:lvlText w:val="%6."/>
      <w:lvlJc w:val="right"/>
      <w:pPr>
        <w:ind w:left="4320" w:hanging="180"/>
      </w:pPr>
    </w:lvl>
    <w:lvl w:ilvl="6" w:tplc="D9F084AE" w:tentative="1">
      <w:start w:val="1"/>
      <w:numFmt w:val="decimal"/>
      <w:lvlText w:val="%7."/>
      <w:lvlJc w:val="left"/>
      <w:pPr>
        <w:ind w:left="5040" w:hanging="360"/>
      </w:pPr>
    </w:lvl>
    <w:lvl w:ilvl="7" w:tplc="992004E2" w:tentative="1">
      <w:start w:val="1"/>
      <w:numFmt w:val="lowerLetter"/>
      <w:lvlText w:val="%8."/>
      <w:lvlJc w:val="left"/>
      <w:pPr>
        <w:ind w:left="5760" w:hanging="360"/>
      </w:pPr>
    </w:lvl>
    <w:lvl w:ilvl="8" w:tplc="ADA05E88" w:tentative="1">
      <w:start w:val="1"/>
      <w:numFmt w:val="lowerRoman"/>
      <w:lvlText w:val="%9."/>
      <w:lvlJc w:val="right"/>
      <w:pPr>
        <w:ind w:left="6480" w:hanging="180"/>
      </w:pPr>
    </w:lvl>
  </w:abstractNum>
  <w:abstractNum w:abstractNumId="82">
    <w:nsid w:val="6A1270F4"/>
    <w:multiLevelType w:val="hybridMultilevel"/>
    <w:tmpl w:val="36E4304C"/>
    <w:lvl w:ilvl="0" w:tplc="916EB6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6B141E0B"/>
    <w:multiLevelType w:val="hybridMultilevel"/>
    <w:tmpl w:val="6BD8D452"/>
    <w:lvl w:ilvl="0" w:tplc="916EB636">
      <w:start w:val="1"/>
      <w:numFmt w:val="lowerLetter"/>
      <w:lvlText w:val="%1."/>
      <w:lvlJc w:val="left"/>
      <w:pPr>
        <w:ind w:left="144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4">
    <w:nsid w:val="71F81829"/>
    <w:multiLevelType w:val="hybridMultilevel"/>
    <w:tmpl w:val="2DF67D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23E71F6"/>
    <w:multiLevelType w:val="hybridMultilevel"/>
    <w:tmpl w:val="0B225D26"/>
    <w:lvl w:ilvl="0" w:tplc="04090001">
      <w:start w:val="1"/>
      <w:numFmt w:val="decimal"/>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6">
    <w:nsid w:val="765D130C"/>
    <w:multiLevelType w:val="hybridMultilevel"/>
    <w:tmpl w:val="F3B4DA7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7">
    <w:nsid w:val="799B7FA0"/>
    <w:multiLevelType w:val="hybridMultilevel"/>
    <w:tmpl w:val="AE92B496"/>
    <w:lvl w:ilvl="0" w:tplc="04090001">
      <w:start w:val="1"/>
      <w:numFmt w:val="decimal"/>
      <w:lvlText w:val="%1."/>
      <w:lvlJc w:val="left"/>
      <w:pPr>
        <w:ind w:left="885" w:hanging="360"/>
      </w:pPr>
      <w:rPr>
        <w:rFonts w:hint="default"/>
      </w:rPr>
    </w:lvl>
    <w:lvl w:ilvl="1" w:tplc="04090003" w:tentative="1">
      <w:start w:val="1"/>
      <w:numFmt w:val="lowerLetter"/>
      <w:lvlText w:val="%2."/>
      <w:lvlJc w:val="left"/>
      <w:pPr>
        <w:ind w:left="1605" w:hanging="360"/>
      </w:pPr>
    </w:lvl>
    <w:lvl w:ilvl="2" w:tplc="04090005" w:tentative="1">
      <w:start w:val="1"/>
      <w:numFmt w:val="lowerRoman"/>
      <w:lvlText w:val="%3."/>
      <w:lvlJc w:val="right"/>
      <w:pPr>
        <w:ind w:left="2325" w:hanging="180"/>
      </w:pPr>
    </w:lvl>
    <w:lvl w:ilvl="3" w:tplc="04090001" w:tentative="1">
      <w:start w:val="1"/>
      <w:numFmt w:val="decimal"/>
      <w:lvlText w:val="%4."/>
      <w:lvlJc w:val="left"/>
      <w:pPr>
        <w:ind w:left="3045" w:hanging="360"/>
      </w:pPr>
    </w:lvl>
    <w:lvl w:ilvl="4" w:tplc="04090003" w:tentative="1">
      <w:start w:val="1"/>
      <w:numFmt w:val="lowerLetter"/>
      <w:lvlText w:val="%5."/>
      <w:lvlJc w:val="left"/>
      <w:pPr>
        <w:ind w:left="3765" w:hanging="360"/>
      </w:pPr>
    </w:lvl>
    <w:lvl w:ilvl="5" w:tplc="04090005" w:tentative="1">
      <w:start w:val="1"/>
      <w:numFmt w:val="lowerRoman"/>
      <w:lvlText w:val="%6."/>
      <w:lvlJc w:val="right"/>
      <w:pPr>
        <w:ind w:left="4485" w:hanging="180"/>
      </w:pPr>
    </w:lvl>
    <w:lvl w:ilvl="6" w:tplc="04090001" w:tentative="1">
      <w:start w:val="1"/>
      <w:numFmt w:val="decimal"/>
      <w:lvlText w:val="%7."/>
      <w:lvlJc w:val="left"/>
      <w:pPr>
        <w:ind w:left="5205" w:hanging="360"/>
      </w:pPr>
    </w:lvl>
    <w:lvl w:ilvl="7" w:tplc="04090003" w:tentative="1">
      <w:start w:val="1"/>
      <w:numFmt w:val="lowerLetter"/>
      <w:lvlText w:val="%8."/>
      <w:lvlJc w:val="left"/>
      <w:pPr>
        <w:ind w:left="5925" w:hanging="360"/>
      </w:pPr>
    </w:lvl>
    <w:lvl w:ilvl="8" w:tplc="04090005" w:tentative="1">
      <w:start w:val="1"/>
      <w:numFmt w:val="lowerRoman"/>
      <w:lvlText w:val="%9."/>
      <w:lvlJc w:val="right"/>
      <w:pPr>
        <w:ind w:left="6645" w:hanging="180"/>
      </w:pPr>
    </w:lvl>
  </w:abstractNum>
  <w:abstractNum w:abstractNumId="88">
    <w:nsid w:val="7D697BCA"/>
    <w:multiLevelType w:val="hybridMultilevel"/>
    <w:tmpl w:val="4A668C5E"/>
    <w:lvl w:ilvl="0" w:tplc="916EB6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5"/>
  </w:num>
  <w:num w:numId="15">
    <w:abstractNumId w:val="16"/>
  </w:num>
  <w:num w:numId="16">
    <w:abstractNumId w:val="17"/>
  </w:num>
  <w:num w:numId="17">
    <w:abstractNumId w:val="18"/>
  </w:num>
  <w:num w:numId="18">
    <w:abstractNumId w:val="19"/>
  </w:num>
  <w:num w:numId="19">
    <w:abstractNumId w:val="20"/>
  </w:num>
  <w:num w:numId="20">
    <w:abstractNumId w:val="21"/>
  </w:num>
  <w:num w:numId="21">
    <w:abstractNumId w:val="22"/>
  </w:num>
  <w:num w:numId="22">
    <w:abstractNumId w:val="23"/>
  </w:num>
  <w:num w:numId="23">
    <w:abstractNumId w:val="24"/>
  </w:num>
  <w:num w:numId="24">
    <w:abstractNumId w:val="27"/>
  </w:num>
  <w:num w:numId="25">
    <w:abstractNumId w:val="28"/>
  </w:num>
  <w:num w:numId="26">
    <w:abstractNumId w:val="29"/>
  </w:num>
  <w:num w:numId="27">
    <w:abstractNumId w:val="30"/>
  </w:num>
  <w:num w:numId="28">
    <w:abstractNumId w:val="32"/>
  </w:num>
  <w:num w:numId="29">
    <w:abstractNumId w:val="33"/>
  </w:num>
  <w:num w:numId="30">
    <w:abstractNumId w:val="34"/>
  </w:num>
  <w:num w:numId="31">
    <w:abstractNumId w:val="35"/>
  </w:num>
  <w:num w:numId="32">
    <w:abstractNumId w:val="36"/>
  </w:num>
  <w:num w:numId="33">
    <w:abstractNumId w:val="37"/>
  </w:num>
  <w:num w:numId="34">
    <w:abstractNumId w:val="38"/>
  </w:num>
  <w:num w:numId="35">
    <w:abstractNumId w:val="39"/>
  </w:num>
  <w:num w:numId="36">
    <w:abstractNumId w:val="40"/>
  </w:num>
  <w:num w:numId="37">
    <w:abstractNumId w:val="41"/>
  </w:num>
  <w:num w:numId="38">
    <w:abstractNumId w:val="42"/>
  </w:num>
  <w:num w:numId="39">
    <w:abstractNumId w:val="43"/>
  </w:num>
  <w:num w:numId="40">
    <w:abstractNumId w:val="44"/>
  </w:num>
  <w:num w:numId="41">
    <w:abstractNumId w:val="45"/>
  </w:num>
  <w:num w:numId="42">
    <w:abstractNumId w:val="46"/>
  </w:num>
  <w:num w:numId="43">
    <w:abstractNumId w:val="47"/>
  </w:num>
  <w:num w:numId="44">
    <w:abstractNumId w:val="49"/>
  </w:num>
  <w:num w:numId="45">
    <w:abstractNumId w:val="50"/>
  </w:num>
  <w:num w:numId="46">
    <w:abstractNumId w:val="51"/>
  </w:num>
  <w:num w:numId="47">
    <w:abstractNumId w:val="52"/>
  </w:num>
  <w:num w:numId="48">
    <w:abstractNumId w:val="53"/>
  </w:num>
  <w:num w:numId="49">
    <w:abstractNumId w:val="54"/>
  </w:num>
  <w:num w:numId="50">
    <w:abstractNumId w:val="55"/>
  </w:num>
  <w:num w:numId="51">
    <w:abstractNumId w:val="56"/>
  </w:num>
  <w:num w:numId="52">
    <w:abstractNumId w:val="62"/>
  </w:num>
  <w:num w:numId="53">
    <w:abstractNumId w:val="60"/>
  </w:num>
  <w:num w:numId="54">
    <w:abstractNumId w:val="59"/>
  </w:num>
  <w:num w:numId="55">
    <w:abstractNumId w:val="72"/>
  </w:num>
  <w:num w:numId="56">
    <w:abstractNumId w:val="57"/>
  </w:num>
  <w:num w:numId="57">
    <w:abstractNumId w:val="87"/>
  </w:num>
  <w:num w:numId="58">
    <w:abstractNumId w:val="66"/>
  </w:num>
  <w:num w:numId="59">
    <w:abstractNumId w:val="73"/>
  </w:num>
  <w:num w:numId="60">
    <w:abstractNumId w:val="67"/>
  </w:num>
  <w:num w:numId="61">
    <w:abstractNumId w:val="77"/>
  </w:num>
  <w:num w:numId="62">
    <w:abstractNumId w:val="85"/>
  </w:num>
  <w:num w:numId="63">
    <w:abstractNumId w:val="71"/>
  </w:num>
  <w:num w:numId="64">
    <w:abstractNumId w:val="76"/>
  </w:num>
  <w:num w:numId="65">
    <w:abstractNumId w:val="64"/>
  </w:num>
  <w:num w:numId="66">
    <w:abstractNumId w:val="75"/>
  </w:num>
  <w:num w:numId="67">
    <w:abstractNumId w:val="78"/>
  </w:num>
  <w:num w:numId="68">
    <w:abstractNumId w:val="80"/>
  </w:num>
  <w:num w:numId="69">
    <w:abstractNumId w:val="74"/>
  </w:num>
  <w:num w:numId="70">
    <w:abstractNumId w:val="63"/>
  </w:num>
  <w:num w:numId="71">
    <w:abstractNumId w:val="83"/>
  </w:num>
  <w:num w:numId="72">
    <w:abstractNumId w:val="65"/>
  </w:num>
  <w:num w:numId="73">
    <w:abstractNumId w:val="81"/>
  </w:num>
  <w:num w:numId="74">
    <w:abstractNumId w:val="68"/>
  </w:num>
  <w:num w:numId="75">
    <w:abstractNumId w:val="79"/>
  </w:num>
  <w:num w:numId="76">
    <w:abstractNumId w:val="61"/>
  </w:num>
  <w:num w:numId="77">
    <w:abstractNumId w:val="69"/>
  </w:num>
  <w:num w:numId="78">
    <w:abstractNumId w:val="84"/>
  </w:num>
  <w:num w:numId="79">
    <w:abstractNumId w:val="82"/>
  </w:num>
  <w:num w:numId="80">
    <w:abstractNumId w:val="88"/>
  </w:num>
  <w:num w:numId="81">
    <w:abstractNumId w:val="86"/>
  </w:num>
  <w:num w:numId="82">
    <w:abstractNumId w:val="58"/>
  </w:num>
  <w:num w:numId="83">
    <w:abstractNumId w:val="70"/>
  </w:num>
  <w:numIdMacAtCleanup w:val="7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stylePaneFormatFilter w:val="0000"/>
  <w:defaultTabStop w:val="720"/>
  <w:defaultTableStyle w:val="Normal"/>
  <w:drawingGridHorizontalSpacing w:val="110"/>
  <w:drawingGridVerticalSpacing w:val="0"/>
  <w:displayHorizontalDrawingGridEvery w:val="0"/>
  <w:displayVerticalDrawingGridEvery w:val="0"/>
  <w:noPunctuationKerning/>
  <w:characterSpacingControl w:val="doNotCompress"/>
  <w:footnotePr>
    <w:footnote w:id="0"/>
    <w:footnote w:id="1"/>
  </w:footnotePr>
  <w:endnotePr>
    <w:endnote w:id="0"/>
    <w:endnote w:id="1"/>
  </w:endnotePr>
  <w:compat/>
  <w:rsids>
    <w:rsidRoot w:val="00D90B57"/>
    <w:rsid w:val="00003600"/>
    <w:rsid w:val="00003BD8"/>
    <w:rsid w:val="000041F3"/>
    <w:rsid w:val="000053C8"/>
    <w:rsid w:val="00006B18"/>
    <w:rsid w:val="00007D28"/>
    <w:rsid w:val="00010EE9"/>
    <w:rsid w:val="00011671"/>
    <w:rsid w:val="0001168E"/>
    <w:rsid w:val="00011CB0"/>
    <w:rsid w:val="0001207C"/>
    <w:rsid w:val="00012252"/>
    <w:rsid w:val="0001251A"/>
    <w:rsid w:val="0001346F"/>
    <w:rsid w:val="000138D1"/>
    <w:rsid w:val="00014224"/>
    <w:rsid w:val="00014B21"/>
    <w:rsid w:val="000160D2"/>
    <w:rsid w:val="00016397"/>
    <w:rsid w:val="000215CA"/>
    <w:rsid w:val="00023B28"/>
    <w:rsid w:val="00023CB5"/>
    <w:rsid w:val="00024DDC"/>
    <w:rsid w:val="00026BF3"/>
    <w:rsid w:val="00026C85"/>
    <w:rsid w:val="00030149"/>
    <w:rsid w:val="00030838"/>
    <w:rsid w:val="00031903"/>
    <w:rsid w:val="00032FB5"/>
    <w:rsid w:val="00034381"/>
    <w:rsid w:val="00034992"/>
    <w:rsid w:val="00036571"/>
    <w:rsid w:val="000376D3"/>
    <w:rsid w:val="000377ED"/>
    <w:rsid w:val="00037B51"/>
    <w:rsid w:val="0004039F"/>
    <w:rsid w:val="0004170B"/>
    <w:rsid w:val="000420DB"/>
    <w:rsid w:val="000429F6"/>
    <w:rsid w:val="00044BE0"/>
    <w:rsid w:val="000451D6"/>
    <w:rsid w:val="00045840"/>
    <w:rsid w:val="00046C12"/>
    <w:rsid w:val="00047319"/>
    <w:rsid w:val="000507B3"/>
    <w:rsid w:val="000516B0"/>
    <w:rsid w:val="00052B23"/>
    <w:rsid w:val="00053D5A"/>
    <w:rsid w:val="00054859"/>
    <w:rsid w:val="00054E00"/>
    <w:rsid w:val="00054F46"/>
    <w:rsid w:val="0005549F"/>
    <w:rsid w:val="000557F9"/>
    <w:rsid w:val="00055EB4"/>
    <w:rsid w:val="000576BE"/>
    <w:rsid w:val="00060089"/>
    <w:rsid w:val="00060532"/>
    <w:rsid w:val="00060772"/>
    <w:rsid w:val="00063E0A"/>
    <w:rsid w:val="000643EB"/>
    <w:rsid w:val="000646B2"/>
    <w:rsid w:val="00066559"/>
    <w:rsid w:val="00066B87"/>
    <w:rsid w:val="0006771D"/>
    <w:rsid w:val="0006779C"/>
    <w:rsid w:val="00067B0A"/>
    <w:rsid w:val="000704D0"/>
    <w:rsid w:val="000707E2"/>
    <w:rsid w:val="00071E4A"/>
    <w:rsid w:val="0007246F"/>
    <w:rsid w:val="000728CF"/>
    <w:rsid w:val="00072A11"/>
    <w:rsid w:val="00073B38"/>
    <w:rsid w:val="00074EDF"/>
    <w:rsid w:val="00075418"/>
    <w:rsid w:val="00076465"/>
    <w:rsid w:val="00077374"/>
    <w:rsid w:val="000779EC"/>
    <w:rsid w:val="00077F45"/>
    <w:rsid w:val="0008174C"/>
    <w:rsid w:val="00081A34"/>
    <w:rsid w:val="00081E9E"/>
    <w:rsid w:val="000832B5"/>
    <w:rsid w:val="00086588"/>
    <w:rsid w:val="00086E18"/>
    <w:rsid w:val="000873CF"/>
    <w:rsid w:val="00087637"/>
    <w:rsid w:val="00087B53"/>
    <w:rsid w:val="00087C61"/>
    <w:rsid w:val="00087D2F"/>
    <w:rsid w:val="00090A86"/>
    <w:rsid w:val="000925EE"/>
    <w:rsid w:val="0009266A"/>
    <w:rsid w:val="00093109"/>
    <w:rsid w:val="00093F86"/>
    <w:rsid w:val="00094022"/>
    <w:rsid w:val="00094356"/>
    <w:rsid w:val="0009582B"/>
    <w:rsid w:val="00096229"/>
    <w:rsid w:val="000972BA"/>
    <w:rsid w:val="00097BFD"/>
    <w:rsid w:val="000A131F"/>
    <w:rsid w:val="000A2966"/>
    <w:rsid w:val="000A29A9"/>
    <w:rsid w:val="000A3CD2"/>
    <w:rsid w:val="000A4997"/>
    <w:rsid w:val="000A7FD4"/>
    <w:rsid w:val="000B14F9"/>
    <w:rsid w:val="000B197A"/>
    <w:rsid w:val="000B1B51"/>
    <w:rsid w:val="000B1D05"/>
    <w:rsid w:val="000B20E2"/>
    <w:rsid w:val="000B212D"/>
    <w:rsid w:val="000B221A"/>
    <w:rsid w:val="000B2672"/>
    <w:rsid w:val="000B3141"/>
    <w:rsid w:val="000B40F6"/>
    <w:rsid w:val="000B4D65"/>
    <w:rsid w:val="000B6DEB"/>
    <w:rsid w:val="000B736C"/>
    <w:rsid w:val="000C0133"/>
    <w:rsid w:val="000C0D67"/>
    <w:rsid w:val="000C253F"/>
    <w:rsid w:val="000C2587"/>
    <w:rsid w:val="000C5D09"/>
    <w:rsid w:val="000C6659"/>
    <w:rsid w:val="000C7512"/>
    <w:rsid w:val="000C7C82"/>
    <w:rsid w:val="000D00F3"/>
    <w:rsid w:val="000D0A47"/>
    <w:rsid w:val="000D21D5"/>
    <w:rsid w:val="000D35FB"/>
    <w:rsid w:val="000D3F31"/>
    <w:rsid w:val="000D46C9"/>
    <w:rsid w:val="000D52A2"/>
    <w:rsid w:val="000D6084"/>
    <w:rsid w:val="000D6AEB"/>
    <w:rsid w:val="000D74B6"/>
    <w:rsid w:val="000E056A"/>
    <w:rsid w:val="000E0C05"/>
    <w:rsid w:val="000E0D6C"/>
    <w:rsid w:val="000E220E"/>
    <w:rsid w:val="000E27F2"/>
    <w:rsid w:val="000E2C25"/>
    <w:rsid w:val="000E64F8"/>
    <w:rsid w:val="000F07CF"/>
    <w:rsid w:val="000F3457"/>
    <w:rsid w:val="000F376B"/>
    <w:rsid w:val="000F4241"/>
    <w:rsid w:val="000F4856"/>
    <w:rsid w:val="000F4B0E"/>
    <w:rsid w:val="000F5E75"/>
    <w:rsid w:val="000F6A8A"/>
    <w:rsid w:val="00101A1B"/>
    <w:rsid w:val="00101FC9"/>
    <w:rsid w:val="00102E2E"/>
    <w:rsid w:val="00103FC5"/>
    <w:rsid w:val="0010435C"/>
    <w:rsid w:val="001047D2"/>
    <w:rsid w:val="00105189"/>
    <w:rsid w:val="001051E8"/>
    <w:rsid w:val="00105A09"/>
    <w:rsid w:val="00105D6B"/>
    <w:rsid w:val="00106ABE"/>
    <w:rsid w:val="00106B33"/>
    <w:rsid w:val="00106BD1"/>
    <w:rsid w:val="001070D6"/>
    <w:rsid w:val="00111B4B"/>
    <w:rsid w:val="0011235C"/>
    <w:rsid w:val="00112854"/>
    <w:rsid w:val="00112A82"/>
    <w:rsid w:val="00113F89"/>
    <w:rsid w:val="00114916"/>
    <w:rsid w:val="001151F1"/>
    <w:rsid w:val="00115AA3"/>
    <w:rsid w:val="00116A39"/>
    <w:rsid w:val="00117E99"/>
    <w:rsid w:val="00117FA2"/>
    <w:rsid w:val="00121BC8"/>
    <w:rsid w:val="00123D64"/>
    <w:rsid w:val="001251A5"/>
    <w:rsid w:val="00126BC5"/>
    <w:rsid w:val="00126C43"/>
    <w:rsid w:val="00126E25"/>
    <w:rsid w:val="0013025B"/>
    <w:rsid w:val="00130D24"/>
    <w:rsid w:val="0013136B"/>
    <w:rsid w:val="001315A0"/>
    <w:rsid w:val="00131EAB"/>
    <w:rsid w:val="00132AF7"/>
    <w:rsid w:val="00132F1C"/>
    <w:rsid w:val="00133111"/>
    <w:rsid w:val="001332E0"/>
    <w:rsid w:val="001358D8"/>
    <w:rsid w:val="001359AD"/>
    <w:rsid w:val="00135AD3"/>
    <w:rsid w:val="00136F6C"/>
    <w:rsid w:val="001374CB"/>
    <w:rsid w:val="00137B8E"/>
    <w:rsid w:val="00137D3B"/>
    <w:rsid w:val="00137F23"/>
    <w:rsid w:val="0014346C"/>
    <w:rsid w:val="00143859"/>
    <w:rsid w:val="00144FCD"/>
    <w:rsid w:val="00145409"/>
    <w:rsid w:val="001462DB"/>
    <w:rsid w:val="00146BE7"/>
    <w:rsid w:val="00146FD1"/>
    <w:rsid w:val="00147B09"/>
    <w:rsid w:val="00150387"/>
    <w:rsid w:val="00152811"/>
    <w:rsid w:val="00153F10"/>
    <w:rsid w:val="0015559E"/>
    <w:rsid w:val="0015737C"/>
    <w:rsid w:val="0015759D"/>
    <w:rsid w:val="00157EEB"/>
    <w:rsid w:val="00157FB1"/>
    <w:rsid w:val="00161B56"/>
    <w:rsid w:val="00161F94"/>
    <w:rsid w:val="00162BC4"/>
    <w:rsid w:val="00163C52"/>
    <w:rsid w:val="0016458E"/>
    <w:rsid w:val="00165B28"/>
    <w:rsid w:val="00165F4E"/>
    <w:rsid w:val="001666A1"/>
    <w:rsid w:val="00167155"/>
    <w:rsid w:val="001675AF"/>
    <w:rsid w:val="001675C5"/>
    <w:rsid w:val="00167798"/>
    <w:rsid w:val="001700B8"/>
    <w:rsid w:val="0017045E"/>
    <w:rsid w:val="0017165E"/>
    <w:rsid w:val="00171C95"/>
    <w:rsid w:val="00172039"/>
    <w:rsid w:val="00172CFC"/>
    <w:rsid w:val="00172F70"/>
    <w:rsid w:val="00173C7C"/>
    <w:rsid w:val="00174BE4"/>
    <w:rsid w:val="00174E83"/>
    <w:rsid w:val="00174FB9"/>
    <w:rsid w:val="00175F04"/>
    <w:rsid w:val="00176F56"/>
    <w:rsid w:val="00177BA6"/>
    <w:rsid w:val="00177DAF"/>
    <w:rsid w:val="00182935"/>
    <w:rsid w:val="00183355"/>
    <w:rsid w:val="00183D2E"/>
    <w:rsid w:val="00184B2D"/>
    <w:rsid w:val="00185482"/>
    <w:rsid w:val="00185B82"/>
    <w:rsid w:val="00186DC9"/>
    <w:rsid w:val="0018701C"/>
    <w:rsid w:val="00187501"/>
    <w:rsid w:val="00190563"/>
    <w:rsid w:val="00190B1D"/>
    <w:rsid w:val="001913DB"/>
    <w:rsid w:val="0019194E"/>
    <w:rsid w:val="00192164"/>
    <w:rsid w:val="00192734"/>
    <w:rsid w:val="00192890"/>
    <w:rsid w:val="00192BC9"/>
    <w:rsid w:val="00192E44"/>
    <w:rsid w:val="00193ED1"/>
    <w:rsid w:val="00193FD2"/>
    <w:rsid w:val="0019459E"/>
    <w:rsid w:val="00194630"/>
    <w:rsid w:val="00195B83"/>
    <w:rsid w:val="00195EA7"/>
    <w:rsid w:val="00195EF5"/>
    <w:rsid w:val="00196A73"/>
    <w:rsid w:val="00196E1F"/>
    <w:rsid w:val="001A0ACF"/>
    <w:rsid w:val="001A0CEB"/>
    <w:rsid w:val="001A0CFF"/>
    <w:rsid w:val="001A0D92"/>
    <w:rsid w:val="001A10D2"/>
    <w:rsid w:val="001A2A46"/>
    <w:rsid w:val="001A2EE3"/>
    <w:rsid w:val="001A3FCE"/>
    <w:rsid w:val="001A4D9F"/>
    <w:rsid w:val="001B0553"/>
    <w:rsid w:val="001B0737"/>
    <w:rsid w:val="001B0772"/>
    <w:rsid w:val="001B0B0B"/>
    <w:rsid w:val="001B17DC"/>
    <w:rsid w:val="001B1ABC"/>
    <w:rsid w:val="001B2D52"/>
    <w:rsid w:val="001B365B"/>
    <w:rsid w:val="001B3BDE"/>
    <w:rsid w:val="001B5256"/>
    <w:rsid w:val="001B7084"/>
    <w:rsid w:val="001B76E9"/>
    <w:rsid w:val="001B7D0A"/>
    <w:rsid w:val="001C0B2A"/>
    <w:rsid w:val="001C3497"/>
    <w:rsid w:val="001C3EDB"/>
    <w:rsid w:val="001C4E0D"/>
    <w:rsid w:val="001C6025"/>
    <w:rsid w:val="001C6847"/>
    <w:rsid w:val="001C7E47"/>
    <w:rsid w:val="001D07CA"/>
    <w:rsid w:val="001D1853"/>
    <w:rsid w:val="001D1E1A"/>
    <w:rsid w:val="001D1F6F"/>
    <w:rsid w:val="001D3307"/>
    <w:rsid w:val="001D39E5"/>
    <w:rsid w:val="001D5B60"/>
    <w:rsid w:val="001D6971"/>
    <w:rsid w:val="001D7858"/>
    <w:rsid w:val="001D7E9C"/>
    <w:rsid w:val="001E03BB"/>
    <w:rsid w:val="001E0507"/>
    <w:rsid w:val="001E1BAA"/>
    <w:rsid w:val="001E1DFD"/>
    <w:rsid w:val="001E3D9A"/>
    <w:rsid w:val="001E565C"/>
    <w:rsid w:val="001F0F59"/>
    <w:rsid w:val="001F1D79"/>
    <w:rsid w:val="001F2714"/>
    <w:rsid w:val="001F2938"/>
    <w:rsid w:val="001F3450"/>
    <w:rsid w:val="001F4491"/>
    <w:rsid w:val="001F6F74"/>
    <w:rsid w:val="001F74FC"/>
    <w:rsid w:val="0020062F"/>
    <w:rsid w:val="00200A87"/>
    <w:rsid w:val="002029AD"/>
    <w:rsid w:val="00202B4F"/>
    <w:rsid w:val="002031A6"/>
    <w:rsid w:val="002032D8"/>
    <w:rsid w:val="0020386C"/>
    <w:rsid w:val="00203ECD"/>
    <w:rsid w:val="002047B8"/>
    <w:rsid w:val="00205265"/>
    <w:rsid w:val="00206F4C"/>
    <w:rsid w:val="0020793C"/>
    <w:rsid w:val="002102B9"/>
    <w:rsid w:val="002109A5"/>
    <w:rsid w:val="0021126A"/>
    <w:rsid w:val="002113C1"/>
    <w:rsid w:val="00211802"/>
    <w:rsid w:val="00211C8A"/>
    <w:rsid w:val="0021338E"/>
    <w:rsid w:val="002142A8"/>
    <w:rsid w:val="002147D2"/>
    <w:rsid w:val="00214881"/>
    <w:rsid w:val="00215627"/>
    <w:rsid w:val="0021649C"/>
    <w:rsid w:val="00217541"/>
    <w:rsid w:val="002207A7"/>
    <w:rsid w:val="00220E63"/>
    <w:rsid w:val="002220B8"/>
    <w:rsid w:val="00222356"/>
    <w:rsid w:val="00223EF3"/>
    <w:rsid w:val="00224603"/>
    <w:rsid w:val="002255EF"/>
    <w:rsid w:val="00226174"/>
    <w:rsid w:val="0022639B"/>
    <w:rsid w:val="00227EE9"/>
    <w:rsid w:val="002303B6"/>
    <w:rsid w:val="002303B7"/>
    <w:rsid w:val="00230D48"/>
    <w:rsid w:val="00231DA4"/>
    <w:rsid w:val="00231E20"/>
    <w:rsid w:val="0023214E"/>
    <w:rsid w:val="002324B4"/>
    <w:rsid w:val="00232644"/>
    <w:rsid w:val="00232E68"/>
    <w:rsid w:val="002363FA"/>
    <w:rsid w:val="00236A4D"/>
    <w:rsid w:val="0023728F"/>
    <w:rsid w:val="00240687"/>
    <w:rsid w:val="00241373"/>
    <w:rsid w:val="00241394"/>
    <w:rsid w:val="00242079"/>
    <w:rsid w:val="002429CE"/>
    <w:rsid w:val="00242DDB"/>
    <w:rsid w:val="00242EFF"/>
    <w:rsid w:val="002437EE"/>
    <w:rsid w:val="002471DB"/>
    <w:rsid w:val="0024780D"/>
    <w:rsid w:val="00250DD1"/>
    <w:rsid w:val="00252190"/>
    <w:rsid w:val="00252A94"/>
    <w:rsid w:val="002535EE"/>
    <w:rsid w:val="002549A4"/>
    <w:rsid w:val="00255732"/>
    <w:rsid w:val="00256401"/>
    <w:rsid w:val="0025654B"/>
    <w:rsid w:val="00256FA2"/>
    <w:rsid w:val="002570A6"/>
    <w:rsid w:val="00257B91"/>
    <w:rsid w:val="00260FC2"/>
    <w:rsid w:val="00262461"/>
    <w:rsid w:val="00262FEC"/>
    <w:rsid w:val="00263D77"/>
    <w:rsid w:val="00265D54"/>
    <w:rsid w:val="002673BC"/>
    <w:rsid w:val="00267909"/>
    <w:rsid w:val="00267B43"/>
    <w:rsid w:val="00267FD9"/>
    <w:rsid w:val="00270E8D"/>
    <w:rsid w:val="00270FC8"/>
    <w:rsid w:val="00271D0B"/>
    <w:rsid w:val="002738E1"/>
    <w:rsid w:val="002738EA"/>
    <w:rsid w:val="00273939"/>
    <w:rsid w:val="00273C7F"/>
    <w:rsid w:val="00274A45"/>
    <w:rsid w:val="00274EF8"/>
    <w:rsid w:val="00275257"/>
    <w:rsid w:val="00275F7C"/>
    <w:rsid w:val="002766AA"/>
    <w:rsid w:val="00277CCD"/>
    <w:rsid w:val="00277D15"/>
    <w:rsid w:val="00280C51"/>
    <w:rsid w:val="00282603"/>
    <w:rsid w:val="002830A0"/>
    <w:rsid w:val="00283709"/>
    <w:rsid w:val="00283AA9"/>
    <w:rsid w:val="00283B31"/>
    <w:rsid w:val="002840D0"/>
    <w:rsid w:val="00284208"/>
    <w:rsid w:val="00284EE6"/>
    <w:rsid w:val="0028538B"/>
    <w:rsid w:val="0028542C"/>
    <w:rsid w:val="00285CED"/>
    <w:rsid w:val="00286D06"/>
    <w:rsid w:val="002873FB"/>
    <w:rsid w:val="002910FD"/>
    <w:rsid w:val="00292608"/>
    <w:rsid w:val="00292820"/>
    <w:rsid w:val="00292AD0"/>
    <w:rsid w:val="002951CB"/>
    <w:rsid w:val="00295817"/>
    <w:rsid w:val="00295E3B"/>
    <w:rsid w:val="0029680D"/>
    <w:rsid w:val="00296A4B"/>
    <w:rsid w:val="00297E3A"/>
    <w:rsid w:val="002A029E"/>
    <w:rsid w:val="002A0A1D"/>
    <w:rsid w:val="002A0CB2"/>
    <w:rsid w:val="002A1056"/>
    <w:rsid w:val="002A180C"/>
    <w:rsid w:val="002A23F0"/>
    <w:rsid w:val="002A3568"/>
    <w:rsid w:val="002A48FA"/>
    <w:rsid w:val="002A55FA"/>
    <w:rsid w:val="002A59E9"/>
    <w:rsid w:val="002A5DB2"/>
    <w:rsid w:val="002A7B9C"/>
    <w:rsid w:val="002A7E97"/>
    <w:rsid w:val="002B11E0"/>
    <w:rsid w:val="002B1649"/>
    <w:rsid w:val="002B301D"/>
    <w:rsid w:val="002B59B5"/>
    <w:rsid w:val="002B5FC5"/>
    <w:rsid w:val="002B6593"/>
    <w:rsid w:val="002B69D2"/>
    <w:rsid w:val="002B6CCF"/>
    <w:rsid w:val="002B784A"/>
    <w:rsid w:val="002B7E80"/>
    <w:rsid w:val="002C0E35"/>
    <w:rsid w:val="002C1052"/>
    <w:rsid w:val="002C12B4"/>
    <w:rsid w:val="002C2D1C"/>
    <w:rsid w:val="002C48C0"/>
    <w:rsid w:val="002C4AF5"/>
    <w:rsid w:val="002C4CA8"/>
    <w:rsid w:val="002C56B6"/>
    <w:rsid w:val="002C6311"/>
    <w:rsid w:val="002C6EC3"/>
    <w:rsid w:val="002C7699"/>
    <w:rsid w:val="002C7800"/>
    <w:rsid w:val="002C79B6"/>
    <w:rsid w:val="002D08A6"/>
    <w:rsid w:val="002D1284"/>
    <w:rsid w:val="002D155D"/>
    <w:rsid w:val="002D1986"/>
    <w:rsid w:val="002D238C"/>
    <w:rsid w:val="002D2408"/>
    <w:rsid w:val="002D26A1"/>
    <w:rsid w:val="002D3C2D"/>
    <w:rsid w:val="002D3E8D"/>
    <w:rsid w:val="002D425C"/>
    <w:rsid w:val="002D454E"/>
    <w:rsid w:val="002D5627"/>
    <w:rsid w:val="002D7656"/>
    <w:rsid w:val="002D7DBB"/>
    <w:rsid w:val="002E057D"/>
    <w:rsid w:val="002E21F2"/>
    <w:rsid w:val="002E266A"/>
    <w:rsid w:val="002E2F0D"/>
    <w:rsid w:val="002E3B4C"/>
    <w:rsid w:val="002E4251"/>
    <w:rsid w:val="002E48C6"/>
    <w:rsid w:val="002E4B66"/>
    <w:rsid w:val="002E6D04"/>
    <w:rsid w:val="002E6E95"/>
    <w:rsid w:val="002F0676"/>
    <w:rsid w:val="002F081F"/>
    <w:rsid w:val="002F0BE1"/>
    <w:rsid w:val="002F10CF"/>
    <w:rsid w:val="002F1530"/>
    <w:rsid w:val="002F207D"/>
    <w:rsid w:val="002F2861"/>
    <w:rsid w:val="002F2C27"/>
    <w:rsid w:val="002F5930"/>
    <w:rsid w:val="002F61DE"/>
    <w:rsid w:val="002F662B"/>
    <w:rsid w:val="002F6640"/>
    <w:rsid w:val="002F68C6"/>
    <w:rsid w:val="00300951"/>
    <w:rsid w:val="00301B57"/>
    <w:rsid w:val="0030248D"/>
    <w:rsid w:val="003027C5"/>
    <w:rsid w:val="00302A08"/>
    <w:rsid w:val="00303CFA"/>
    <w:rsid w:val="00303F6F"/>
    <w:rsid w:val="00304A83"/>
    <w:rsid w:val="00304DCE"/>
    <w:rsid w:val="00304FAD"/>
    <w:rsid w:val="003068A9"/>
    <w:rsid w:val="00307184"/>
    <w:rsid w:val="00307FFE"/>
    <w:rsid w:val="0031089C"/>
    <w:rsid w:val="00310A31"/>
    <w:rsid w:val="003121C9"/>
    <w:rsid w:val="00312404"/>
    <w:rsid w:val="00312AFE"/>
    <w:rsid w:val="00315848"/>
    <w:rsid w:val="00315B76"/>
    <w:rsid w:val="00315E59"/>
    <w:rsid w:val="0031637B"/>
    <w:rsid w:val="00316428"/>
    <w:rsid w:val="003168C5"/>
    <w:rsid w:val="00316F47"/>
    <w:rsid w:val="0031720A"/>
    <w:rsid w:val="0032022C"/>
    <w:rsid w:val="003213FF"/>
    <w:rsid w:val="00322A53"/>
    <w:rsid w:val="00323CD2"/>
    <w:rsid w:val="00324232"/>
    <w:rsid w:val="003251B0"/>
    <w:rsid w:val="00325349"/>
    <w:rsid w:val="003259D4"/>
    <w:rsid w:val="00326551"/>
    <w:rsid w:val="00326C6C"/>
    <w:rsid w:val="00327021"/>
    <w:rsid w:val="00331192"/>
    <w:rsid w:val="00332B48"/>
    <w:rsid w:val="003331F7"/>
    <w:rsid w:val="0033337E"/>
    <w:rsid w:val="00333384"/>
    <w:rsid w:val="003337EB"/>
    <w:rsid w:val="003344FB"/>
    <w:rsid w:val="0033471B"/>
    <w:rsid w:val="0033565F"/>
    <w:rsid w:val="00335B81"/>
    <w:rsid w:val="00335BBD"/>
    <w:rsid w:val="00335DD2"/>
    <w:rsid w:val="00336153"/>
    <w:rsid w:val="00336EC4"/>
    <w:rsid w:val="003371B6"/>
    <w:rsid w:val="00337D13"/>
    <w:rsid w:val="003412E8"/>
    <w:rsid w:val="003420E7"/>
    <w:rsid w:val="003422B7"/>
    <w:rsid w:val="003423EF"/>
    <w:rsid w:val="003426F6"/>
    <w:rsid w:val="00342922"/>
    <w:rsid w:val="003431F7"/>
    <w:rsid w:val="003435B6"/>
    <w:rsid w:val="00343CC9"/>
    <w:rsid w:val="00345258"/>
    <w:rsid w:val="00345E70"/>
    <w:rsid w:val="00347262"/>
    <w:rsid w:val="0035138D"/>
    <w:rsid w:val="00352FE5"/>
    <w:rsid w:val="00353805"/>
    <w:rsid w:val="00353998"/>
    <w:rsid w:val="003574E8"/>
    <w:rsid w:val="00357539"/>
    <w:rsid w:val="003607C0"/>
    <w:rsid w:val="00361003"/>
    <w:rsid w:val="00362695"/>
    <w:rsid w:val="00364210"/>
    <w:rsid w:val="00364D68"/>
    <w:rsid w:val="00366A50"/>
    <w:rsid w:val="003700CB"/>
    <w:rsid w:val="0037284F"/>
    <w:rsid w:val="00374BC5"/>
    <w:rsid w:val="00374F2D"/>
    <w:rsid w:val="00375446"/>
    <w:rsid w:val="0037550E"/>
    <w:rsid w:val="0037616C"/>
    <w:rsid w:val="00377750"/>
    <w:rsid w:val="00377CA2"/>
    <w:rsid w:val="0038014B"/>
    <w:rsid w:val="00380953"/>
    <w:rsid w:val="00381193"/>
    <w:rsid w:val="003814D7"/>
    <w:rsid w:val="00381DA0"/>
    <w:rsid w:val="0038240D"/>
    <w:rsid w:val="0038331B"/>
    <w:rsid w:val="00384C18"/>
    <w:rsid w:val="00384FF0"/>
    <w:rsid w:val="00385A47"/>
    <w:rsid w:val="00386535"/>
    <w:rsid w:val="00386921"/>
    <w:rsid w:val="0038762A"/>
    <w:rsid w:val="00387AEC"/>
    <w:rsid w:val="003901B6"/>
    <w:rsid w:val="003903E8"/>
    <w:rsid w:val="0039271A"/>
    <w:rsid w:val="0039329F"/>
    <w:rsid w:val="003952C3"/>
    <w:rsid w:val="00396330"/>
    <w:rsid w:val="0039700A"/>
    <w:rsid w:val="00397BD5"/>
    <w:rsid w:val="003A21C6"/>
    <w:rsid w:val="003A2756"/>
    <w:rsid w:val="003A34F6"/>
    <w:rsid w:val="003A3541"/>
    <w:rsid w:val="003A4076"/>
    <w:rsid w:val="003A42DA"/>
    <w:rsid w:val="003A4A2B"/>
    <w:rsid w:val="003A4ADA"/>
    <w:rsid w:val="003A55D2"/>
    <w:rsid w:val="003A6C9D"/>
    <w:rsid w:val="003A7052"/>
    <w:rsid w:val="003A7249"/>
    <w:rsid w:val="003A7254"/>
    <w:rsid w:val="003A7D7E"/>
    <w:rsid w:val="003B050D"/>
    <w:rsid w:val="003B3E9A"/>
    <w:rsid w:val="003B5A1B"/>
    <w:rsid w:val="003B5F78"/>
    <w:rsid w:val="003B729B"/>
    <w:rsid w:val="003B72E2"/>
    <w:rsid w:val="003C0BDD"/>
    <w:rsid w:val="003C0FEF"/>
    <w:rsid w:val="003C1D72"/>
    <w:rsid w:val="003C2B31"/>
    <w:rsid w:val="003C2C29"/>
    <w:rsid w:val="003C3A82"/>
    <w:rsid w:val="003C4716"/>
    <w:rsid w:val="003C4B06"/>
    <w:rsid w:val="003C4B6A"/>
    <w:rsid w:val="003C5D8E"/>
    <w:rsid w:val="003C6324"/>
    <w:rsid w:val="003C6336"/>
    <w:rsid w:val="003C6F34"/>
    <w:rsid w:val="003D0714"/>
    <w:rsid w:val="003D0FBD"/>
    <w:rsid w:val="003D1237"/>
    <w:rsid w:val="003D1D80"/>
    <w:rsid w:val="003D3BEC"/>
    <w:rsid w:val="003D41BD"/>
    <w:rsid w:val="003D5E6E"/>
    <w:rsid w:val="003D6AC0"/>
    <w:rsid w:val="003D6C81"/>
    <w:rsid w:val="003D6EEE"/>
    <w:rsid w:val="003D7B3F"/>
    <w:rsid w:val="003E0A0A"/>
    <w:rsid w:val="003E33E7"/>
    <w:rsid w:val="003E4EBB"/>
    <w:rsid w:val="003E5355"/>
    <w:rsid w:val="003E6540"/>
    <w:rsid w:val="003E6CAA"/>
    <w:rsid w:val="003E7B70"/>
    <w:rsid w:val="003E7B98"/>
    <w:rsid w:val="003F062D"/>
    <w:rsid w:val="003F10E8"/>
    <w:rsid w:val="003F1CAE"/>
    <w:rsid w:val="003F20FD"/>
    <w:rsid w:val="003F4A63"/>
    <w:rsid w:val="003F5832"/>
    <w:rsid w:val="003F5919"/>
    <w:rsid w:val="003F71CC"/>
    <w:rsid w:val="003F77E7"/>
    <w:rsid w:val="0040033F"/>
    <w:rsid w:val="00401183"/>
    <w:rsid w:val="00403169"/>
    <w:rsid w:val="00403618"/>
    <w:rsid w:val="00404851"/>
    <w:rsid w:val="0040518E"/>
    <w:rsid w:val="00405895"/>
    <w:rsid w:val="00406127"/>
    <w:rsid w:val="004103B7"/>
    <w:rsid w:val="00410593"/>
    <w:rsid w:val="0041174A"/>
    <w:rsid w:val="00412124"/>
    <w:rsid w:val="00412837"/>
    <w:rsid w:val="0041431B"/>
    <w:rsid w:val="00414BC2"/>
    <w:rsid w:val="00415819"/>
    <w:rsid w:val="00415D25"/>
    <w:rsid w:val="00415DF1"/>
    <w:rsid w:val="0041602A"/>
    <w:rsid w:val="004168AE"/>
    <w:rsid w:val="0041747B"/>
    <w:rsid w:val="00417B7D"/>
    <w:rsid w:val="004204CB"/>
    <w:rsid w:val="00421E7F"/>
    <w:rsid w:val="00422BB8"/>
    <w:rsid w:val="00422BD5"/>
    <w:rsid w:val="004231E5"/>
    <w:rsid w:val="00423CC6"/>
    <w:rsid w:val="00424ACA"/>
    <w:rsid w:val="00424E91"/>
    <w:rsid w:val="004251CF"/>
    <w:rsid w:val="0042602A"/>
    <w:rsid w:val="0042656F"/>
    <w:rsid w:val="00426999"/>
    <w:rsid w:val="00426A7A"/>
    <w:rsid w:val="00427D93"/>
    <w:rsid w:val="004307F8"/>
    <w:rsid w:val="00430EE1"/>
    <w:rsid w:val="00431547"/>
    <w:rsid w:val="00432123"/>
    <w:rsid w:val="00432739"/>
    <w:rsid w:val="0043545E"/>
    <w:rsid w:val="00435584"/>
    <w:rsid w:val="0043751C"/>
    <w:rsid w:val="004401F3"/>
    <w:rsid w:val="0044089D"/>
    <w:rsid w:val="00440CF4"/>
    <w:rsid w:val="0044104A"/>
    <w:rsid w:val="00441F42"/>
    <w:rsid w:val="004437D5"/>
    <w:rsid w:val="0044471B"/>
    <w:rsid w:val="00445407"/>
    <w:rsid w:val="00445FF9"/>
    <w:rsid w:val="00450064"/>
    <w:rsid w:val="00450509"/>
    <w:rsid w:val="004505CE"/>
    <w:rsid w:val="004506AD"/>
    <w:rsid w:val="00450F81"/>
    <w:rsid w:val="00451CE4"/>
    <w:rsid w:val="00452CF0"/>
    <w:rsid w:val="00453103"/>
    <w:rsid w:val="0045390F"/>
    <w:rsid w:val="004548A7"/>
    <w:rsid w:val="00454AD7"/>
    <w:rsid w:val="00454FB7"/>
    <w:rsid w:val="00454FBF"/>
    <w:rsid w:val="00455748"/>
    <w:rsid w:val="00461030"/>
    <w:rsid w:val="004614BD"/>
    <w:rsid w:val="0046155F"/>
    <w:rsid w:val="0046189F"/>
    <w:rsid w:val="00461A44"/>
    <w:rsid w:val="00461DBA"/>
    <w:rsid w:val="004638CC"/>
    <w:rsid w:val="00466E39"/>
    <w:rsid w:val="00467D5E"/>
    <w:rsid w:val="004702E2"/>
    <w:rsid w:val="00470A4E"/>
    <w:rsid w:val="00470D19"/>
    <w:rsid w:val="004711B2"/>
    <w:rsid w:val="0047279C"/>
    <w:rsid w:val="004727B7"/>
    <w:rsid w:val="004763A9"/>
    <w:rsid w:val="00476CB2"/>
    <w:rsid w:val="00476F65"/>
    <w:rsid w:val="0047788A"/>
    <w:rsid w:val="0048033C"/>
    <w:rsid w:val="004809D6"/>
    <w:rsid w:val="00483482"/>
    <w:rsid w:val="00483D2D"/>
    <w:rsid w:val="00484EDB"/>
    <w:rsid w:val="004851EE"/>
    <w:rsid w:val="004863A5"/>
    <w:rsid w:val="00486FB5"/>
    <w:rsid w:val="00487952"/>
    <w:rsid w:val="00487D03"/>
    <w:rsid w:val="00490313"/>
    <w:rsid w:val="00490E87"/>
    <w:rsid w:val="00491E3D"/>
    <w:rsid w:val="00492175"/>
    <w:rsid w:val="004921B0"/>
    <w:rsid w:val="004927A2"/>
    <w:rsid w:val="00493060"/>
    <w:rsid w:val="004940A3"/>
    <w:rsid w:val="00495BA3"/>
    <w:rsid w:val="00495FB3"/>
    <w:rsid w:val="00496457"/>
    <w:rsid w:val="004977E5"/>
    <w:rsid w:val="004A02A2"/>
    <w:rsid w:val="004A0DBD"/>
    <w:rsid w:val="004A1A7F"/>
    <w:rsid w:val="004A26BA"/>
    <w:rsid w:val="004A2ED3"/>
    <w:rsid w:val="004A4289"/>
    <w:rsid w:val="004A4380"/>
    <w:rsid w:val="004A4F2C"/>
    <w:rsid w:val="004A4FE5"/>
    <w:rsid w:val="004A53F4"/>
    <w:rsid w:val="004A6351"/>
    <w:rsid w:val="004A6634"/>
    <w:rsid w:val="004A7631"/>
    <w:rsid w:val="004B0925"/>
    <w:rsid w:val="004B0BEB"/>
    <w:rsid w:val="004B1649"/>
    <w:rsid w:val="004B220A"/>
    <w:rsid w:val="004B2317"/>
    <w:rsid w:val="004B354F"/>
    <w:rsid w:val="004B38D0"/>
    <w:rsid w:val="004B4855"/>
    <w:rsid w:val="004B4B85"/>
    <w:rsid w:val="004B555C"/>
    <w:rsid w:val="004B5785"/>
    <w:rsid w:val="004B64AB"/>
    <w:rsid w:val="004B660E"/>
    <w:rsid w:val="004B7050"/>
    <w:rsid w:val="004B70D0"/>
    <w:rsid w:val="004B78E4"/>
    <w:rsid w:val="004C02A9"/>
    <w:rsid w:val="004C0ACB"/>
    <w:rsid w:val="004C2517"/>
    <w:rsid w:val="004C43C1"/>
    <w:rsid w:val="004C5FB1"/>
    <w:rsid w:val="004C6875"/>
    <w:rsid w:val="004D0BA5"/>
    <w:rsid w:val="004D306B"/>
    <w:rsid w:val="004D41ED"/>
    <w:rsid w:val="004D4206"/>
    <w:rsid w:val="004D5BEF"/>
    <w:rsid w:val="004D649C"/>
    <w:rsid w:val="004D6884"/>
    <w:rsid w:val="004D7588"/>
    <w:rsid w:val="004E00B0"/>
    <w:rsid w:val="004E0F8D"/>
    <w:rsid w:val="004E0FFD"/>
    <w:rsid w:val="004E1FE8"/>
    <w:rsid w:val="004E2092"/>
    <w:rsid w:val="004E3E08"/>
    <w:rsid w:val="004E56B5"/>
    <w:rsid w:val="004E5874"/>
    <w:rsid w:val="004E5EB6"/>
    <w:rsid w:val="004E5F45"/>
    <w:rsid w:val="004E6D88"/>
    <w:rsid w:val="004F036A"/>
    <w:rsid w:val="004F0B9F"/>
    <w:rsid w:val="004F1A81"/>
    <w:rsid w:val="004F2619"/>
    <w:rsid w:val="004F313D"/>
    <w:rsid w:val="004F4063"/>
    <w:rsid w:val="004F48D3"/>
    <w:rsid w:val="004F4AF8"/>
    <w:rsid w:val="004F4F54"/>
    <w:rsid w:val="004F6A82"/>
    <w:rsid w:val="004F7089"/>
    <w:rsid w:val="00500572"/>
    <w:rsid w:val="00502843"/>
    <w:rsid w:val="00504EDB"/>
    <w:rsid w:val="00505693"/>
    <w:rsid w:val="005063B8"/>
    <w:rsid w:val="00506549"/>
    <w:rsid w:val="005072DB"/>
    <w:rsid w:val="00507A95"/>
    <w:rsid w:val="00510D6F"/>
    <w:rsid w:val="00510E15"/>
    <w:rsid w:val="00511C5B"/>
    <w:rsid w:val="00511E7A"/>
    <w:rsid w:val="00512914"/>
    <w:rsid w:val="005143A6"/>
    <w:rsid w:val="005147D3"/>
    <w:rsid w:val="0051507E"/>
    <w:rsid w:val="00515852"/>
    <w:rsid w:val="0051587D"/>
    <w:rsid w:val="00515F97"/>
    <w:rsid w:val="00515FD4"/>
    <w:rsid w:val="00516E92"/>
    <w:rsid w:val="0051769B"/>
    <w:rsid w:val="005177B9"/>
    <w:rsid w:val="00520272"/>
    <w:rsid w:val="005213BD"/>
    <w:rsid w:val="00522127"/>
    <w:rsid w:val="00523532"/>
    <w:rsid w:val="0052388D"/>
    <w:rsid w:val="00525B87"/>
    <w:rsid w:val="00530611"/>
    <w:rsid w:val="00530F05"/>
    <w:rsid w:val="00530F50"/>
    <w:rsid w:val="00531ECA"/>
    <w:rsid w:val="005329CC"/>
    <w:rsid w:val="00532CB1"/>
    <w:rsid w:val="00532F31"/>
    <w:rsid w:val="0053356B"/>
    <w:rsid w:val="00533585"/>
    <w:rsid w:val="00534963"/>
    <w:rsid w:val="00536105"/>
    <w:rsid w:val="005362B9"/>
    <w:rsid w:val="00536E6C"/>
    <w:rsid w:val="005400DC"/>
    <w:rsid w:val="00540216"/>
    <w:rsid w:val="00540731"/>
    <w:rsid w:val="00540B93"/>
    <w:rsid w:val="00540D1E"/>
    <w:rsid w:val="00541B04"/>
    <w:rsid w:val="00542BF3"/>
    <w:rsid w:val="00542E62"/>
    <w:rsid w:val="00543A34"/>
    <w:rsid w:val="00543AE8"/>
    <w:rsid w:val="00543D24"/>
    <w:rsid w:val="00546178"/>
    <w:rsid w:val="00546C5B"/>
    <w:rsid w:val="005475C5"/>
    <w:rsid w:val="00550015"/>
    <w:rsid w:val="00550308"/>
    <w:rsid w:val="00550CBD"/>
    <w:rsid w:val="00552226"/>
    <w:rsid w:val="00553321"/>
    <w:rsid w:val="00553A9F"/>
    <w:rsid w:val="00553C5D"/>
    <w:rsid w:val="0055406E"/>
    <w:rsid w:val="005557E0"/>
    <w:rsid w:val="00555B0A"/>
    <w:rsid w:val="005561DA"/>
    <w:rsid w:val="005562ED"/>
    <w:rsid w:val="00556A70"/>
    <w:rsid w:val="00556C18"/>
    <w:rsid w:val="00560CAC"/>
    <w:rsid w:val="005628FB"/>
    <w:rsid w:val="0056322F"/>
    <w:rsid w:val="00563BAF"/>
    <w:rsid w:val="005641B7"/>
    <w:rsid w:val="00564383"/>
    <w:rsid w:val="00564764"/>
    <w:rsid w:val="00565845"/>
    <w:rsid w:val="00565C90"/>
    <w:rsid w:val="00565EF6"/>
    <w:rsid w:val="0056605F"/>
    <w:rsid w:val="00566392"/>
    <w:rsid w:val="005666AC"/>
    <w:rsid w:val="00566D84"/>
    <w:rsid w:val="00567031"/>
    <w:rsid w:val="0056709E"/>
    <w:rsid w:val="0057004A"/>
    <w:rsid w:val="00570CF3"/>
    <w:rsid w:val="00571013"/>
    <w:rsid w:val="00573B36"/>
    <w:rsid w:val="00574798"/>
    <w:rsid w:val="0057515A"/>
    <w:rsid w:val="00577761"/>
    <w:rsid w:val="00577EB1"/>
    <w:rsid w:val="0058147E"/>
    <w:rsid w:val="00582548"/>
    <w:rsid w:val="005829B0"/>
    <w:rsid w:val="005849C2"/>
    <w:rsid w:val="0058538B"/>
    <w:rsid w:val="005854FD"/>
    <w:rsid w:val="00585FF6"/>
    <w:rsid w:val="005863E4"/>
    <w:rsid w:val="00586478"/>
    <w:rsid w:val="00586BAD"/>
    <w:rsid w:val="0058784A"/>
    <w:rsid w:val="00590409"/>
    <w:rsid w:val="00590458"/>
    <w:rsid w:val="00591A9C"/>
    <w:rsid w:val="00592972"/>
    <w:rsid w:val="005935E5"/>
    <w:rsid w:val="00595A5D"/>
    <w:rsid w:val="00596369"/>
    <w:rsid w:val="00596CB0"/>
    <w:rsid w:val="00597057"/>
    <w:rsid w:val="0059786F"/>
    <w:rsid w:val="005A092E"/>
    <w:rsid w:val="005A14F1"/>
    <w:rsid w:val="005A22DB"/>
    <w:rsid w:val="005A276D"/>
    <w:rsid w:val="005A406B"/>
    <w:rsid w:val="005A4EDE"/>
    <w:rsid w:val="005A5586"/>
    <w:rsid w:val="005A5AB0"/>
    <w:rsid w:val="005A6149"/>
    <w:rsid w:val="005A72DA"/>
    <w:rsid w:val="005B0CB1"/>
    <w:rsid w:val="005B102C"/>
    <w:rsid w:val="005B1813"/>
    <w:rsid w:val="005B386C"/>
    <w:rsid w:val="005B3B41"/>
    <w:rsid w:val="005B41F2"/>
    <w:rsid w:val="005B4A99"/>
    <w:rsid w:val="005B5E86"/>
    <w:rsid w:val="005B68AF"/>
    <w:rsid w:val="005B70A0"/>
    <w:rsid w:val="005B7D42"/>
    <w:rsid w:val="005B7D45"/>
    <w:rsid w:val="005C0F54"/>
    <w:rsid w:val="005C105F"/>
    <w:rsid w:val="005C1090"/>
    <w:rsid w:val="005C1AD8"/>
    <w:rsid w:val="005C250B"/>
    <w:rsid w:val="005C30A4"/>
    <w:rsid w:val="005C4560"/>
    <w:rsid w:val="005C7FF6"/>
    <w:rsid w:val="005D06E2"/>
    <w:rsid w:val="005D18E2"/>
    <w:rsid w:val="005D1E61"/>
    <w:rsid w:val="005D3394"/>
    <w:rsid w:val="005D3965"/>
    <w:rsid w:val="005D4303"/>
    <w:rsid w:val="005D4596"/>
    <w:rsid w:val="005D45B5"/>
    <w:rsid w:val="005D4CF3"/>
    <w:rsid w:val="005D58B6"/>
    <w:rsid w:val="005D5BAC"/>
    <w:rsid w:val="005D6197"/>
    <w:rsid w:val="005D6B76"/>
    <w:rsid w:val="005D7899"/>
    <w:rsid w:val="005E0A73"/>
    <w:rsid w:val="005E0AF0"/>
    <w:rsid w:val="005E356E"/>
    <w:rsid w:val="005E4F7B"/>
    <w:rsid w:val="005E6A49"/>
    <w:rsid w:val="005E77FB"/>
    <w:rsid w:val="005E78D9"/>
    <w:rsid w:val="005F152C"/>
    <w:rsid w:val="005F16D6"/>
    <w:rsid w:val="005F1C69"/>
    <w:rsid w:val="005F314B"/>
    <w:rsid w:val="005F3D0F"/>
    <w:rsid w:val="005F3EFF"/>
    <w:rsid w:val="005F53BE"/>
    <w:rsid w:val="005F6F69"/>
    <w:rsid w:val="005F718E"/>
    <w:rsid w:val="005F7AF2"/>
    <w:rsid w:val="005F7F05"/>
    <w:rsid w:val="00601793"/>
    <w:rsid w:val="006031F6"/>
    <w:rsid w:val="00603D5D"/>
    <w:rsid w:val="00605418"/>
    <w:rsid w:val="006055F1"/>
    <w:rsid w:val="00607242"/>
    <w:rsid w:val="00607FBB"/>
    <w:rsid w:val="006101CB"/>
    <w:rsid w:val="00610601"/>
    <w:rsid w:val="006107D6"/>
    <w:rsid w:val="006109D7"/>
    <w:rsid w:val="00610C95"/>
    <w:rsid w:val="00611468"/>
    <w:rsid w:val="006124DD"/>
    <w:rsid w:val="00613462"/>
    <w:rsid w:val="00613849"/>
    <w:rsid w:val="00616306"/>
    <w:rsid w:val="00620D27"/>
    <w:rsid w:val="0062138F"/>
    <w:rsid w:val="0062163F"/>
    <w:rsid w:val="0062236B"/>
    <w:rsid w:val="00624F1B"/>
    <w:rsid w:val="0062577D"/>
    <w:rsid w:val="00626658"/>
    <w:rsid w:val="006270AB"/>
    <w:rsid w:val="0062735A"/>
    <w:rsid w:val="00630498"/>
    <w:rsid w:val="006318F2"/>
    <w:rsid w:val="00633DA9"/>
    <w:rsid w:val="00633F9E"/>
    <w:rsid w:val="00635B3A"/>
    <w:rsid w:val="00636384"/>
    <w:rsid w:val="00636BE0"/>
    <w:rsid w:val="00636CA3"/>
    <w:rsid w:val="0063735E"/>
    <w:rsid w:val="00637748"/>
    <w:rsid w:val="00640026"/>
    <w:rsid w:val="00640511"/>
    <w:rsid w:val="00640F33"/>
    <w:rsid w:val="00640FEB"/>
    <w:rsid w:val="006413CA"/>
    <w:rsid w:val="00641FE6"/>
    <w:rsid w:val="00643653"/>
    <w:rsid w:val="0064388E"/>
    <w:rsid w:val="00643F0D"/>
    <w:rsid w:val="0064606E"/>
    <w:rsid w:val="0064766A"/>
    <w:rsid w:val="00650196"/>
    <w:rsid w:val="0065232B"/>
    <w:rsid w:val="006528BE"/>
    <w:rsid w:val="00653091"/>
    <w:rsid w:val="006537DD"/>
    <w:rsid w:val="00654280"/>
    <w:rsid w:val="006545AB"/>
    <w:rsid w:val="00654E3D"/>
    <w:rsid w:val="00655183"/>
    <w:rsid w:val="00657FAF"/>
    <w:rsid w:val="00660C97"/>
    <w:rsid w:val="0066169B"/>
    <w:rsid w:val="006619F0"/>
    <w:rsid w:val="00661DC1"/>
    <w:rsid w:val="00663664"/>
    <w:rsid w:val="006639E1"/>
    <w:rsid w:val="00663C80"/>
    <w:rsid w:val="00663D14"/>
    <w:rsid w:val="00664D34"/>
    <w:rsid w:val="00665343"/>
    <w:rsid w:val="006657C7"/>
    <w:rsid w:val="0066646E"/>
    <w:rsid w:val="00666A68"/>
    <w:rsid w:val="00666CAD"/>
    <w:rsid w:val="0066717A"/>
    <w:rsid w:val="006677FC"/>
    <w:rsid w:val="00667916"/>
    <w:rsid w:val="00672165"/>
    <w:rsid w:val="00672BAC"/>
    <w:rsid w:val="006751D0"/>
    <w:rsid w:val="00675605"/>
    <w:rsid w:val="006756D1"/>
    <w:rsid w:val="00680552"/>
    <w:rsid w:val="00680755"/>
    <w:rsid w:val="00681798"/>
    <w:rsid w:val="00681828"/>
    <w:rsid w:val="006841C3"/>
    <w:rsid w:val="00685180"/>
    <w:rsid w:val="0068784A"/>
    <w:rsid w:val="0069003F"/>
    <w:rsid w:val="0069166D"/>
    <w:rsid w:val="0069171E"/>
    <w:rsid w:val="00692C92"/>
    <w:rsid w:val="0069323A"/>
    <w:rsid w:val="006934DA"/>
    <w:rsid w:val="00693637"/>
    <w:rsid w:val="00693B51"/>
    <w:rsid w:val="006941D2"/>
    <w:rsid w:val="00695201"/>
    <w:rsid w:val="00695D96"/>
    <w:rsid w:val="00697347"/>
    <w:rsid w:val="006A0E43"/>
    <w:rsid w:val="006A0E52"/>
    <w:rsid w:val="006A2158"/>
    <w:rsid w:val="006A3675"/>
    <w:rsid w:val="006A483E"/>
    <w:rsid w:val="006A52A6"/>
    <w:rsid w:val="006B1F10"/>
    <w:rsid w:val="006B2458"/>
    <w:rsid w:val="006B2531"/>
    <w:rsid w:val="006B3A8B"/>
    <w:rsid w:val="006B6D83"/>
    <w:rsid w:val="006B6EF8"/>
    <w:rsid w:val="006B740B"/>
    <w:rsid w:val="006B7B44"/>
    <w:rsid w:val="006B7E24"/>
    <w:rsid w:val="006C0D23"/>
    <w:rsid w:val="006C345E"/>
    <w:rsid w:val="006C37C3"/>
    <w:rsid w:val="006C5F89"/>
    <w:rsid w:val="006C601E"/>
    <w:rsid w:val="006C681B"/>
    <w:rsid w:val="006C70F6"/>
    <w:rsid w:val="006C71CC"/>
    <w:rsid w:val="006D4514"/>
    <w:rsid w:val="006D618A"/>
    <w:rsid w:val="006D6E15"/>
    <w:rsid w:val="006D74D9"/>
    <w:rsid w:val="006E160A"/>
    <w:rsid w:val="006E303F"/>
    <w:rsid w:val="006E4D45"/>
    <w:rsid w:val="006E5C8A"/>
    <w:rsid w:val="006E6A3E"/>
    <w:rsid w:val="006E6B1B"/>
    <w:rsid w:val="006E6C5F"/>
    <w:rsid w:val="006E6C8C"/>
    <w:rsid w:val="006F0905"/>
    <w:rsid w:val="006F21F3"/>
    <w:rsid w:val="006F2D3D"/>
    <w:rsid w:val="006F352E"/>
    <w:rsid w:val="006F35C3"/>
    <w:rsid w:val="006F35C9"/>
    <w:rsid w:val="006F3CC5"/>
    <w:rsid w:val="006F4F89"/>
    <w:rsid w:val="006F7EF2"/>
    <w:rsid w:val="00701667"/>
    <w:rsid w:val="00701F12"/>
    <w:rsid w:val="00703CA5"/>
    <w:rsid w:val="0070563D"/>
    <w:rsid w:val="0070590E"/>
    <w:rsid w:val="00710322"/>
    <w:rsid w:val="007103BF"/>
    <w:rsid w:val="0071212D"/>
    <w:rsid w:val="007124DE"/>
    <w:rsid w:val="00713E0E"/>
    <w:rsid w:val="00714D58"/>
    <w:rsid w:val="00716287"/>
    <w:rsid w:val="007177DC"/>
    <w:rsid w:val="00717D7D"/>
    <w:rsid w:val="007204F3"/>
    <w:rsid w:val="007229DC"/>
    <w:rsid w:val="00722D76"/>
    <w:rsid w:val="00723E95"/>
    <w:rsid w:val="007249CC"/>
    <w:rsid w:val="0072522E"/>
    <w:rsid w:val="00726603"/>
    <w:rsid w:val="00726D59"/>
    <w:rsid w:val="007274CE"/>
    <w:rsid w:val="00727505"/>
    <w:rsid w:val="00727AF3"/>
    <w:rsid w:val="0073025B"/>
    <w:rsid w:val="00730364"/>
    <w:rsid w:val="00730438"/>
    <w:rsid w:val="00730D93"/>
    <w:rsid w:val="0073160E"/>
    <w:rsid w:val="007320CB"/>
    <w:rsid w:val="007326BF"/>
    <w:rsid w:val="00732FAF"/>
    <w:rsid w:val="007337C1"/>
    <w:rsid w:val="007340F0"/>
    <w:rsid w:val="00736D87"/>
    <w:rsid w:val="00736E25"/>
    <w:rsid w:val="00737D33"/>
    <w:rsid w:val="00737E84"/>
    <w:rsid w:val="00740BC7"/>
    <w:rsid w:val="007418F2"/>
    <w:rsid w:val="0074202B"/>
    <w:rsid w:val="007449C2"/>
    <w:rsid w:val="007457E4"/>
    <w:rsid w:val="00746013"/>
    <w:rsid w:val="0074611C"/>
    <w:rsid w:val="0074631A"/>
    <w:rsid w:val="007464AF"/>
    <w:rsid w:val="0074687B"/>
    <w:rsid w:val="00750797"/>
    <w:rsid w:val="00751078"/>
    <w:rsid w:val="007516FC"/>
    <w:rsid w:val="007520FC"/>
    <w:rsid w:val="007534B2"/>
    <w:rsid w:val="0075454D"/>
    <w:rsid w:val="0075555A"/>
    <w:rsid w:val="007561DA"/>
    <w:rsid w:val="00756680"/>
    <w:rsid w:val="00756758"/>
    <w:rsid w:val="00760564"/>
    <w:rsid w:val="0076148B"/>
    <w:rsid w:val="00763659"/>
    <w:rsid w:val="00766468"/>
    <w:rsid w:val="00766597"/>
    <w:rsid w:val="00770C7F"/>
    <w:rsid w:val="00771055"/>
    <w:rsid w:val="007711D2"/>
    <w:rsid w:val="007721C5"/>
    <w:rsid w:val="0077254A"/>
    <w:rsid w:val="00772E46"/>
    <w:rsid w:val="007731C7"/>
    <w:rsid w:val="00773CA9"/>
    <w:rsid w:val="0077447E"/>
    <w:rsid w:val="00775E8F"/>
    <w:rsid w:val="0078017B"/>
    <w:rsid w:val="00781E08"/>
    <w:rsid w:val="00781E15"/>
    <w:rsid w:val="00782FE7"/>
    <w:rsid w:val="0078389F"/>
    <w:rsid w:val="00784033"/>
    <w:rsid w:val="007843DF"/>
    <w:rsid w:val="00784443"/>
    <w:rsid w:val="0078462C"/>
    <w:rsid w:val="00784DAC"/>
    <w:rsid w:val="00784F28"/>
    <w:rsid w:val="00787E2D"/>
    <w:rsid w:val="007909C9"/>
    <w:rsid w:val="00790A42"/>
    <w:rsid w:val="00791250"/>
    <w:rsid w:val="007925F8"/>
    <w:rsid w:val="00793D94"/>
    <w:rsid w:val="00793FED"/>
    <w:rsid w:val="007942AA"/>
    <w:rsid w:val="0079565D"/>
    <w:rsid w:val="00796616"/>
    <w:rsid w:val="007972EA"/>
    <w:rsid w:val="007975D1"/>
    <w:rsid w:val="00797B65"/>
    <w:rsid w:val="007A00AF"/>
    <w:rsid w:val="007A1FDE"/>
    <w:rsid w:val="007A2B12"/>
    <w:rsid w:val="007A2F2B"/>
    <w:rsid w:val="007A3DCE"/>
    <w:rsid w:val="007A3EEC"/>
    <w:rsid w:val="007A4D43"/>
    <w:rsid w:val="007A64DE"/>
    <w:rsid w:val="007A726C"/>
    <w:rsid w:val="007A7729"/>
    <w:rsid w:val="007B080A"/>
    <w:rsid w:val="007B3DA0"/>
    <w:rsid w:val="007B7C0B"/>
    <w:rsid w:val="007C00A9"/>
    <w:rsid w:val="007C03E6"/>
    <w:rsid w:val="007C16E8"/>
    <w:rsid w:val="007C2763"/>
    <w:rsid w:val="007C382C"/>
    <w:rsid w:val="007C4129"/>
    <w:rsid w:val="007C48CC"/>
    <w:rsid w:val="007C77C9"/>
    <w:rsid w:val="007D08E1"/>
    <w:rsid w:val="007D1696"/>
    <w:rsid w:val="007D1DB2"/>
    <w:rsid w:val="007D2410"/>
    <w:rsid w:val="007D30DA"/>
    <w:rsid w:val="007D40D7"/>
    <w:rsid w:val="007D4BC3"/>
    <w:rsid w:val="007D63CD"/>
    <w:rsid w:val="007D679D"/>
    <w:rsid w:val="007D7D96"/>
    <w:rsid w:val="007E1DD7"/>
    <w:rsid w:val="007E228A"/>
    <w:rsid w:val="007E31D6"/>
    <w:rsid w:val="007E3A96"/>
    <w:rsid w:val="007E4EE3"/>
    <w:rsid w:val="007E5044"/>
    <w:rsid w:val="007E63A4"/>
    <w:rsid w:val="007E6C00"/>
    <w:rsid w:val="007E737B"/>
    <w:rsid w:val="007E79C5"/>
    <w:rsid w:val="007E7FD7"/>
    <w:rsid w:val="007F001E"/>
    <w:rsid w:val="007F05A5"/>
    <w:rsid w:val="007F1311"/>
    <w:rsid w:val="007F2353"/>
    <w:rsid w:val="007F4108"/>
    <w:rsid w:val="007F5196"/>
    <w:rsid w:val="007F529E"/>
    <w:rsid w:val="007F5678"/>
    <w:rsid w:val="007F5CE4"/>
    <w:rsid w:val="007F6468"/>
    <w:rsid w:val="007F64A9"/>
    <w:rsid w:val="007F7333"/>
    <w:rsid w:val="007F7D01"/>
    <w:rsid w:val="00800202"/>
    <w:rsid w:val="00800289"/>
    <w:rsid w:val="0080152D"/>
    <w:rsid w:val="008036EA"/>
    <w:rsid w:val="00803915"/>
    <w:rsid w:val="00803E62"/>
    <w:rsid w:val="008041EC"/>
    <w:rsid w:val="008051CC"/>
    <w:rsid w:val="00805286"/>
    <w:rsid w:val="008055A4"/>
    <w:rsid w:val="00805D8F"/>
    <w:rsid w:val="0080687C"/>
    <w:rsid w:val="0080788E"/>
    <w:rsid w:val="00807901"/>
    <w:rsid w:val="00807B08"/>
    <w:rsid w:val="00807EBB"/>
    <w:rsid w:val="008100A7"/>
    <w:rsid w:val="008108AB"/>
    <w:rsid w:val="00811371"/>
    <w:rsid w:val="00811DA1"/>
    <w:rsid w:val="00812733"/>
    <w:rsid w:val="00812E66"/>
    <w:rsid w:val="008140BF"/>
    <w:rsid w:val="0081474A"/>
    <w:rsid w:val="008159B8"/>
    <w:rsid w:val="00816B33"/>
    <w:rsid w:val="00817CF7"/>
    <w:rsid w:val="00817DF0"/>
    <w:rsid w:val="0082026F"/>
    <w:rsid w:val="008232C7"/>
    <w:rsid w:val="0082379A"/>
    <w:rsid w:val="00823CE9"/>
    <w:rsid w:val="0082422F"/>
    <w:rsid w:val="0082574B"/>
    <w:rsid w:val="00826071"/>
    <w:rsid w:val="00826DD8"/>
    <w:rsid w:val="0083088E"/>
    <w:rsid w:val="00831AFA"/>
    <w:rsid w:val="00831D65"/>
    <w:rsid w:val="00835078"/>
    <w:rsid w:val="00835DA0"/>
    <w:rsid w:val="00836EEE"/>
    <w:rsid w:val="0084051B"/>
    <w:rsid w:val="00840782"/>
    <w:rsid w:val="00841C58"/>
    <w:rsid w:val="00841C69"/>
    <w:rsid w:val="008432E2"/>
    <w:rsid w:val="008439A9"/>
    <w:rsid w:val="008451CB"/>
    <w:rsid w:val="00845F22"/>
    <w:rsid w:val="00847862"/>
    <w:rsid w:val="008501A1"/>
    <w:rsid w:val="00850458"/>
    <w:rsid w:val="0085066A"/>
    <w:rsid w:val="0085086F"/>
    <w:rsid w:val="008517D5"/>
    <w:rsid w:val="00851ACD"/>
    <w:rsid w:val="008546AA"/>
    <w:rsid w:val="00854979"/>
    <w:rsid w:val="00854CFB"/>
    <w:rsid w:val="00854F6E"/>
    <w:rsid w:val="00856185"/>
    <w:rsid w:val="00856C75"/>
    <w:rsid w:val="00857719"/>
    <w:rsid w:val="00862B60"/>
    <w:rsid w:val="00863340"/>
    <w:rsid w:val="00863998"/>
    <w:rsid w:val="0086492F"/>
    <w:rsid w:val="00864B66"/>
    <w:rsid w:val="00865FAF"/>
    <w:rsid w:val="0086693D"/>
    <w:rsid w:val="0086696A"/>
    <w:rsid w:val="00866DEB"/>
    <w:rsid w:val="00867619"/>
    <w:rsid w:val="00867750"/>
    <w:rsid w:val="008705E8"/>
    <w:rsid w:val="00871481"/>
    <w:rsid w:val="00872129"/>
    <w:rsid w:val="00874C7A"/>
    <w:rsid w:val="00875C31"/>
    <w:rsid w:val="00875C87"/>
    <w:rsid w:val="00876467"/>
    <w:rsid w:val="00877090"/>
    <w:rsid w:val="00877148"/>
    <w:rsid w:val="00877933"/>
    <w:rsid w:val="008802B7"/>
    <w:rsid w:val="008812C0"/>
    <w:rsid w:val="0088269D"/>
    <w:rsid w:val="0088296D"/>
    <w:rsid w:val="00883543"/>
    <w:rsid w:val="0088370C"/>
    <w:rsid w:val="008839CD"/>
    <w:rsid w:val="008841B7"/>
    <w:rsid w:val="00884E2E"/>
    <w:rsid w:val="00885E0E"/>
    <w:rsid w:val="00886758"/>
    <w:rsid w:val="00887651"/>
    <w:rsid w:val="008879AE"/>
    <w:rsid w:val="00887A08"/>
    <w:rsid w:val="0089050F"/>
    <w:rsid w:val="00890A55"/>
    <w:rsid w:val="00891893"/>
    <w:rsid w:val="00891A21"/>
    <w:rsid w:val="00894078"/>
    <w:rsid w:val="00895058"/>
    <w:rsid w:val="00895528"/>
    <w:rsid w:val="008958DB"/>
    <w:rsid w:val="00896DF1"/>
    <w:rsid w:val="00897960"/>
    <w:rsid w:val="008A025C"/>
    <w:rsid w:val="008A12CA"/>
    <w:rsid w:val="008A26A0"/>
    <w:rsid w:val="008A2F86"/>
    <w:rsid w:val="008A36A3"/>
    <w:rsid w:val="008A3B5E"/>
    <w:rsid w:val="008A4EFD"/>
    <w:rsid w:val="008A53C0"/>
    <w:rsid w:val="008A5A35"/>
    <w:rsid w:val="008A649F"/>
    <w:rsid w:val="008A702C"/>
    <w:rsid w:val="008A7998"/>
    <w:rsid w:val="008B0537"/>
    <w:rsid w:val="008B06FB"/>
    <w:rsid w:val="008B108F"/>
    <w:rsid w:val="008B1963"/>
    <w:rsid w:val="008B1EC6"/>
    <w:rsid w:val="008B203D"/>
    <w:rsid w:val="008B32A1"/>
    <w:rsid w:val="008B4686"/>
    <w:rsid w:val="008B5B83"/>
    <w:rsid w:val="008B6091"/>
    <w:rsid w:val="008B69FD"/>
    <w:rsid w:val="008B701F"/>
    <w:rsid w:val="008B7E28"/>
    <w:rsid w:val="008C043A"/>
    <w:rsid w:val="008C37A8"/>
    <w:rsid w:val="008C3B2A"/>
    <w:rsid w:val="008C3D78"/>
    <w:rsid w:val="008C64D1"/>
    <w:rsid w:val="008C7A52"/>
    <w:rsid w:val="008D248C"/>
    <w:rsid w:val="008D4296"/>
    <w:rsid w:val="008D4B70"/>
    <w:rsid w:val="008D517E"/>
    <w:rsid w:val="008D5763"/>
    <w:rsid w:val="008D5F87"/>
    <w:rsid w:val="008D6551"/>
    <w:rsid w:val="008D764E"/>
    <w:rsid w:val="008E09BB"/>
    <w:rsid w:val="008E0F59"/>
    <w:rsid w:val="008E1341"/>
    <w:rsid w:val="008E14C0"/>
    <w:rsid w:val="008E1D41"/>
    <w:rsid w:val="008E257D"/>
    <w:rsid w:val="008E2D57"/>
    <w:rsid w:val="008E3869"/>
    <w:rsid w:val="008E3A19"/>
    <w:rsid w:val="008E3AE2"/>
    <w:rsid w:val="008E4F5C"/>
    <w:rsid w:val="008E5E65"/>
    <w:rsid w:val="008E7459"/>
    <w:rsid w:val="008E7AFD"/>
    <w:rsid w:val="008F0757"/>
    <w:rsid w:val="008F0CCB"/>
    <w:rsid w:val="008F1C59"/>
    <w:rsid w:val="008F2A0E"/>
    <w:rsid w:val="008F2E09"/>
    <w:rsid w:val="008F3692"/>
    <w:rsid w:val="008F3954"/>
    <w:rsid w:val="008F41F7"/>
    <w:rsid w:val="008F4648"/>
    <w:rsid w:val="008F4BB1"/>
    <w:rsid w:val="008F4BD1"/>
    <w:rsid w:val="008F5E43"/>
    <w:rsid w:val="008F60B0"/>
    <w:rsid w:val="008F6367"/>
    <w:rsid w:val="008F659F"/>
    <w:rsid w:val="008F6DF5"/>
    <w:rsid w:val="00900E23"/>
    <w:rsid w:val="0090120A"/>
    <w:rsid w:val="00902663"/>
    <w:rsid w:val="0090319E"/>
    <w:rsid w:val="009031AC"/>
    <w:rsid w:val="009033EC"/>
    <w:rsid w:val="00903A1C"/>
    <w:rsid w:val="00903D25"/>
    <w:rsid w:val="00905ACD"/>
    <w:rsid w:val="00906836"/>
    <w:rsid w:val="009068D9"/>
    <w:rsid w:val="009070AB"/>
    <w:rsid w:val="0090729E"/>
    <w:rsid w:val="00911065"/>
    <w:rsid w:val="00912E5F"/>
    <w:rsid w:val="00912FB6"/>
    <w:rsid w:val="009136A1"/>
    <w:rsid w:val="00913814"/>
    <w:rsid w:val="009143CB"/>
    <w:rsid w:val="0091458B"/>
    <w:rsid w:val="0091459D"/>
    <w:rsid w:val="0091499B"/>
    <w:rsid w:val="009153A9"/>
    <w:rsid w:val="009158D0"/>
    <w:rsid w:val="00916C60"/>
    <w:rsid w:val="00916F63"/>
    <w:rsid w:val="00917271"/>
    <w:rsid w:val="00920188"/>
    <w:rsid w:val="00920377"/>
    <w:rsid w:val="009204B8"/>
    <w:rsid w:val="009222FE"/>
    <w:rsid w:val="009232D6"/>
    <w:rsid w:val="009236CC"/>
    <w:rsid w:val="00924072"/>
    <w:rsid w:val="0092468F"/>
    <w:rsid w:val="009267A6"/>
    <w:rsid w:val="00926B77"/>
    <w:rsid w:val="009271F7"/>
    <w:rsid w:val="00927D20"/>
    <w:rsid w:val="00930D50"/>
    <w:rsid w:val="00930E0D"/>
    <w:rsid w:val="00931D62"/>
    <w:rsid w:val="00932285"/>
    <w:rsid w:val="009324F0"/>
    <w:rsid w:val="009333AE"/>
    <w:rsid w:val="00934927"/>
    <w:rsid w:val="00940017"/>
    <w:rsid w:val="00940D3A"/>
    <w:rsid w:val="00941417"/>
    <w:rsid w:val="0094184A"/>
    <w:rsid w:val="00941C70"/>
    <w:rsid w:val="009432BA"/>
    <w:rsid w:val="00943A24"/>
    <w:rsid w:val="00944EC4"/>
    <w:rsid w:val="009451E5"/>
    <w:rsid w:val="00946415"/>
    <w:rsid w:val="009479FC"/>
    <w:rsid w:val="00947A4C"/>
    <w:rsid w:val="009518DF"/>
    <w:rsid w:val="009518F0"/>
    <w:rsid w:val="009523F1"/>
    <w:rsid w:val="00952477"/>
    <w:rsid w:val="0095350F"/>
    <w:rsid w:val="00953AA0"/>
    <w:rsid w:val="0095447E"/>
    <w:rsid w:val="0095450B"/>
    <w:rsid w:val="00954BB8"/>
    <w:rsid w:val="0095515C"/>
    <w:rsid w:val="009554DA"/>
    <w:rsid w:val="009556F9"/>
    <w:rsid w:val="009572A9"/>
    <w:rsid w:val="00960935"/>
    <w:rsid w:val="009620FF"/>
    <w:rsid w:val="00964589"/>
    <w:rsid w:val="00965BDE"/>
    <w:rsid w:val="00965D10"/>
    <w:rsid w:val="00966124"/>
    <w:rsid w:val="00966909"/>
    <w:rsid w:val="00967F68"/>
    <w:rsid w:val="00967FDB"/>
    <w:rsid w:val="0097160C"/>
    <w:rsid w:val="00972255"/>
    <w:rsid w:val="00972E64"/>
    <w:rsid w:val="00973B5C"/>
    <w:rsid w:val="00974DF6"/>
    <w:rsid w:val="00975E82"/>
    <w:rsid w:val="00977545"/>
    <w:rsid w:val="00977C6A"/>
    <w:rsid w:val="009809D8"/>
    <w:rsid w:val="00980C60"/>
    <w:rsid w:val="00981AAD"/>
    <w:rsid w:val="00982BFF"/>
    <w:rsid w:val="009832BB"/>
    <w:rsid w:val="00984288"/>
    <w:rsid w:val="00985FFD"/>
    <w:rsid w:val="009872D5"/>
    <w:rsid w:val="0099005E"/>
    <w:rsid w:val="00990195"/>
    <w:rsid w:val="00990372"/>
    <w:rsid w:val="009903EB"/>
    <w:rsid w:val="00990B72"/>
    <w:rsid w:val="00990C79"/>
    <w:rsid w:val="00991425"/>
    <w:rsid w:val="00991BE8"/>
    <w:rsid w:val="00994630"/>
    <w:rsid w:val="00994ADB"/>
    <w:rsid w:val="00995357"/>
    <w:rsid w:val="00995722"/>
    <w:rsid w:val="00995BE5"/>
    <w:rsid w:val="00996D74"/>
    <w:rsid w:val="009972F9"/>
    <w:rsid w:val="009A06E0"/>
    <w:rsid w:val="009A0C1B"/>
    <w:rsid w:val="009A200E"/>
    <w:rsid w:val="009A25F5"/>
    <w:rsid w:val="009A487C"/>
    <w:rsid w:val="009A4D11"/>
    <w:rsid w:val="009A4F4A"/>
    <w:rsid w:val="009A56C0"/>
    <w:rsid w:val="009A7444"/>
    <w:rsid w:val="009B0042"/>
    <w:rsid w:val="009B0F48"/>
    <w:rsid w:val="009B1AA8"/>
    <w:rsid w:val="009B1F22"/>
    <w:rsid w:val="009B27E7"/>
    <w:rsid w:val="009B4727"/>
    <w:rsid w:val="009B6451"/>
    <w:rsid w:val="009B72E0"/>
    <w:rsid w:val="009B7A14"/>
    <w:rsid w:val="009C0600"/>
    <w:rsid w:val="009C0C3F"/>
    <w:rsid w:val="009C2F71"/>
    <w:rsid w:val="009C5A42"/>
    <w:rsid w:val="009C6610"/>
    <w:rsid w:val="009C66F8"/>
    <w:rsid w:val="009C6D27"/>
    <w:rsid w:val="009C734E"/>
    <w:rsid w:val="009C7595"/>
    <w:rsid w:val="009C75B8"/>
    <w:rsid w:val="009D0FE5"/>
    <w:rsid w:val="009D155C"/>
    <w:rsid w:val="009D22A0"/>
    <w:rsid w:val="009D54C0"/>
    <w:rsid w:val="009D55B3"/>
    <w:rsid w:val="009D5F45"/>
    <w:rsid w:val="009D6336"/>
    <w:rsid w:val="009D71FC"/>
    <w:rsid w:val="009E225B"/>
    <w:rsid w:val="009E23E7"/>
    <w:rsid w:val="009E34A3"/>
    <w:rsid w:val="009E3A3F"/>
    <w:rsid w:val="009E3D7C"/>
    <w:rsid w:val="009E3D85"/>
    <w:rsid w:val="009E3F54"/>
    <w:rsid w:val="009E4EF7"/>
    <w:rsid w:val="009E559F"/>
    <w:rsid w:val="009E7531"/>
    <w:rsid w:val="009F0583"/>
    <w:rsid w:val="009F08C4"/>
    <w:rsid w:val="009F18F0"/>
    <w:rsid w:val="009F1ED6"/>
    <w:rsid w:val="009F2369"/>
    <w:rsid w:val="009F4052"/>
    <w:rsid w:val="009F4352"/>
    <w:rsid w:val="009F4D33"/>
    <w:rsid w:val="00A00D83"/>
    <w:rsid w:val="00A017CF"/>
    <w:rsid w:val="00A01D3E"/>
    <w:rsid w:val="00A066A6"/>
    <w:rsid w:val="00A117AA"/>
    <w:rsid w:val="00A148D7"/>
    <w:rsid w:val="00A14E6B"/>
    <w:rsid w:val="00A14F52"/>
    <w:rsid w:val="00A15280"/>
    <w:rsid w:val="00A1593E"/>
    <w:rsid w:val="00A1601C"/>
    <w:rsid w:val="00A16463"/>
    <w:rsid w:val="00A165FC"/>
    <w:rsid w:val="00A17418"/>
    <w:rsid w:val="00A20993"/>
    <w:rsid w:val="00A229F6"/>
    <w:rsid w:val="00A22F2A"/>
    <w:rsid w:val="00A2408B"/>
    <w:rsid w:val="00A24A3E"/>
    <w:rsid w:val="00A24C80"/>
    <w:rsid w:val="00A24F52"/>
    <w:rsid w:val="00A2560A"/>
    <w:rsid w:val="00A25B58"/>
    <w:rsid w:val="00A2646C"/>
    <w:rsid w:val="00A27BB2"/>
    <w:rsid w:val="00A305A1"/>
    <w:rsid w:val="00A30E47"/>
    <w:rsid w:val="00A30F2D"/>
    <w:rsid w:val="00A32383"/>
    <w:rsid w:val="00A32EBA"/>
    <w:rsid w:val="00A33CB3"/>
    <w:rsid w:val="00A34AC8"/>
    <w:rsid w:val="00A3544A"/>
    <w:rsid w:val="00A35AE0"/>
    <w:rsid w:val="00A35C50"/>
    <w:rsid w:val="00A36B6F"/>
    <w:rsid w:val="00A4034B"/>
    <w:rsid w:val="00A407C5"/>
    <w:rsid w:val="00A41883"/>
    <w:rsid w:val="00A41B3E"/>
    <w:rsid w:val="00A44CBE"/>
    <w:rsid w:val="00A46024"/>
    <w:rsid w:val="00A46F04"/>
    <w:rsid w:val="00A47172"/>
    <w:rsid w:val="00A47E30"/>
    <w:rsid w:val="00A510BD"/>
    <w:rsid w:val="00A51367"/>
    <w:rsid w:val="00A51889"/>
    <w:rsid w:val="00A53FA0"/>
    <w:rsid w:val="00A54244"/>
    <w:rsid w:val="00A54AFD"/>
    <w:rsid w:val="00A55102"/>
    <w:rsid w:val="00A56460"/>
    <w:rsid w:val="00A579E7"/>
    <w:rsid w:val="00A617FE"/>
    <w:rsid w:val="00A625BC"/>
    <w:rsid w:val="00A62776"/>
    <w:rsid w:val="00A62DDF"/>
    <w:rsid w:val="00A63D27"/>
    <w:rsid w:val="00A65F26"/>
    <w:rsid w:val="00A70309"/>
    <w:rsid w:val="00A71175"/>
    <w:rsid w:val="00A717D1"/>
    <w:rsid w:val="00A72517"/>
    <w:rsid w:val="00A72740"/>
    <w:rsid w:val="00A72A72"/>
    <w:rsid w:val="00A734F9"/>
    <w:rsid w:val="00A735B5"/>
    <w:rsid w:val="00A74353"/>
    <w:rsid w:val="00A74C30"/>
    <w:rsid w:val="00A75851"/>
    <w:rsid w:val="00A75887"/>
    <w:rsid w:val="00A760FD"/>
    <w:rsid w:val="00A769A8"/>
    <w:rsid w:val="00A77528"/>
    <w:rsid w:val="00A77898"/>
    <w:rsid w:val="00A81EC0"/>
    <w:rsid w:val="00A83EC3"/>
    <w:rsid w:val="00A849F1"/>
    <w:rsid w:val="00A84CA5"/>
    <w:rsid w:val="00A85082"/>
    <w:rsid w:val="00A85C4E"/>
    <w:rsid w:val="00A86521"/>
    <w:rsid w:val="00A8685E"/>
    <w:rsid w:val="00A8785E"/>
    <w:rsid w:val="00A92AAB"/>
    <w:rsid w:val="00A92E5F"/>
    <w:rsid w:val="00A93963"/>
    <w:rsid w:val="00A94922"/>
    <w:rsid w:val="00A950F0"/>
    <w:rsid w:val="00A96158"/>
    <w:rsid w:val="00A97634"/>
    <w:rsid w:val="00A97A8F"/>
    <w:rsid w:val="00AA2477"/>
    <w:rsid w:val="00AA389F"/>
    <w:rsid w:val="00AA3ED4"/>
    <w:rsid w:val="00AA436D"/>
    <w:rsid w:val="00AA51DE"/>
    <w:rsid w:val="00AA5BB1"/>
    <w:rsid w:val="00AA6533"/>
    <w:rsid w:val="00AA71E0"/>
    <w:rsid w:val="00AA7797"/>
    <w:rsid w:val="00AA7EEE"/>
    <w:rsid w:val="00AB026B"/>
    <w:rsid w:val="00AB1331"/>
    <w:rsid w:val="00AB1547"/>
    <w:rsid w:val="00AB174E"/>
    <w:rsid w:val="00AB2FDC"/>
    <w:rsid w:val="00AB6800"/>
    <w:rsid w:val="00AC007B"/>
    <w:rsid w:val="00AC2D74"/>
    <w:rsid w:val="00AC30DE"/>
    <w:rsid w:val="00AC36B6"/>
    <w:rsid w:val="00AC3BD9"/>
    <w:rsid w:val="00AC46CC"/>
    <w:rsid w:val="00AC5AA5"/>
    <w:rsid w:val="00AC63CE"/>
    <w:rsid w:val="00AC78A9"/>
    <w:rsid w:val="00AC7F0A"/>
    <w:rsid w:val="00AD0E58"/>
    <w:rsid w:val="00AD13B7"/>
    <w:rsid w:val="00AD176C"/>
    <w:rsid w:val="00AD2A67"/>
    <w:rsid w:val="00AD331B"/>
    <w:rsid w:val="00AD381E"/>
    <w:rsid w:val="00AD5CC8"/>
    <w:rsid w:val="00AD60B7"/>
    <w:rsid w:val="00AD7976"/>
    <w:rsid w:val="00AE09E0"/>
    <w:rsid w:val="00AE15C5"/>
    <w:rsid w:val="00AE1729"/>
    <w:rsid w:val="00AE2895"/>
    <w:rsid w:val="00AE395F"/>
    <w:rsid w:val="00AE3BDE"/>
    <w:rsid w:val="00AE49E7"/>
    <w:rsid w:val="00AE559A"/>
    <w:rsid w:val="00AE6C75"/>
    <w:rsid w:val="00AE7D6D"/>
    <w:rsid w:val="00AF33A0"/>
    <w:rsid w:val="00AF438C"/>
    <w:rsid w:val="00AF5780"/>
    <w:rsid w:val="00AF6EE3"/>
    <w:rsid w:val="00AF7112"/>
    <w:rsid w:val="00AF7760"/>
    <w:rsid w:val="00AF7976"/>
    <w:rsid w:val="00B01A3E"/>
    <w:rsid w:val="00B04187"/>
    <w:rsid w:val="00B05F32"/>
    <w:rsid w:val="00B06013"/>
    <w:rsid w:val="00B06F94"/>
    <w:rsid w:val="00B0766B"/>
    <w:rsid w:val="00B10BD1"/>
    <w:rsid w:val="00B111E4"/>
    <w:rsid w:val="00B1170C"/>
    <w:rsid w:val="00B11DFF"/>
    <w:rsid w:val="00B12310"/>
    <w:rsid w:val="00B12ABA"/>
    <w:rsid w:val="00B1367C"/>
    <w:rsid w:val="00B14091"/>
    <w:rsid w:val="00B158DC"/>
    <w:rsid w:val="00B15B73"/>
    <w:rsid w:val="00B20CD1"/>
    <w:rsid w:val="00B216B1"/>
    <w:rsid w:val="00B218B9"/>
    <w:rsid w:val="00B2237B"/>
    <w:rsid w:val="00B22F44"/>
    <w:rsid w:val="00B23141"/>
    <w:rsid w:val="00B24913"/>
    <w:rsid w:val="00B2512C"/>
    <w:rsid w:val="00B25450"/>
    <w:rsid w:val="00B256A5"/>
    <w:rsid w:val="00B25B54"/>
    <w:rsid w:val="00B25F90"/>
    <w:rsid w:val="00B265AC"/>
    <w:rsid w:val="00B2665B"/>
    <w:rsid w:val="00B266DE"/>
    <w:rsid w:val="00B272A5"/>
    <w:rsid w:val="00B3025F"/>
    <w:rsid w:val="00B313C6"/>
    <w:rsid w:val="00B3149E"/>
    <w:rsid w:val="00B33B85"/>
    <w:rsid w:val="00B34E15"/>
    <w:rsid w:val="00B34FF5"/>
    <w:rsid w:val="00B35533"/>
    <w:rsid w:val="00B35AB3"/>
    <w:rsid w:val="00B3678D"/>
    <w:rsid w:val="00B374F0"/>
    <w:rsid w:val="00B378D5"/>
    <w:rsid w:val="00B40097"/>
    <w:rsid w:val="00B40A8C"/>
    <w:rsid w:val="00B40A99"/>
    <w:rsid w:val="00B412BC"/>
    <w:rsid w:val="00B43307"/>
    <w:rsid w:val="00B43560"/>
    <w:rsid w:val="00B436D4"/>
    <w:rsid w:val="00B449E7"/>
    <w:rsid w:val="00B45397"/>
    <w:rsid w:val="00B469D1"/>
    <w:rsid w:val="00B471C5"/>
    <w:rsid w:val="00B4745F"/>
    <w:rsid w:val="00B50741"/>
    <w:rsid w:val="00B50876"/>
    <w:rsid w:val="00B5150A"/>
    <w:rsid w:val="00B5445F"/>
    <w:rsid w:val="00B549B8"/>
    <w:rsid w:val="00B54AA5"/>
    <w:rsid w:val="00B54C21"/>
    <w:rsid w:val="00B56914"/>
    <w:rsid w:val="00B5777C"/>
    <w:rsid w:val="00B5796E"/>
    <w:rsid w:val="00B57D8E"/>
    <w:rsid w:val="00B57FA0"/>
    <w:rsid w:val="00B606DE"/>
    <w:rsid w:val="00B61935"/>
    <w:rsid w:val="00B61B97"/>
    <w:rsid w:val="00B62905"/>
    <w:rsid w:val="00B63001"/>
    <w:rsid w:val="00B6448E"/>
    <w:rsid w:val="00B673F5"/>
    <w:rsid w:val="00B674C3"/>
    <w:rsid w:val="00B67DDB"/>
    <w:rsid w:val="00B707EF"/>
    <w:rsid w:val="00B70887"/>
    <w:rsid w:val="00B71B68"/>
    <w:rsid w:val="00B7229B"/>
    <w:rsid w:val="00B72654"/>
    <w:rsid w:val="00B72C1F"/>
    <w:rsid w:val="00B73683"/>
    <w:rsid w:val="00B73AE2"/>
    <w:rsid w:val="00B73F34"/>
    <w:rsid w:val="00B7452C"/>
    <w:rsid w:val="00B75B21"/>
    <w:rsid w:val="00B760C8"/>
    <w:rsid w:val="00B77641"/>
    <w:rsid w:val="00B77CFD"/>
    <w:rsid w:val="00B80B71"/>
    <w:rsid w:val="00B816BE"/>
    <w:rsid w:val="00B81E1E"/>
    <w:rsid w:val="00B82026"/>
    <w:rsid w:val="00B825EB"/>
    <w:rsid w:val="00B8279B"/>
    <w:rsid w:val="00B85342"/>
    <w:rsid w:val="00B85D9A"/>
    <w:rsid w:val="00B861CA"/>
    <w:rsid w:val="00B8765D"/>
    <w:rsid w:val="00B9084B"/>
    <w:rsid w:val="00B90995"/>
    <w:rsid w:val="00B9213E"/>
    <w:rsid w:val="00B92BF7"/>
    <w:rsid w:val="00B93007"/>
    <w:rsid w:val="00B9397B"/>
    <w:rsid w:val="00B962E0"/>
    <w:rsid w:val="00B96B2A"/>
    <w:rsid w:val="00B96C36"/>
    <w:rsid w:val="00B977A4"/>
    <w:rsid w:val="00B9785C"/>
    <w:rsid w:val="00BA0148"/>
    <w:rsid w:val="00BA0866"/>
    <w:rsid w:val="00BA0888"/>
    <w:rsid w:val="00BA121B"/>
    <w:rsid w:val="00BA2BBF"/>
    <w:rsid w:val="00BA32C9"/>
    <w:rsid w:val="00BA4810"/>
    <w:rsid w:val="00BA4885"/>
    <w:rsid w:val="00BA5EF5"/>
    <w:rsid w:val="00BA759F"/>
    <w:rsid w:val="00BA7B89"/>
    <w:rsid w:val="00BA7BF9"/>
    <w:rsid w:val="00BB0827"/>
    <w:rsid w:val="00BB1063"/>
    <w:rsid w:val="00BB2F5B"/>
    <w:rsid w:val="00BB3BA3"/>
    <w:rsid w:val="00BB3F12"/>
    <w:rsid w:val="00BB4128"/>
    <w:rsid w:val="00BB540E"/>
    <w:rsid w:val="00BB5411"/>
    <w:rsid w:val="00BB546B"/>
    <w:rsid w:val="00BB5A6C"/>
    <w:rsid w:val="00BB6C60"/>
    <w:rsid w:val="00BB7C16"/>
    <w:rsid w:val="00BC070E"/>
    <w:rsid w:val="00BC2402"/>
    <w:rsid w:val="00BC2B7B"/>
    <w:rsid w:val="00BC3238"/>
    <w:rsid w:val="00BC3944"/>
    <w:rsid w:val="00BC39C0"/>
    <w:rsid w:val="00BC5198"/>
    <w:rsid w:val="00BC5794"/>
    <w:rsid w:val="00BC6460"/>
    <w:rsid w:val="00BC65B5"/>
    <w:rsid w:val="00BC661C"/>
    <w:rsid w:val="00BC6CAD"/>
    <w:rsid w:val="00BD0438"/>
    <w:rsid w:val="00BD1B0A"/>
    <w:rsid w:val="00BD2D47"/>
    <w:rsid w:val="00BD33AB"/>
    <w:rsid w:val="00BD3D4A"/>
    <w:rsid w:val="00BD428D"/>
    <w:rsid w:val="00BD5E82"/>
    <w:rsid w:val="00BD5FBD"/>
    <w:rsid w:val="00BD7ABB"/>
    <w:rsid w:val="00BE04B3"/>
    <w:rsid w:val="00BE1B8E"/>
    <w:rsid w:val="00BE1F93"/>
    <w:rsid w:val="00BE2324"/>
    <w:rsid w:val="00BE521C"/>
    <w:rsid w:val="00BE6D3B"/>
    <w:rsid w:val="00BF00CC"/>
    <w:rsid w:val="00BF1B8A"/>
    <w:rsid w:val="00BF2487"/>
    <w:rsid w:val="00BF28A4"/>
    <w:rsid w:val="00BF3053"/>
    <w:rsid w:val="00BF33F5"/>
    <w:rsid w:val="00BF3C35"/>
    <w:rsid w:val="00BF40D1"/>
    <w:rsid w:val="00BF4A4F"/>
    <w:rsid w:val="00BF4D29"/>
    <w:rsid w:val="00BF4F87"/>
    <w:rsid w:val="00BF5B60"/>
    <w:rsid w:val="00BF5B61"/>
    <w:rsid w:val="00BF730F"/>
    <w:rsid w:val="00BF75B4"/>
    <w:rsid w:val="00BF77D6"/>
    <w:rsid w:val="00BF7ECA"/>
    <w:rsid w:val="00C00915"/>
    <w:rsid w:val="00C00C50"/>
    <w:rsid w:val="00C00FA1"/>
    <w:rsid w:val="00C01390"/>
    <w:rsid w:val="00C01B24"/>
    <w:rsid w:val="00C01D8B"/>
    <w:rsid w:val="00C01DD9"/>
    <w:rsid w:val="00C02B04"/>
    <w:rsid w:val="00C03E0E"/>
    <w:rsid w:val="00C05905"/>
    <w:rsid w:val="00C05937"/>
    <w:rsid w:val="00C05BA5"/>
    <w:rsid w:val="00C06539"/>
    <w:rsid w:val="00C06F55"/>
    <w:rsid w:val="00C1272F"/>
    <w:rsid w:val="00C138CD"/>
    <w:rsid w:val="00C14788"/>
    <w:rsid w:val="00C1662F"/>
    <w:rsid w:val="00C169E4"/>
    <w:rsid w:val="00C17059"/>
    <w:rsid w:val="00C1766C"/>
    <w:rsid w:val="00C17EA1"/>
    <w:rsid w:val="00C2037F"/>
    <w:rsid w:val="00C21905"/>
    <w:rsid w:val="00C21CD6"/>
    <w:rsid w:val="00C22D26"/>
    <w:rsid w:val="00C22DEE"/>
    <w:rsid w:val="00C23363"/>
    <w:rsid w:val="00C242F5"/>
    <w:rsid w:val="00C24315"/>
    <w:rsid w:val="00C24DAC"/>
    <w:rsid w:val="00C26846"/>
    <w:rsid w:val="00C27439"/>
    <w:rsid w:val="00C27764"/>
    <w:rsid w:val="00C313DB"/>
    <w:rsid w:val="00C3216B"/>
    <w:rsid w:val="00C323FF"/>
    <w:rsid w:val="00C3363A"/>
    <w:rsid w:val="00C33D7B"/>
    <w:rsid w:val="00C3451F"/>
    <w:rsid w:val="00C34993"/>
    <w:rsid w:val="00C34F87"/>
    <w:rsid w:val="00C35030"/>
    <w:rsid w:val="00C357CE"/>
    <w:rsid w:val="00C37B1E"/>
    <w:rsid w:val="00C408F9"/>
    <w:rsid w:val="00C412AC"/>
    <w:rsid w:val="00C41600"/>
    <w:rsid w:val="00C4190E"/>
    <w:rsid w:val="00C42841"/>
    <w:rsid w:val="00C43643"/>
    <w:rsid w:val="00C43E9B"/>
    <w:rsid w:val="00C45D06"/>
    <w:rsid w:val="00C45F3C"/>
    <w:rsid w:val="00C46BD5"/>
    <w:rsid w:val="00C501E0"/>
    <w:rsid w:val="00C52174"/>
    <w:rsid w:val="00C54E4C"/>
    <w:rsid w:val="00C54EB9"/>
    <w:rsid w:val="00C56E58"/>
    <w:rsid w:val="00C5762A"/>
    <w:rsid w:val="00C576AD"/>
    <w:rsid w:val="00C61887"/>
    <w:rsid w:val="00C6229E"/>
    <w:rsid w:val="00C63137"/>
    <w:rsid w:val="00C632CF"/>
    <w:rsid w:val="00C63EA5"/>
    <w:rsid w:val="00C640E2"/>
    <w:rsid w:val="00C64463"/>
    <w:rsid w:val="00C645A5"/>
    <w:rsid w:val="00C6534C"/>
    <w:rsid w:val="00C67757"/>
    <w:rsid w:val="00C67826"/>
    <w:rsid w:val="00C71B14"/>
    <w:rsid w:val="00C71F2C"/>
    <w:rsid w:val="00C71FF8"/>
    <w:rsid w:val="00C72307"/>
    <w:rsid w:val="00C72825"/>
    <w:rsid w:val="00C72981"/>
    <w:rsid w:val="00C72F18"/>
    <w:rsid w:val="00C735ED"/>
    <w:rsid w:val="00C73858"/>
    <w:rsid w:val="00C765C4"/>
    <w:rsid w:val="00C76B06"/>
    <w:rsid w:val="00C76FB7"/>
    <w:rsid w:val="00C77E16"/>
    <w:rsid w:val="00C807A7"/>
    <w:rsid w:val="00C8179F"/>
    <w:rsid w:val="00C82CB1"/>
    <w:rsid w:val="00C838DA"/>
    <w:rsid w:val="00C84D53"/>
    <w:rsid w:val="00C862E6"/>
    <w:rsid w:val="00C86555"/>
    <w:rsid w:val="00C912FC"/>
    <w:rsid w:val="00C91E32"/>
    <w:rsid w:val="00C91F2F"/>
    <w:rsid w:val="00C93172"/>
    <w:rsid w:val="00C93964"/>
    <w:rsid w:val="00C96CD0"/>
    <w:rsid w:val="00C97305"/>
    <w:rsid w:val="00C97AEA"/>
    <w:rsid w:val="00CA0CE8"/>
    <w:rsid w:val="00CA14F3"/>
    <w:rsid w:val="00CA3646"/>
    <w:rsid w:val="00CA47A5"/>
    <w:rsid w:val="00CB07B7"/>
    <w:rsid w:val="00CB0D2B"/>
    <w:rsid w:val="00CB2F49"/>
    <w:rsid w:val="00CB3B43"/>
    <w:rsid w:val="00CB3D21"/>
    <w:rsid w:val="00CB405A"/>
    <w:rsid w:val="00CB4602"/>
    <w:rsid w:val="00CB4D8D"/>
    <w:rsid w:val="00CB560C"/>
    <w:rsid w:val="00CB592E"/>
    <w:rsid w:val="00CB6211"/>
    <w:rsid w:val="00CB65C9"/>
    <w:rsid w:val="00CB6ED1"/>
    <w:rsid w:val="00CB7E1C"/>
    <w:rsid w:val="00CC02B3"/>
    <w:rsid w:val="00CC0D69"/>
    <w:rsid w:val="00CC1161"/>
    <w:rsid w:val="00CC215D"/>
    <w:rsid w:val="00CC252A"/>
    <w:rsid w:val="00CC26A2"/>
    <w:rsid w:val="00CC3111"/>
    <w:rsid w:val="00CC5583"/>
    <w:rsid w:val="00CC5A68"/>
    <w:rsid w:val="00CC7310"/>
    <w:rsid w:val="00CC7CB8"/>
    <w:rsid w:val="00CD03C0"/>
    <w:rsid w:val="00CD0A05"/>
    <w:rsid w:val="00CD1F39"/>
    <w:rsid w:val="00CD28FE"/>
    <w:rsid w:val="00CD62EF"/>
    <w:rsid w:val="00CD6629"/>
    <w:rsid w:val="00CE00A5"/>
    <w:rsid w:val="00CE138B"/>
    <w:rsid w:val="00CE1831"/>
    <w:rsid w:val="00CE1985"/>
    <w:rsid w:val="00CE1A0E"/>
    <w:rsid w:val="00CE265F"/>
    <w:rsid w:val="00CE4502"/>
    <w:rsid w:val="00CE6591"/>
    <w:rsid w:val="00CE704F"/>
    <w:rsid w:val="00CE7397"/>
    <w:rsid w:val="00CE7594"/>
    <w:rsid w:val="00CF0B77"/>
    <w:rsid w:val="00CF0F33"/>
    <w:rsid w:val="00CF1910"/>
    <w:rsid w:val="00CF1AAE"/>
    <w:rsid w:val="00CF2324"/>
    <w:rsid w:val="00CF2C95"/>
    <w:rsid w:val="00CF3488"/>
    <w:rsid w:val="00CF5D50"/>
    <w:rsid w:val="00CF7B3E"/>
    <w:rsid w:val="00D002A8"/>
    <w:rsid w:val="00D00479"/>
    <w:rsid w:val="00D00C0A"/>
    <w:rsid w:val="00D00D30"/>
    <w:rsid w:val="00D02945"/>
    <w:rsid w:val="00D02EA7"/>
    <w:rsid w:val="00D03C6D"/>
    <w:rsid w:val="00D0409B"/>
    <w:rsid w:val="00D05361"/>
    <w:rsid w:val="00D05C22"/>
    <w:rsid w:val="00D061AA"/>
    <w:rsid w:val="00D102E2"/>
    <w:rsid w:val="00D1030F"/>
    <w:rsid w:val="00D113EB"/>
    <w:rsid w:val="00D1170C"/>
    <w:rsid w:val="00D11C19"/>
    <w:rsid w:val="00D1460C"/>
    <w:rsid w:val="00D14FA8"/>
    <w:rsid w:val="00D15363"/>
    <w:rsid w:val="00D16584"/>
    <w:rsid w:val="00D167F7"/>
    <w:rsid w:val="00D16BE4"/>
    <w:rsid w:val="00D20A2D"/>
    <w:rsid w:val="00D232EC"/>
    <w:rsid w:val="00D24B66"/>
    <w:rsid w:val="00D24B90"/>
    <w:rsid w:val="00D24F52"/>
    <w:rsid w:val="00D30F1F"/>
    <w:rsid w:val="00D3288D"/>
    <w:rsid w:val="00D3499C"/>
    <w:rsid w:val="00D3547E"/>
    <w:rsid w:val="00D354E3"/>
    <w:rsid w:val="00D36D9A"/>
    <w:rsid w:val="00D4164F"/>
    <w:rsid w:val="00D42156"/>
    <w:rsid w:val="00D44927"/>
    <w:rsid w:val="00D46DBB"/>
    <w:rsid w:val="00D46EBD"/>
    <w:rsid w:val="00D47444"/>
    <w:rsid w:val="00D47E3D"/>
    <w:rsid w:val="00D47F85"/>
    <w:rsid w:val="00D50626"/>
    <w:rsid w:val="00D509EA"/>
    <w:rsid w:val="00D50E1F"/>
    <w:rsid w:val="00D52BB1"/>
    <w:rsid w:val="00D52BE7"/>
    <w:rsid w:val="00D53577"/>
    <w:rsid w:val="00D535F4"/>
    <w:rsid w:val="00D53BD5"/>
    <w:rsid w:val="00D54E4D"/>
    <w:rsid w:val="00D5635A"/>
    <w:rsid w:val="00D5739D"/>
    <w:rsid w:val="00D57613"/>
    <w:rsid w:val="00D619B3"/>
    <w:rsid w:val="00D61B19"/>
    <w:rsid w:val="00D61BB0"/>
    <w:rsid w:val="00D62BFE"/>
    <w:rsid w:val="00D6385D"/>
    <w:rsid w:val="00D641C6"/>
    <w:rsid w:val="00D64613"/>
    <w:rsid w:val="00D64CE4"/>
    <w:rsid w:val="00D64DCA"/>
    <w:rsid w:val="00D660D6"/>
    <w:rsid w:val="00D702B5"/>
    <w:rsid w:val="00D709FF"/>
    <w:rsid w:val="00D7152E"/>
    <w:rsid w:val="00D726CF"/>
    <w:rsid w:val="00D731E0"/>
    <w:rsid w:val="00D7383D"/>
    <w:rsid w:val="00D73AE1"/>
    <w:rsid w:val="00D7630F"/>
    <w:rsid w:val="00D76D94"/>
    <w:rsid w:val="00D76F6A"/>
    <w:rsid w:val="00D801DE"/>
    <w:rsid w:val="00D806DF"/>
    <w:rsid w:val="00D82B27"/>
    <w:rsid w:val="00D84FD5"/>
    <w:rsid w:val="00D858A9"/>
    <w:rsid w:val="00D85913"/>
    <w:rsid w:val="00D86036"/>
    <w:rsid w:val="00D860AE"/>
    <w:rsid w:val="00D86974"/>
    <w:rsid w:val="00D87125"/>
    <w:rsid w:val="00D87513"/>
    <w:rsid w:val="00D879DF"/>
    <w:rsid w:val="00D906E9"/>
    <w:rsid w:val="00D90B57"/>
    <w:rsid w:val="00D9200F"/>
    <w:rsid w:val="00D92361"/>
    <w:rsid w:val="00D94E65"/>
    <w:rsid w:val="00D9595A"/>
    <w:rsid w:val="00D965E4"/>
    <w:rsid w:val="00D96667"/>
    <w:rsid w:val="00D96BFC"/>
    <w:rsid w:val="00D96CBB"/>
    <w:rsid w:val="00D96DAF"/>
    <w:rsid w:val="00D96F07"/>
    <w:rsid w:val="00D9789E"/>
    <w:rsid w:val="00DA15FB"/>
    <w:rsid w:val="00DA19F8"/>
    <w:rsid w:val="00DA1ECE"/>
    <w:rsid w:val="00DA2222"/>
    <w:rsid w:val="00DA3361"/>
    <w:rsid w:val="00DA57CC"/>
    <w:rsid w:val="00DA58DA"/>
    <w:rsid w:val="00DA6649"/>
    <w:rsid w:val="00DA6B82"/>
    <w:rsid w:val="00DA6D2F"/>
    <w:rsid w:val="00DA7424"/>
    <w:rsid w:val="00DA7B26"/>
    <w:rsid w:val="00DB1354"/>
    <w:rsid w:val="00DB1432"/>
    <w:rsid w:val="00DB29E1"/>
    <w:rsid w:val="00DB2A4C"/>
    <w:rsid w:val="00DB4D13"/>
    <w:rsid w:val="00DB577E"/>
    <w:rsid w:val="00DB5F3A"/>
    <w:rsid w:val="00DB6974"/>
    <w:rsid w:val="00DB74A8"/>
    <w:rsid w:val="00DC2737"/>
    <w:rsid w:val="00DC2892"/>
    <w:rsid w:val="00DC326C"/>
    <w:rsid w:val="00DC37DA"/>
    <w:rsid w:val="00DC3F77"/>
    <w:rsid w:val="00DC631E"/>
    <w:rsid w:val="00DC717E"/>
    <w:rsid w:val="00DC7CA6"/>
    <w:rsid w:val="00DD00EA"/>
    <w:rsid w:val="00DD04E4"/>
    <w:rsid w:val="00DD0EF1"/>
    <w:rsid w:val="00DD1261"/>
    <w:rsid w:val="00DD2216"/>
    <w:rsid w:val="00DD247C"/>
    <w:rsid w:val="00DD3381"/>
    <w:rsid w:val="00DD354A"/>
    <w:rsid w:val="00DD37EB"/>
    <w:rsid w:val="00DD4C7B"/>
    <w:rsid w:val="00DD5452"/>
    <w:rsid w:val="00DD5464"/>
    <w:rsid w:val="00DD5B78"/>
    <w:rsid w:val="00DD6882"/>
    <w:rsid w:val="00DD7413"/>
    <w:rsid w:val="00DD7F56"/>
    <w:rsid w:val="00DE03BB"/>
    <w:rsid w:val="00DE096D"/>
    <w:rsid w:val="00DE0D1A"/>
    <w:rsid w:val="00DE1E01"/>
    <w:rsid w:val="00DE2DE2"/>
    <w:rsid w:val="00DE346D"/>
    <w:rsid w:val="00DE4755"/>
    <w:rsid w:val="00DE5531"/>
    <w:rsid w:val="00DE5AA6"/>
    <w:rsid w:val="00DE5D93"/>
    <w:rsid w:val="00DE61EA"/>
    <w:rsid w:val="00DE644D"/>
    <w:rsid w:val="00DE6604"/>
    <w:rsid w:val="00DE6C0C"/>
    <w:rsid w:val="00DE7E74"/>
    <w:rsid w:val="00DF2298"/>
    <w:rsid w:val="00DF22CD"/>
    <w:rsid w:val="00DF3EDD"/>
    <w:rsid w:val="00DF430D"/>
    <w:rsid w:val="00DF5E67"/>
    <w:rsid w:val="00DF7405"/>
    <w:rsid w:val="00DF7710"/>
    <w:rsid w:val="00DF7F08"/>
    <w:rsid w:val="00E000DF"/>
    <w:rsid w:val="00E00D2D"/>
    <w:rsid w:val="00E023ED"/>
    <w:rsid w:val="00E03CCE"/>
    <w:rsid w:val="00E04C33"/>
    <w:rsid w:val="00E05D85"/>
    <w:rsid w:val="00E05E52"/>
    <w:rsid w:val="00E062C3"/>
    <w:rsid w:val="00E06570"/>
    <w:rsid w:val="00E07BF5"/>
    <w:rsid w:val="00E10623"/>
    <w:rsid w:val="00E109BE"/>
    <w:rsid w:val="00E10F23"/>
    <w:rsid w:val="00E1112E"/>
    <w:rsid w:val="00E118E8"/>
    <w:rsid w:val="00E12362"/>
    <w:rsid w:val="00E134C0"/>
    <w:rsid w:val="00E14E6E"/>
    <w:rsid w:val="00E15DD5"/>
    <w:rsid w:val="00E16163"/>
    <w:rsid w:val="00E16D91"/>
    <w:rsid w:val="00E17255"/>
    <w:rsid w:val="00E206AD"/>
    <w:rsid w:val="00E21325"/>
    <w:rsid w:val="00E21814"/>
    <w:rsid w:val="00E218A2"/>
    <w:rsid w:val="00E21E7E"/>
    <w:rsid w:val="00E224E0"/>
    <w:rsid w:val="00E23DC2"/>
    <w:rsid w:val="00E2433A"/>
    <w:rsid w:val="00E2470C"/>
    <w:rsid w:val="00E24F80"/>
    <w:rsid w:val="00E25E17"/>
    <w:rsid w:val="00E275E5"/>
    <w:rsid w:val="00E27805"/>
    <w:rsid w:val="00E3143D"/>
    <w:rsid w:val="00E3158C"/>
    <w:rsid w:val="00E33599"/>
    <w:rsid w:val="00E33C8E"/>
    <w:rsid w:val="00E40458"/>
    <w:rsid w:val="00E40886"/>
    <w:rsid w:val="00E41400"/>
    <w:rsid w:val="00E41D36"/>
    <w:rsid w:val="00E41E0D"/>
    <w:rsid w:val="00E42E28"/>
    <w:rsid w:val="00E44B95"/>
    <w:rsid w:val="00E45584"/>
    <w:rsid w:val="00E46546"/>
    <w:rsid w:val="00E46A83"/>
    <w:rsid w:val="00E46A99"/>
    <w:rsid w:val="00E46DB1"/>
    <w:rsid w:val="00E51510"/>
    <w:rsid w:val="00E525CE"/>
    <w:rsid w:val="00E527B1"/>
    <w:rsid w:val="00E56098"/>
    <w:rsid w:val="00E56C2F"/>
    <w:rsid w:val="00E57751"/>
    <w:rsid w:val="00E611B3"/>
    <w:rsid w:val="00E61DE3"/>
    <w:rsid w:val="00E62841"/>
    <w:rsid w:val="00E62FFE"/>
    <w:rsid w:val="00E63648"/>
    <w:rsid w:val="00E63760"/>
    <w:rsid w:val="00E640A8"/>
    <w:rsid w:val="00E663C5"/>
    <w:rsid w:val="00E6650B"/>
    <w:rsid w:val="00E70BA7"/>
    <w:rsid w:val="00E71F14"/>
    <w:rsid w:val="00E72C4B"/>
    <w:rsid w:val="00E72D95"/>
    <w:rsid w:val="00E72DBF"/>
    <w:rsid w:val="00E73CAF"/>
    <w:rsid w:val="00E74DFE"/>
    <w:rsid w:val="00E75E17"/>
    <w:rsid w:val="00E7745C"/>
    <w:rsid w:val="00E778DC"/>
    <w:rsid w:val="00E7799F"/>
    <w:rsid w:val="00E820FE"/>
    <w:rsid w:val="00E82186"/>
    <w:rsid w:val="00E83F5F"/>
    <w:rsid w:val="00E862D5"/>
    <w:rsid w:val="00E9293C"/>
    <w:rsid w:val="00E94386"/>
    <w:rsid w:val="00E956F2"/>
    <w:rsid w:val="00E97C55"/>
    <w:rsid w:val="00EA1A35"/>
    <w:rsid w:val="00EA2E69"/>
    <w:rsid w:val="00EA329E"/>
    <w:rsid w:val="00EA383D"/>
    <w:rsid w:val="00EA47A7"/>
    <w:rsid w:val="00EB1105"/>
    <w:rsid w:val="00EB12A9"/>
    <w:rsid w:val="00EB221A"/>
    <w:rsid w:val="00EB2B6F"/>
    <w:rsid w:val="00EB2F41"/>
    <w:rsid w:val="00EB3388"/>
    <w:rsid w:val="00EB54DD"/>
    <w:rsid w:val="00EB556D"/>
    <w:rsid w:val="00EB559D"/>
    <w:rsid w:val="00EB5BE8"/>
    <w:rsid w:val="00EB6947"/>
    <w:rsid w:val="00EB6B04"/>
    <w:rsid w:val="00EB74D5"/>
    <w:rsid w:val="00EB7567"/>
    <w:rsid w:val="00EC092A"/>
    <w:rsid w:val="00EC0933"/>
    <w:rsid w:val="00EC0A18"/>
    <w:rsid w:val="00EC0E45"/>
    <w:rsid w:val="00EC0FC7"/>
    <w:rsid w:val="00EC3728"/>
    <w:rsid w:val="00EC3E96"/>
    <w:rsid w:val="00EC3F29"/>
    <w:rsid w:val="00EC47FB"/>
    <w:rsid w:val="00EC7496"/>
    <w:rsid w:val="00EC79EA"/>
    <w:rsid w:val="00EC7D9A"/>
    <w:rsid w:val="00ED0558"/>
    <w:rsid w:val="00ED05F6"/>
    <w:rsid w:val="00ED1199"/>
    <w:rsid w:val="00ED1C7A"/>
    <w:rsid w:val="00ED212C"/>
    <w:rsid w:val="00ED3852"/>
    <w:rsid w:val="00ED3A15"/>
    <w:rsid w:val="00ED3A64"/>
    <w:rsid w:val="00ED3C26"/>
    <w:rsid w:val="00ED42C4"/>
    <w:rsid w:val="00ED5F1E"/>
    <w:rsid w:val="00ED665A"/>
    <w:rsid w:val="00EE05A6"/>
    <w:rsid w:val="00EE1862"/>
    <w:rsid w:val="00EE1F68"/>
    <w:rsid w:val="00EE3209"/>
    <w:rsid w:val="00EE386B"/>
    <w:rsid w:val="00EE444A"/>
    <w:rsid w:val="00EE6154"/>
    <w:rsid w:val="00EE79B7"/>
    <w:rsid w:val="00EF0E31"/>
    <w:rsid w:val="00EF29AC"/>
    <w:rsid w:val="00EF4290"/>
    <w:rsid w:val="00EF5412"/>
    <w:rsid w:val="00EF5AC4"/>
    <w:rsid w:val="00EF7335"/>
    <w:rsid w:val="00F0065F"/>
    <w:rsid w:val="00F006B5"/>
    <w:rsid w:val="00F010B7"/>
    <w:rsid w:val="00F013C6"/>
    <w:rsid w:val="00F0200A"/>
    <w:rsid w:val="00F02ED5"/>
    <w:rsid w:val="00F04333"/>
    <w:rsid w:val="00F04701"/>
    <w:rsid w:val="00F06620"/>
    <w:rsid w:val="00F069FC"/>
    <w:rsid w:val="00F06DF4"/>
    <w:rsid w:val="00F0726E"/>
    <w:rsid w:val="00F103C7"/>
    <w:rsid w:val="00F106D2"/>
    <w:rsid w:val="00F10F62"/>
    <w:rsid w:val="00F11EEE"/>
    <w:rsid w:val="00F1231D"/>
    <w:rsid w:val="00F134C9"/>
    <w:rsid w:val="00F13E1A"/>
    <w:rsid w:val="00F14C28"/>
    <w:rsid w:val="00F15D64"/>
    <w:rsid w:val="00F176D2"/>
    <w:rsid w:val="00F178AC"/>
    <w:rsid w:val="00F204B7"/>
    <w:rsid w:val="00F20521"/>
    <w:rsid w:val="00F20D3A"/>
    <w:rsid w:val="00F2118B"/>
    <w:rsid w:val="00F2212B"/>
    <w:rsid w:val="00F2284E"/>
    <w:rsid w:val="00F22992"/>
    <w:rsid w:val="00F23361"/>
    <w:rsid w:val="00F236FF"/>
    <w:rsid w:val="00F24C50"/>
    <w:rsid w:val="00F2528D"/>
    <w:rsid w:val="00F25852"/>
    <w:rsid w:val="00F26611"/>
    <w:rsid w:val="00F26A10"/>
    <w:rsid w:val="00F30DC2"/>
    <w:rsid w:val="00F310A7"/>
    <w:rsid w:val="00F320BA"/>
    <w:rsid w:val="00F32623"/>
    <w:rsid w:val="00F33814"/>
    <w:rsid w:val="00F35082"/>
    <w:rsid w:val="00F369C1"/>
    <w:rsid w:val="00F370D3"/>
    <w:rsid w:val="00F371DE"/>
    <w:rsid w:val="00F37C3D"/>
    <w:rsid w:val="00F4018A"/>
    <w:rsid w:val="00F40C91"/>
    <w:rsid w:val="00F4207C"/>
    <w:rsid w:val="00F42429"/>
    <w:rsid w:val="00F42C7C"/>
    <w:rsid w:val="00F44110"/>
    <w:rsid w:val="00F4502E"/>
    <w:rsid w:val="00F4532A"/>
    <w:rsid w:val="00F45478"/>
    <w:rsid w:val="00F475D9"/>
    <w:rsid w:val="00F477F5"/>
    <w:rsid w:val="00F47D2C"/>
    <w:rsid w:val="00F5069C"/>
    <w:rsid w:val="00F50C83"/>
    <w:rsid w:val="00F51453"/>
    <w:rsid w:val="00F51930"/>
    <w:rsid w:val="00F535C2"/>
    <w:rsid w:val="00F53854"/>
    <w:rsid w:val="00F53F50"/>
    <w:rsid w:val="00F5420A"/>
    <w:rsid w:val="00F54E30"/>
    <w:rsid w:val="00F5535C"/>
    <w:rsid w:val="00F57A14"/>
    <w:rsid w:val="00F57B68"/>
    <w:rsid w:val="00F57E25"/>
    <w:rsid w:val="00F61141"/>
    <w:rsid w:val="00F6141D"/>
    <w:rsid w:val="00F621E3"/>
    <w:rsid w:val="00F63EBE"/>
    <w:rsid w:val="00F63ECC"/>
    <w:rsid w:val="00F640BC"/>
    <w:rsid w:val="00F65935"/>
    <w:rsid w:val="00F65A2E"/>
    <w:rsid w:val="00F6620C"/>
    <w:rsid w:val="00F66968"/>
    <w:rsid w:val="00F66F30"/>
    <w:rsid w:val="00F67040"/>
    <w:rsid w:val="00F67473"/>
    <w:rsid w:val="00F73DC8"/>
    <w:rsid w:val="00F74070"/>
    <w:rsid w:val="00F74323"/>
    <w:rsid w:val="00F7577A"/>
    <w:rsid w:val="00F75BDB"/>
    <w:rsid w:val="00F768E6"/>
    <w:rsid w:val="00F8048F"/>
    <w:rsid w:val="00F80AFB"/>
    <w:rsid w:val="00F80D51"/>
    <w:rsid w:val="00F85882"/>
    <w:rsid w:val="00F85D96"/>
    <w:rsid w:val="00F86C38"/>
    <w:rsid w:val="00F9019A"/>
    <w:rsid w:val="00F90293"/>
    <w:rsid w:val="00F9143A"/>
    <w:rsid w:val="00F91DCD"/>
    <w:rsid w:val="00F92AC7"/>
    <w:rsid w:val="00F96036"/>
    <w:rsid w:val="00F9630F"/>
    <w:rsid w:val="00F96535"/>
    <w:rsid w:val="00F97E89"/>
    <w:rsid w:val="00F97F39"/>
    <w:rsid w:val="00FA012C"/>
    <w:rsid w:val="00FA0423"/>
    <w:rsid w:val="00FA081A"/>
    <w:rsid w:val="00FA09B8"/>
    <w:rsid w:val="00FA165B"/>
    <w:rsid w:val="00FA1F9E"/>
    <w:rsid w:val="00FA264F"/>
    <w:rsid w:val="00FA2855"/>
    <w:rsid w:val="00FA434C"/>
    <w:rsid w:val="00FA455A"/>
    <w:rsid w:val="00FA5FA4"/>
    <w:rsid w:val="00FA6138"/>
    <w:rsid w:val="00FA785D"/>
    <w:rsid w:val="00FB116C"/>
    <w:rsid w:val="00FB2055"/>
    <w:rsid w:val="00FB24C0"/>
    <w:rsid w:val="00FB2F43"/>
    <w:rsid w:val="00FB32D2"/>
    <w:rsid w:val="00FB32D8"/>
    <w:rsid w:val="00FB32DD"/>
    <w:rsid w:val="00FB3418"/>
    <w:rsid w:val="00FB3512"/>
    <w:rsid w:val="00FB364A"/>
    <w:rsid w:val="00FB4405"/>
    <w:rsid w:val="00FB45E7"/>
    <w:rsid w:val="00FB490F"/>
    <w:rsid w:val="00FB4AE4"/>
    <w:rsid w:val="00FB5EA0"/>
    <w:rsid w:val="00FB6637"/>
    <w:rsid w:val="00FB72AB"/>
    <w:rsid w:val="00FB784B"/>
    <w:rsid w:val="00FC01B0"/>
    <w:rsid w:val="00FC0534"/>
    <w:rsid w:val="00FC0ED8"/>
    <w:rsid w:val="00FC1ABE"/>
    <w:rsid w:val="00FC1AC5"/>
    <w:rsid w:val="00FC2823"/>
    <w:rsid w:val="00FC2C6C"/>
    <w:rsid w:val="00FC3508"/>
    <w:rsid w:val="00FC354C"/>
    <w:rsid w:val="00FC383A"/>
    <w:rsid w:val="00FC39D9"/>
    <w:rsid w:val="00FC3ADD"/>
    <w:rsid w:val="00FC40AF"/>
    <w:rsid w:val="00FC4F35"/>
    <w:rsid w:val="00FC4F7A"/>
    <w:rsid w:val="00FC5364"/>
    <w:rsid w:val="00FC5500"/>
    <w:rsid w:val="00FC623A"/>
    <w:rsid w:val="00FC6DA6"/>
    <w:rsid w:val="00FC7CEB"/>
    <w:rsid w:val="00FD102A"/>
    <w:rsid w:val="00FD339A"/>
    <w:rsid w:val="00FD3555"/>
    <w:rsid w:val="00FD51C9"/>
    <w:rsid w:val="00FD5298"/>
    <w:rsid w:val="00FD65CE"/>
    <w:rsid w:val="00FE030D"/>
    <w:rsid w:val="00FE100D"/>
    <w:rsid w:val="00FE1458"/>
    <w:rsid w:val="00FE205C"/>
    <w:rsid w:val="00FE2B3F"/>
    <w:rsid w:val="00FE31BD"/>
    <w:rsid w:val="00FE3877"/>
    <w:rsid w:val="00FE3DAA"/>
    <w:rsid w:val="00FE6065"/>
    <w:rsid w:val="00FE6830"/>
    <w:rsid w:val="00FE6A46"/>
    <w:rsid w:val="00FF2622"/>
    <w:rsid w:val="00FF268F"/>
    <w:rsid w:val="00FF4D8A"/>
    <w:rsid w:val="00FF4E1D"/>
    <w:rsid w:val="00FF51EA"/>
    <w:rsid w:val="00FF6406"/>
    <w:rsid w:val="00FF6B9B"/>
    <w:rsid w:val="00FF7405"/>
    <w:rsid w:val="00FF7F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index heading" w:uiPriority="0"/>
    <w:lsdException w:name="caption" w:semiHidden="0" w:uiPriority="0" w:unhideWhenUsed="0" w:qFormat="1"/>
    <w:lsdException w:name="table of figures" w:uiPriority="0"/>
    <w:lsdException w:name="annotation reference" w:uiPriority="0"/>
    <w:lsdException w:name="endnote text" w:uiPriority="0"/>
    <w:lsdException w:name="List" w:uiPriority="0"/>
    <w:lsdException w:name="List Bullet" w:uiPriority="0"/>
    <w:lsdException w:name="List Number" w:uiPriority="0"/>
    <w:lsdException w:name="List Bullet 2" w:uiPriority="0"/>
    <w:lsdException w:name="List Bullet 3" w:uiPriority="0"/>
    <w:lsdException w:name="Title" w:semiHidden="0" w:unhideWhenUsed="0" w:qFormat="1"/>
    <w:lsdException w:name="Default Paragraph Font" w:uiPriority="1"/>
    <w:lsdException w:name="Body Text Indent" w:uiPriority="0"/>
    <w:lsdException w:name="Subtitle" w:semiHidden="0" w:uiPriority="0" w:unhideWhenUsed="0" w:qFormat="1"/>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Normal (Web)" w:uiPriority="0"/>
    <w:lsdException w:name="HTML Preformatted" w:uiPriority="0"/>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0" w:unhideWhenUsed="0" w:qFormat="1"/>
  </w:latentStyles>
  <w:style w:type="paragraph" w:default="1" w:styleId="Normal">
    <w:name w:val="Normal"/>
    <w:qFormat/>
    <w:rsid w:val="00FC2823"/>
    <w:pPr>
      <w:suppressAutoHyphens/>
      <w:spacing w:before="120" w:after="120"/>
      <w:jc w:val="both"/>
    </w:pPr>
    <w:rPr>
      <w:sz w:val="22"/>
      <w:szCs w:val="22"/>
      <w:lang w:eastAsia="ar-SA"/>
    </w:rPr>
  </w:style>
  <w:style w:type="paragraph" w:styleId="Heading1">
    <w:name w:val="heading 1"/>
    <w:basedOn w:val="Normal"/>
    <w:next w:val="Normal"/>
    <w:link w:val="Heading1Char"/>
    <w:uiPriority w:val="99"/>
    <w:qFormat/>
    <w:rsid w:val="00FC2823"/>
    <w:pPr>
      <w:keepNext/>
      <w:numPr>
        <w:numId w:val="1"/>
      </w:numPr>
      <w:spacing w:before="240" w:after="60"/>
      <w:outlineLvl w:val="0"/>
    </w:pPr>
    <w:rPr>
      <w:rFonts w:ascii="Helvetica" w:hAnsi="Helvetica"/>
      <w:b/>
      <w:bCs/>
      <w:kern w:val="1"/>
      <w:sz w:val="28"/>
      <w:szCs w:val="33"/>
    </w:rPr>
  </w:style>
  <w:style w:type="paragraph" w:styleId="Heading2">
    <w:name w:val="heading 2"/>
    <w:basedOn w:val="Normal"/>
    <w:next w:val="Normal"/>
    <w:link w:val="Heading2Char"/>
    <w:uiPriority w:val="99"/>
    <w:qFormat/>
    <w:rsid w:val="00FC2823"/>
    <w:pPr>
      <w:keepNext/>
      <w:numPr>
        <w:ilvl w:val="1"/>
        <w:numId w:val="1"/>
      </w:numPr>
      <w:spacing w:before="240" w:after="60"/>
      <w:outlineLvl w:val="1"/>
    </w:pPr>
    <w:rPr>
      <w:rFonts w:ascii="Helvetica" w:hAnsi="Helvetica"/>
      <w:b/>
      <w:bCs/>
      <w:sz w:val="24"/>
      <w:szCs w:val="28"/>
    </w:rPr>
  </w:style>
  <w:style w:type="paragraph" w:styleId="Heading3">
    <w:name w:val="heading 3"/>
    <w:basedOn w:val="Normal"/>
    <w:next w:val="Normal"/>
    <w:uiPriority w:val="99"/>
    <w:qFormat/>
    <w:rsid w:val="00FC2823"/>
    <w:pPr>
      <w:keepNext/>
      <w:numPr>
        <w:ilvl w:val="2"/>
        <w:numId w:val="1"/>
      </w:numPr>
      <w:tabs>
        <w:tab w:val="num" w:pos="720"/>
        <w:tab w:val="left" w:pos="1080"/>
      </w:tabs>
      <w:spacing w:before="240" w:after="60"/>
      <w:ind w:left="1800" w:firstLine="0"/>
      <w:outlineLvl w:val="2"/>
    </w:pPr>
    <w:rPr>
      <w:b/>
      <w:bCs/>
      <w:kern w:val="1"/>
    </w:rPr>
  </w:style>
  <w:style w:type="paragraph" w:styleId="Heading4">
    <w:name w:val="heading 4"/>
    <w:basedOn w:val="Normal"/>
    <w:next w:val="Normal"/>
    <w:qFormat/>
    <w:rsid w:val="00FC2823"/>
    <w:pPr>
      <w:keepNext/>
      <w:numPr>
        <w:ilvl w:val="3"/>
        <w:numId w:val="1"/>
      </w:numPr>
      <w:spacing w:before="240" w:after="60"/>
      <w:outlineLvl w:val="3"/>
    </w:pPr>
    <w:rPr>
      <w:b/>
      <w:bCs/>
    </w:rPr>
  </w:style>
  <w:style w:type="paragraph" w:styleId="Heading5">
    <w:name w:val="heading 5"/>
    <w:basedOn w:val="Normal"/>
    <w:next w:val="Normal"/>
    <w:qFormat/>
    <w:rsid w:val="00FC2823"/>
    <w:pPr>
      <w:numPr>
        <w:ilvl w:val="4"/>
        <w:numId w:val="1"/>
      </w:numPr>
      <w:spacing w:before="240" w:after="60"/>
      <w:outlineLvl w:val="4"/>
    </w:pPr>
  </w:style>
  <w:style w:type="paragraph" w:styleId="Heading6">
    <w:name w:val="heading 6"/>
    <w:basedOn w:val="Normal"/>
    <w:next w:val="Normal"/>
    <w:qFormat/>
    <w:rsid w:val="00FC2823"/>
    <w:pPr>
      <w:numPr>
        <w:ilvl w:val="5"/>
        <w:numId w:val="1"/>
      </w:numPr>
      <w:spacing w:before="240" w:after="60"/>
      <w:outlineLvl w:val="5"/>
    </w:pPr>
    <w:rPr>
      <w:i/>
      <w:iCs/>
    </w:rPr>
  </w:style>
  <w:style w:type="paragraph" w:styleId="Heading7">
    <w:name w:val="heading 7"/>
    <w:basedOn w:val="Normal"/>
    <w:next w:val="Normal"/>
    <w:qFormat/>
    <w:rsid w:val="00FC2823"/>
    <w:pPr>
      <w:numPr>
        <w:ilvl w:val="6"/>
        <w:numId w:val="1"/>
      </w:numPr>
      <w:spacing w:before="240" w:after="60"/>
      <w:outlineLvl w:val="6"/>
    </w:pPr>
    <w:rPr>
      <w:sz w:val="20"/>
      <w:szCs w:val="24"/>
    </w:rPr>
  </w:style>
  <w:style w:type="paragraph" w:styleId="Heading8">
    <w:name w:val="heading 8"/>
    <w:basedOn w:val="Normal"/>
    <w:next w:val="Normal"/>
    <w:qFormat/>
    <w:rsid w:val="00FC2823"/>
    <w:pPr>
      <w:numPr>
        <w:ilvl w:val="7"/>
        <w:numId w:val="1"/>
      </w:numPr>
      <w:spacing w:before="240" w:after="60"/>
      <w:outlineLvl w:val="7"/>
    </w:pPr>
    <w:rPr>
      <w:i/>
      <w:iCs/>
      <w:sz w:val="20"/>
      <w:szCs w:val="24"/>
    </w:rPr>
  </w:style>
  <w:style w:type="paragraph" w:styleId="Heading9">
    <w:name w:val="heading 9"/>
    <w:basedOn w:val="Normal"/>
    <w:next w:val="Normal"/>
    <w:qFormat/>
    <w:rsid w:val="00FC2823"/>
    <w:pPr>
      <w:numPr>
        <w:ilvl w:val="8"/>
        <w:numId w:val="1"/>
      </w:numPr>
      <w:spacing w:before="240" w:after="60"/>
      <w:outlineLvl w:val="8"/>
    </w:pPr>
    <w:rPr>
      <w:b/>
      <w:bCs/>
      <w:i/>
      <w:iCs/>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FC2823"/>
    <w:rPr>
      <w:rFonts w:ascii="Symbol" w:hAnsi="Symbol"/>
    </w:rPr>
  </w:style>
  <w:style w:type="character" w:customStyle="1" w:styleId="WW8Num2z0">
    <w:name w:val="WW8Num2z0"/>
    <w:rsid w:val="00FC2823"/>
    <w:rPr>
      <w:rFonts w:ascii="Symbol" w:hAnsi="Symbol"/>
    </w:rPr>
  </w:style>
  <w:style w:type="character" w:customStyle="1" w:styleId="WW8Num3z0">
    <w:name w:val="WW8Num3z0"/>
    <w:rsid w:val="00FC2823"/>
    <w:rPr>
      <w:rFonts w:cs="Times New Roman"/>
    </w:rPr>
  </w:style>
  <w:style w:type="character" w:customStyle="1" w:styleId="WW8Num3z1">
    <w:name w:val="WW8Num3z1"/>
    <w:rsid w:val="00FC2823"/>
    <w:rPr>
      <w:rFonts w:cs="Times New Roman"/>
      <w:b/>
      <w:i w:val="0"/>
      <w:sz w:val="22"/>
      <w:szCs w:val="22"/>
    </w:rPr>
  </w:style>
  <w:style w:type="character" w:customStyle="1" w:styleId="WW8Num5z0">
    <w:name w:val="WW8Num5z0"/>
    <w:rsid w:val="00FC2823"/>
    <w:rPr>
      <w:rFonts w:cs="Times New Roman"/>
    </w:rPr>
  </w:style>
  <w:style w:type="character" w:customStyle="1" w:styleId="WW8Num5z1">
    <w:name w:val="WW8Num5z1"/>
    <w:rsid w:val="00FC2823"/>
    <w:rPr>
      <w:rFonts w:cs="Times New Roman"/>
      <w:b/>
      <w:i w:val="0"/>
      <w:sz w:val="22"/>
      <w:szCs w:val="22"/>
    </w:rPr>
  </w:style>
  <w:style w:type="character" w:customStyle="1" w:styleId="WW8Num6z0">
    <w:name w:val="WW8Num6z0"/>
    <w:rsid w:val="00FC2823"/>
    <w:rPr>
      <w:rFonts w:cs="Times New Roman"/>
    </w:rPr>
  </w:style>
  <w:style w:type="character" w:customStyle="1" w:styleId="WW8Num6z1">
    <w:name w:val="WW8Num6z1"/>
    <w:rsid w:val="00FC2823"/>
    <w:rPr>
      <w:rFonts w:cs="Times New Roman"/>
      <w:b/>
      <w:i w:val="0"/>
      <w:sz w:val="22"/>
      <w:szCs w:val="22"/>
    </w:rPr>
  </w:style>
  <w:style w:type="character" w:customStyle="1" w:styleId="WW8Num7z0">
    <w:name w:val="WW8Num7z0"/>
    <w:rsid w:val="00FC2823"/>
    <w:rPr>
      <w:rFonts w:ascii="Wingdings" w:hAnsi="Wingdings"/>
    </w:rPr>
  </w:style>
  <w:style w:type="character" w:customStyle="1" w:styleId="WW8Num7z1">
    <w:name w:val="WW8Num7z1"/>
    <w:rsid w:val="00FC2823"/>
    <w:rPr>
      <w:rFonts w:ascii="Courier New" w:hAnsi="Courier New" w:cs="Courier New"/>
    </w:rPr>
  </w:style>
  <w:style w:type="character" w:customStyle="1" w:styleId="WW8Num7z3">
    <w:name w:val="WW8Num7z3"/>
    <w:rsid w:val="00FC2823"/>
    <w:rPr>
      <w:rFonts w:ascii="Symbol" w:hAnsi="Symbol"/>
    </w:rPr>
  </w:style>
  <w:style w:type="character" w:customStyle="1" w:styleId="WW8Num8z0">
    <w:name w:val="WW8Num8z0"/>
    <w:rsid w:val="00FC2823"/>
    <w:rPr>
      <w:rFonts w:ascii="Symbol" w:hAnsi="Symbol"/>
    </w:rPr>
  </w:style>
  <w:style w:type="character" w:customStyle="1" w:styleId="WW8Num9z0">
    <w:name w:val="WW8Num9z0"/>
    <w:rsid w:val="00FC2823"/>
    <w:rPr>
      <w:rFonts w:ascii="Wingdings" w:hAnsi="Wingdings"/>
    </w:rPr>
  </w:style>
  <w:style w:type="character" w:customStyle="1" w:styleId="WW8Num9z1">
    <w:name w:val="WW8Num9z1"/>
    <w:rsid w:val="00FC2823"/>
    <w:rPr>
      <w:rFonts w:ascii="Courier New" w:hAnsi="Courier New" w:cs="Courier New"/>
    </w:rPr>
  </w:style>
  <w:style w:type="character" w:customStyle="1" w:styleId="WW8Num9z3">
    <w:name w:val="WW8Num9z3"/>
    <w:rsid w:val="00FC2823"/>
    <w:rPr>
      <w:rFonts w:ascii="Symbol" w:hAnsi="Symbol"/>
    </w:rPr>
  </w:style>
  <w:style w:type="character" w:customStyle="1" w:styleId="WW8Num10z0">
    <w:name w:val="WW8Num10z0"/>
    <w:rsid w:val="00FC2823"/>
    <w:rPr>
      <w:rFonts w:cs="Times New Roman"/>
    </w:rPr>
  </w:style>
  <w:style w:type="character" w:customStyle="1" w:styleId="WW8Num10z1">
    <w:name w:val="WW8Num10z1"/>
    <w:rsid w:val="00FC2823"/>
    <w:rPr>
      <w:rFonts w:cs="Times New Roman"/>
      <w:b/>
      <w:i w:val="0"/>
      <w:sz w:val="22"/>
      <w:szCs w:val="22"/>
    </w:rPr>
  </w:style>
  <w:style w:type="character" w:customStyle="1" w:styleId="WW8Num11z0">
    <w:name w:val="WW8Num11z0"/>
    <w:rsid w:val="00FC2823"/>
    <w:rPr>
      <w:rFonts w:cs="Times New Roman"/>
    </w:rPr>
  </w:style>
  <w:style w:type="character" w:customStyle="1" w:styleId="WW8Num11z1">
    <w:name w:val="WW8Num11z1"/>
    <w:rsid w:val="00FC2823"/>
    <w:rPr>
      <w:rFonts w:cs="Times New Roman"/>
      <w:b/>
      <w:i w:val="0"/>
      <w:sz w:val="22"/>
      <w:szCs w:val="22"/>
    </w:rPr>
  </w:style>
  <w:style w:type="character" w:customStyle="1" w:styleId="WW8Num12z0">
    <w:name w:val="WW8Num12z0"/>
    <w:rsid w:val="00FC2823"/>
    <w:rPr>
      <w:rFonts w:ascii="Times" w:hAnsi="Times"/>
    </w:rPr>
  </w:style>
  <w:style w:type="character" w:customStyle="1" w:styleId="WW8Num12z1">
    <w:name w:val="WW8Num12z1"/>
    <w:rsid w:val="00FC2823"/>
    <w:rPr>
      <w:rFonts w:ascii="Courier New" w:hAnsi="Courier New"/>
    </w:rPr>
  </w:style>
  <w:style w:type="character" w:customStyle="1" w:styleId="WW8Num12z2">
    <w:name w:val="WW8Num12z2"/>
    <w:rsid w:val="00FC2823"/>
    <w:rPr>
      <w:rFonts w:ascii="Wingdings" w:hAnsi="Wingdings"/>
    </w:rPr>
  </w:style>
  <w:style w:type="character" w:customStyle="1" w:styleId="WW8Num12z3">
    <w:name w:val="WW8Num12z3"/>
    <w:rsid w:val="00FC2823"/>
    <w:rPr>
      <w:rFonts w:ascii="Symbol" w:hAnsi="Symbol"/>
    </w:rPr>
  </w:style>
  <w:style w:type="character" w:customStyle="1" w:styleId="WW8Num13z0">
    <w:name w:val="WW8Num13z0"/>
    <w:rsid w:val="00FC2823"/>
    <w:rPr>
      <w:rFonts w:cs="Times New Roman"/>
    </w:rPr>
  </w:style>
  <w:style w:type="character" w:customStyle="1" w:styleId="WW8Num15z0">
    <w:name w:val="WW8Num15z0"/>
    <w:rsid w:val="00FC2823"/>
    <w:rPr>
      <w:rFonts w:ascii="Symbol" w:hAnsi="Symbol"/>
      <w:color w:val="AF1E23"/>
    </w:rPr>
  </w:style>
  <w:style w:type="character" w:customStyle="1" w:styleId="WW8Num15z1">
    <w:name w:val="WW8Num15z1"/>
    <w:rsid w:val="00FC2823"/>
    <w:rPr>
      <w:rFonts w:ascii="Courier New" w:hAnsi="Courier New"/>
    </w:rPr>
  </w:style>
  <w:style w:type="character" w:customStyle="1" w:styleId="WW8Num15z2">
    <w:name w:val="WW8Num15z2"/>
    <w:rsid w:val="00FC2823"/>
    <w:rPr>
      <w:rFonts w:ascii="Wingdings" w:hAnsi="Wingdings"/>
    </w:rPr>
  </w:style>
  <w:style w:type="character" w:customStyle="1" w:styleId="WW8Num15z3">
    <w:name w:val="WW8Num15z3"/>
    <w:rsid w:val="00FC2823"/>
    <w:rPr>
      <w:rFonts w:ascii="Symbol" w:hAnsi="Symbol"/>
    </w:rPr>
  </w:style>
  <w:style w:type="character" w:customStyle="1" w:styleId="WW8Num16z0">
    <w:name w:val="WW8Num16z0"/>
    <w:rsid w:val="00FC2823"/>
    <w:rPr>
      <w:rFonts w:cs="Times New Roman"/>
    </w:rPr>
  </w:style>
  <w:style w:type="character" w:customStyle="1" w:styleId="WW8Num16z1">
    <w:name w:val="WW8Num16z1"/>
    <w:rsid w:val="00FC2823"/>
    <w:rPr>
      <w:rFonts w:cs="Times New Roman"/>
      <w:b/>
      <w:i w:val="0"/>
      <w:sz w:val="22"/>
      <w:szCs w:val="22"/>
    </w:rPr>
  </w:style>
  <w:style w:type="character" w:customStyle="1" w:styleId="WW8Num17z0">
    <w:name w:val="WW8Num17z0"/>
    <w:rsid w:val="00FC2823"/>
    <w:rPr>
      <w:rFonts w:ascii="Wingdings" w:hAnsi="Wingdings"/>
    </w:rPr>
  </w:style>
  <w:style w:type="character" w:customStyle="1" w:styleId="WW8Num17z1">
    <w:name w:val="WW8Num17z1"/>
    <w:rsid w:val="00FC2823"/>
    <w:rPr>
      <w:rFonts w:ascii="Courier New" w:hAnsi="Courier New" w:cs="Courier New"/>
    </w:rPr>
  </w:style>
  <w:style w:type="character" w:customStyle="1" w:styleId="WW8Num17z3">
    <w:name w:val="WW8Num17z3"/>
    <w:rsid w:val="00FC2823"/>
    <w:rPr>
      <w:rFonts w:ascii="Symbol" w:hAnsi="Symbol"/>
    </w:rPr>
  </w:style>
  <w:style w:type="character" w:customStyle="1" w:styleId="WW8Num18z0">
    <w:name w:val="WW8Num18z0"/>
    <w:rsid w:val="00FC2823"/>
    <w:rPr>
      <w:rFonts w:ascii="Wingdings" w:hAnsi="Wingdings"/>
    </w:rPr>
  </w:style>
  <w:style w:type="character" w:customStyle="1" w:styleId="WW8Num18z1">
    <w:name w:val="WW8Num18z1"/>
    <w:rsid w:val="00FC2823"/>
    <w:rPr>
      <w:rFonts w:ascii="Courier New" w:hAnsi="Courier New" w:cs="Courier New"/>
    </w:rPr>
  </w:style>
  <w:style w:type="character" w:customStyle="1" w:styleId="WW8Num18z3">
    <w:name w:val="WW8Num18z3"/>
    <w:rsid w:val="00FC2823"/>
    <w:rPr>
      <w:rFonts w:ascii="Symbol" w:hAnsi="Symbol"/>
    </w:rPr>
  </w:style>
  <w:style w:type="character" w:customStyle="1" w:styleId="WW8Num19z0">
    <w:name w:val="WW8Num19z0"/>
    <w:rsid w:val="00FC2823"/>
    <w:rPr>
      <w:rFonts w:ascii="Wingdings" w:hAnsi="Wingdings"/>
    </w:rPr>
  </w:style>
  <w:style w:type="character" w:customStyle="1" w:styleId="WW8Num19z1">
    <w:name w:val="WW8Num19z1"/>
    <w:rsid w:val="00FC2823"/>
    <w:rPr>
      <w:rFonts w:ascii="Courier New" w:hAnsi="Courier New" w:cs="Courier New"/>
    </w:rPr>
  </w:style>
  <w:style w:type="character" w:customStyle="1" w:styleId="WW8Num19z3">
    <w:name w:val="WW8Num19z3"/>
    <w:rsid w:val="00FC2823"/>
    <w:rPr>
      <w:rFonts w:ascii="Symbol" w:hAnsi="Symbol"/>
    </w:rPr>
  </w:style>
  <w:style w:type="character" w:customStyle="1" w:styleId="WW8Num20z0">
    <w:name w:val="WW8Num20z0"/>
    <w:rsid w:val="00FC2823"/>
    <w:rPr>
      <w:rFonts w:cs="Times New Roman"/>
    </w:rPr>
  </w:style>
  <w:style w:type="character" w:customStyle="1" w:styleId="WW8Num20z1">
    <w:name w:val="WW8Num20z1"/>
    <w:rsid w:val="00FC2823"/>
    <w:rPr>
      <w:rFonts w:cs="Times New Roman"/>
      <w:b/>
      <w:i w:val="0"/>
      <w:sz w:val="22"/>
      <w:szCs w:val="22"/>
    </w:rPr>
  </w:style>
  <w:style w:type="character" w:customStyle="1" w:styleId="WW8Num21z0">
    <w:name w:val="WW8Num21z0"/>
    <w:rsid w:val="00FC2823"/>
    <w:rPr>
      <w:rFonts w:cs="Times New Roman"/>
    </w:rPr>
  </w:style>
  <w:style w:type="character" w:customStyle="1" w:styleId="WW8Num21z1">
    <w:name w:val="WW8Num21z1"/>
    <w:rsid w:val="00FC2823"/>
    <w:rPr>
      <w:rFonts w:cs="Times New Roman"/>
      <w:b/>
      <w:i w:val="0"/>
      <w:sz w:val="22"/>
      <w:szCs w:val="22"/>
    </w:rPr>
  </w:style>
  <w:style w:type="character" w:customStyle="1" w:styleId="WW8Num22z0">
    <w:name w:val="WW8Num22z0"/>
    <w:rsid w:val="00FC2823"/>
    <w:rPr>
      <w:rFonts w:cs="Times New Roman"/>
    </w:rPr>
  </w:style>
  <w:style w:type="character" w:customStyle="1" w:styleId="WW8Num22z1">
    <w:name w:val="WW8Num22z1"/>
    <w:rsid w:val="00FC2823"/>
    <w:rPr>
      <w:rFonts w:cs="Times New Roman"/>
      <w:b/>
      <w:i w:val="0"/>
      <w:sz w:val="22"/>
      <w:szCs w:val="22"/>
    </w:rPr>
  </w:style>
  <w:style w:type="character" w:customStyle="1" w:styleId="WW8Num23z0">
    <w:name w:val="WW8Num23z0"/>
    <w:rsid w:val="00FC2823"/>
    <w:rPr>
      <w:rFonts w:ascii="Wingdings" w:hAnsi="Wingdings"/>
    </w:rPr>
  </w:style>
  <w:style w:type="character" w:customStyle="1" w:styleId="WW8Num23z1">
    <w:name w:val="WW8Num23z1"/>
    <w:rsid w:val="00FC2823"/>
    <w:rPr>
      <w:rFonts w:ascii="Courier New" w:hAnsi="Courier New" w:cs="Courier New"/>
    </w:rPr>
  </w:style>
  <w:style w:type="character" w:customStyle="1" w:styleId="WW8Num23z3">
    <w:name w:val="WW8Num23z3"/>
    <w:rsid w:val="00FC2823"/>
    <w:rPr>
      <w:rFonts w:ascii="Symbol" w:hAnsi="Symbol"/>
    </w:rPr>
  </w:style>
  <w:style w:type="character" w:customStyle="1" w:styleId="WW8Num24z0">
    <w:name w:val="WW8Num24z0"/>
    <w:rsid w:val="00FC2823"/>
    <w:rPr>
      <w:rFonts w:cs="Times New Roman"/>
    </w:rPr>
  </w:style>
  <w:style w:type="character" w:customStyle="1" w:styleId="WW8Num24z1">
    <w:name w:val="WW8Num24z1"/>
    <w:rsid w:val="00FC2823"/>
    <w:rPr>
      <w:rFonts w:cs="Times New Roman"/>
      <w:b/>
      <w:i w:val="0"/>
      <w:sz w:val="22"/>
      <w:szCs w:val="22"/>
    </w:rPr>
  </w:style>
  <w:style w:type="character" w:customStyle="1" w:styleId="WW8Num25z0">
    <w:name w:val="WW8Num25z0"/>
    <w:rsid w:val="00FC2823"/>
    <w:rPr>
      <w:rFonts w:cs="Times New Roman"/>
    </w:rPr>
  </w:style>
  <w:style w:type="character" w:customStyle="1" w:styleId="WW8Num26z0">
    <w:name w:val="WW8Num26z0"/>
    <w:rsid w:val="00FC2823"/>
    <w:rPr>
      <w:rFonts w:cs="Times New Roman"/>
    </w:rPr>
  </w:style>
  <w:style w:type="character" w:customStyle="1" w:styleId="WW8Num26z1">
    <w:name w:val="WW8Num26z1"/>
    <w:rsid w:val="00FC2823"/>
    <w:rPr>
      <w:rFonts w:cs="Times New Roman"/>
      <w:b/>
      <w:i w:val="0"/>
      <w:sz w:val="22"/>
      <w:szCs w:val="22"/>
    </w:rPr>
  </w:style>
  <w:style w:type="character" w:customStyle="1" w:styleId="WW8Num27z0">
    <w:name w:val="WW8Num27z0"/>
    <w:rsid w:val="00FC2823"/>
    <w:rPr>
      <w:rFonts w:ascii="Symbol" w:hAnsi="Symbol"/>
    </w:rPr>
  </w:style>
  <w:style w:type="character" w:customStyle="1" w:styleId="WW8Num28z0">
    <w:name w:val="WW8Num28z0"/>
    <w:rsid w:val="00FC2823"/>
    <w:rPr>
      <w:rFonts w:cs="Times New Roman"/>
    </w:rPr>
  </w:style>
  <w:style w:type="character" w:customStyle="1" w:styleId="WW8Num28z1">
    <w:name w:val="WW8Num28z1"/>
    <w:rsid w:val="00FC2823"/>
    <w:rPr>
      <w:rFonts w:cs="Times New Roman"/>
      <w:b/>
      <w:i w:val="0"/>
      <w:sz w:val="22"/>
      <w:szCs w:val="22"/>
    </w:rPr>
  </w:style>
  <w:style w:type="character" w:customStyle="1" w:styleId="WW8Num29z0">
    <w:name w:val="WW8Num29z0"/>
    <w:rsid w:val="00FC2823"/>
    <w:rPr>
      <w:rFonts w:ascii="Symbol" w:hAnsi="Symbol"/>
    </w:rPr>
  </w:style>
  <w:style w:type="character" w:customStyle="1" w:styleId="WW8Num30z0">
    <w:name w:val="WW8Num30z0"/>
    <w:rsid w:val="00FC2823"/>
    <w:rPr>
      <w:rFonts w:cs="Times New Roman"/>
    </w:rPr>
  </w:style>
  <w:style w:type="character" w:customStyle="1" w:styleId="WW8Num30z1">
    <w:name w:val="WW8Num30z1"/>
    <w:rsid w:val="00FC2823"/>
    <w:rPr>
      <w:rFonts w:cs="Times New Roman"/>
      <w:b/>
      <w:i w:val="0"/>
      <w:sz w:val="22"/>
      <w:szCs w:val="22"/>
    </w:rPr>
  </w:style>
  <w:style w:type="character" w:customStyle="1" w:styleId="WW8Num31z0">
    <w:name w:val="WW8Num31z0"/>
    <w:rsid w:val="00FC2823"/>
    <w:rPr>
      <w:rFonts w:ascii="Wingdings" w:hAnsi="Wingdings"/>
    </w:rPr>
  </w:style>
  <w:style w:type="character" w:customStyle="1" w:styleId="WW8Num31z1">
    <w:name w:val="WW8Num31z1"/>
    <w:rsid w:val="00FC2823"/>
    <w:rPr>
      <w:rFonts w:ascii="Courier New" w:hAnsi="Courier New" w:cs="Courier New"/>
    </w:rPr>
  </w:style>
  <w:style w:type="character" w:customStyle="1" w:styleId="WW8Num31z3">
    <w:name w:val="WW8Num31z3"/>
    <w:rsid w:val="00FC2823"/>
    <w:rPr>
      <w:rFonts w:ascii="Symbol" w:hAnsi="Symbol"/>
    </w:rPr>
  </w:style>
  <w:style w:type="character" w:customStyle="1" w:styleId="WW8Num32z0">
    <w:name w:val="WW8Num32z0"/>
    <w:rsid w:val="00FC2823"/>
    <w:rPr>
      <w:rFonts w:ascii="Wingdings" w:hAnsi="Wingdings"/>
    </w:rPr>
  </w:style>
  <w:style w:type="character" w:customStyle="1" w:styleId="WW8Num32z1">
    <w:name w:val="WW8Num32z1"/>
    <w:rsid w:val="00FC2823"/>
    <w:rPr>
      <w:rFonts w:ascii="Courier New" w:hAnsi="Courier New" w:cs="Courier New"/>
    </w:rPr>
  </w:style>
  <w:style w:type="character" w:customStyle="1" w:styleId="WW8Num32z3">
    <w:name w:val="WW8Num32z3"/>
    <w:rsid w:val="00FC2823"/>
    <w:rPr>
      <w:rFonts w:ascii="Symbol" w:hAnsi="Symbol"/>
    </w:rPr>
  </w:style>
  <w:style w:type="character" w:customStyle="1" w:styleId="WW8Num33z0">
    <w:name w:val="WW8Num33z0"/>
    <w:rsid w:val="00FC2823"/>
    <w:rPr>
      <w:rFonts w:cs="Times New Roman"/>
    </w:rPr>
  </w:style>
  <w:style w:type="character" w:customStyle="1" w:styleId="WW8Num33z1">
    <w:name w:val="WW8Num33z1"/>
    <w:rsid w:val="00FC2823"/>
    <w:rPr>
      <w:rFonts w:cs="Times New Roman"/>
      <w:b/>
      <w:i w:val="0"/>
      <w:sz w:val="22"/>
      <w:szCs w:val="22"/>
    </w:rPr>
  </w:style>
  <w:style w:type="character" w:customStyle="1" w:styleId="WW8Num34z0">
    <w:name w:val="WW8Num34z0"/>
    <w:rsid w:val="00FC2823"/>
    <w:rPr>
      <w:rFonts w:cs="Times New Roman"/>
    </w:rPr>
  </w:style>
  <w:style w:type="character" w:customStyle="1" w:styleId="WW8Num34z1">
    <w:name w:val="WW8Num34z1"/>
    <w:rsid w:val="00FC2823"/>
    <w:rPr>
      <w:rFonts w:cs="Times New Roman"/>
      <w:b/>
      <w:i w:val="0"/>
      <w:sz w:val="22"/>
      <w:szCs w:val="22"/>
    </w:rPr>
  </w:style>
  <w:style w:type="character" w:customStyle="1" w:styleId="WW8Num35z0">
    <w:name w:val="WW8Num35z0"/>
    <w:rsid w:val="00FC2823"/>
    <w:rPr>
      <w:rFonts w:cs="Times New Roman"/>
    </w:rPr>
  </w:style>
  <w:style w:type="character" w:customStyle="1" w:styleId="WW8Num35z1">
    <w:name w:val="WW8Num35z1"/>
    <w:rsid w:val="00FC2823"/>
    <w:rPr>
      <w:rFonts w:ascii="Arial" w:hAnsi="Arial" w:cs="Arial"/>
      <w:b/>
      <w:bCs w:val="0"/>
      <w:i w:val="0"/>
      <w:iCs w:val="0"/>
      <w:caps w:val="0"/>
      <w:smallCaps w:val="0"/>
      <w:strike w:val="0"/>
      <w:dstrike w:val="0"/>
      <w:outline w:val="0"/>
      <w:shadow w:val="0"/>
      <w:color w:val="auto"/>
      <w:spacing w:val="0"/>
      <w:w w:val="100"/>
      <w:kern w:val="1"/>
      <w:position w:val="0"/>
      <w:sz w:val="24"/>
      <w:szCs w:val="24"/>
      <w:u w:val="none"/>
      <w:vertAlign w:val="baseline"/>
    </w:rPr>
  </w:style>
  <w:style w:type="character" w:customStyle="1" w:styleId="WW8Num36z0">
    <w:name w:val="WW8Num36z0"/>
    <w:rsid w:val="00FC2823"/>
    <w:rPr>
      <w:rFonts w:cs="Times New Roman"/>
    </w:rPr>
  </w:style>
  <w:style w:type="character" w:customStyle="1" w:styleId="WW8Num36z1">
    <w:name w:val="WW8Num36z1"/>
    <w:rsid w:val="00FC2823"/>
    <w:rPr>
      <w:rFonts w:cs="Times New Roman"/>
      <w:b/>
      <w:i w:val="0"/>
      <w:sz w:val="22"/>
      <w:szCs w:val="22"/>
    </w:rPr>
  </w:style>
  <w:style w:type="character" w:customStyle="1" w:styleId="WW8Num37z0">
    <w:name w:val="WW8Num37z0"/>
    <w:rsid w:val="00FC2823"/>
    <w:rPr>
      <w:rFonts w:cs="Times New Roman"/>
    </w:rPr>
  </w:style>
  <w:style w:type="character" w:customStyle="1" w:styleId="WW8Num37z1">
    <w:name w:val="WW8Num37z1"/>
    <w:rsid w:val="00FC2823"/>
    <w:rPr>
      <w:rFonts w:cs="Times New Roman"/>
      <w:b/>
      <w:i w:val="0"/>
      <w:sz w:val="22"/>
      <w:szCs w:val="22"/>
    </w:rPr>
  </w:style>
  <w:style w:type="character" w:customStyle="1" w:styleId="WW8Num38z0">
    <w:name w:val="WW8Num38z0"/>
    <w:rsid w:val="00FC2823"/>
    <w:rPr>
      <w:rFonts w:ascii="Wingdings" w:hAnsi="Wingdings"/>
    </w:rPr>
  </w:style>
  <w:style w:type="character" w:customStyle="1" w:styleId="WW8Num38z1">
    <w:name w:val="WW8Num38z1"/>
    <w:rsid w:val="00FC2823"/>
    <w:rPr>
      <w:rFonts w:ascii="Courier New" w:hAnsi="Courier New" w:cs="Courier New"/>
    </w:rPr>
  </w:style>
  <w:style w:type="character" w:customStyle="1" w:styleId="WW8Num38z3">
    <w:name w:val="WW8Num38z3"/>
    <w:rsid w:val="00FC2823"/>
    <w:rPr>
      <w:rFonts w:ascii="Symbol" w:hAnsi="Symbol"/>
    </w:rPr>
  </w:style>
  <w:style w:type="character" w:customStyle="1" w:styleId="WW8Num39z0">
    <w:name w:val="WW8Num39z0"/>
    <w:rsid w:val="00FC2823"/>
    <w:rPr>
      <w:rFonts w:cs="Times New Roman"/>
    </w:rPr>
  </w:style>
  <w:style w:type="character" w:customStyle="1" w:styleId="WW8Num39z1">
    <w:name w:val="WW8Num39z1"/>
    <w:rsid w:val="00FC2823"/>
    <w:rPr>
      <w:rFonts w:cs="Times New Roman"/>
      <w:b/>
      <w:i w:val="0"/>
      <w:sz w:val="22"/>
      <w:szCs w:val="22"/>
    </w:rPr>
  </w:style>
  <w:style w:type="character" w:customStyle="1" w:styleId="WW8Num40z0">
    <w:name w:val="WW8Num40z0"/>
    <w:rsid w:val="00FC2823"/>
    <w:rPr>
      <w:rFonts w:cs="Times New Roman"/>
    </w:rPr>
  </w:style>
  <w:style w:type="character" w:customStyle="1" w:styleId="WW8Num40z1">
    <w:name w:val="WW8Num40z1"/>
    <w:rsid w:val="00FC2823"/>
    <w:rPr>
      <w:rFonts w:cs="Times New Roman"/>
      <w:b/>
      <w:i w:val="0"/>
      <w:sz w:val="22"/>
      <w:szCs w:val="22"/>
    </w:rPr>
  </w:style>
  <w:style w:type="character" w:customStyle="1" w:styleId="WW8Num41z0">
    <w:name w:val="WW8Num41z0"/>
    <w:rsid w:val="00FC2823"/>
    <w:rPr>
      <w:rFonts w:ascii="Symbol" w:hAnsi="Symbol"/>
    </w:rPr>
  </w:style>
  <w:style w:type="character" w:customStyle="1" w:styleId="WW8Num41z1">
    <w:name w:val="WW8Num41z1"/>
    <w:rsid w:val="00FC2823"/>
    <w:rPr>
      <w:rFonts w:ascii="Courier New" w:hAnsi="Courier New"/>
    </w:rPr>
  </w:style>
  <w:style w:type="character" w:customStyle="1" w:styleId="WW8Num41z2">
    <w:name w:val="WW8Num41z2"/>
    <w:rsid w:val="00FC2823"/>
    <w:rPr>
      <w:rFonts w:ascii="Wingdings" w:hAnsi="Wingdings"/>
    </w:rPr>
  </w:style>
  <w:style w:type="character" w:customStyle="1" w:styleId="WW8Num42z0">
    <w:name w:val="WW8Num42z0"/>
    <w:rsid w:val="00FC2823"/>
    <w:rPr>
      <w:rFonts w:cs="Times New Roman"/>
    </w:rPr>
  </w:style>
  <w:style w:type="character" w:customStyle="1" w:styleId="WW8Num42z1">
    <w:name w:val="WW8Num42z1"/>
    <w:rsid w:val="00FC2823"/>
    <w:rPr>
      <w:rFonts w:cs="Times New Roman"/>
      <w:b/>
      <w:i w:val="0"/>
      <w:sz w:val="22"/>
      <w:szCs w:val="22"/>
    </w:rPr>
  </w:style>
  <w:style w:type="character" w:customStyle="1" w:styleId="WW8Num43z0">
    <w:name w:val="WW8Num43z0"/>
    <w:rsid w:val="00FC2823"/>
    <w:rPr>
      <w:rFonts w:ascii="Arial Black" w:hAnsi="Arial Black" w:cs="Times New Roman"/>
      <w:b w:val="0"/>
      <w:i w:val="0"/>
      <w:sz w:val="18"/>
    </w:rPr>
  </w:style>
  <w:style w:type="character" w:customStyle="1" w:styleId="WW8Num44z0">
    <w:name w:val="WW8Num44z0"/>
    <w:rsid w:val="00FC2823"/>
    <w:rPr>
      <w:rFonts w:cs="Times New Roman"/>
    </w:rPr>
  </w:style>
  <w:style w:type="character" w:customStyle="1" w:styleId="WW8Num44z1">
    <w:name w:val="WW8Num44z1"/>
    <w:rsid w:val="00FC2823"/>
    <w:rPr>
      <w:rFonts w:cs="Times New Roman"/>
      <w:b/>
      <w:i w:val="0"/>
      <w:sz w:val="22"/>
      <w:szCs w:val="22"/>
    </w:rPr>
  </w:style>
  <w:style w:type="character" w:customStyle="1" w:styleId="WW8Num45z0">
    <w:name w:val="WW8Num45z0"/>
    <w:rsid w:val="00FC2823"/>
    <w:rPr>
      <w:rFonts w:cs="Times New Roman"/>
    </w:rPr>
  </w:style>
  <w:style w:type="character" w:customStyle="1" w:styleId="WW8Num45z1">
    <w:name w:val="WW8Num45z1"/>
    <w:rsid w:val="00FC2823"/>
    <w:rPr>
      <w:rFonts w:cs="Times New Roman"/>
      <w:b/>
      <w:i w:val="0"/>
      <w:sz w:val="22"/>
      <w:szCs w:val="22"/>
    </w:rPr>
  </w:style>
  <w:style w:type="character" w:customStyle="1" w:styleId="WW8Num46z0">
    <w:name w:val="WW8Num46z0"/>
    <w:rsid w:val="00FC2823"/>
    <w:rPr>
      <w:rFonts w:cs="Times New Roman"/>
    </w:rPr>
  </w:style>
  <w:style w:type="character" w:customStyle="1" w:styleId="WW8Num46z1">
    <w:name w:val="WW8Num46z1"/>
    <w:rsid w:val="00FC2823"/>
    <w:rPr>
      <w:rFonts w:cs="Times New Roman"/>
      <w:b/>
      <w:i w:val="0"/>
      <w:sz w:val="22"/>
      <w:szCs w:val="22"/>
    </w:rPr>
  </w:style>
  <w:style w:type="character" w:customStyle="1" w:styleId="WW8Num47z0">
    <w:name w:val="WW8Num47z0"/>
    <w:rsid w:val="00FC2823"/>
    <w:rPr>
      <w:rFonts w:cs="Times New Roman"/>
    </w:rPr>
  </w:style>
  <w:style w:type="character" w:customStyle="1" w:styleId="WW8Num47z1">
    <w:name w:val="WW8Num47z1"/>
    <w:rsid w:val="00FC2823"/>
    <w:rPr>
      <w:rFonts w:cs="Times New Roman"/>
      <w:b/>
      <w:i w:val="0"/>
      <w:sz w:val="22"/>
      <w:szCs w:val="22"/>
    </w:rPr>
  </w:style>
  <w:style w:type="character" w:customStyle="1" w:styleId="WW8Num48z0">
    <w:name w:val="WW8Num48z0"/>
    <w:rsid w:val="00FC2823"/>
    <w:rPr>
      <w:rFonts w:cs="Times New Roman"/>
    </w:rPr>
  </w:style>
  <w:style w:type="character" w:customStyle="1" w:styleId="WW8Num48z1">
    <w:name w:val="WW8Num48z1"/>
    <w:rsid w:val="00FC2823"/>
    <w:rPr>
      <w:rFonts w:cs="Times New Roman"/>
      <w:b/>
      <w:i w:val="0"/>
      <w:sz w:val="22"/>
      <w:szCs w:val="22"/>
    </w:rPr>
  </w:style>
  <w:style w:type="character" w:customStyle="1" w:styleId="WW8Num50z0">
    <w:name w:val="WW8Num50z0"/>
    <w:rsid w:val="00FC2823"/>
    <w:rPr>
      <w:rFonts w:cs="Times New Roman"/>
    </w:rPr>
  </w:style>
  <w:style w:type="character" w:customStyle="1" w:styleId="WW8Num51z0">
    <w:name w:val="WW8Num51z0"/>
    <w:rsid w:val="00FC2823"/>
    <w:rPr>
      <w:rFonts w:cs="Times New Roman"/>
    </w:rPr>
  </w:style>
  <w:style w:type="character" w:customStyle="1" w:styleId="WW8Num52z0">
    <w:name w:val="WW8Num52z0"/>
    <w:rsid w:val="00FC2823"/>
    <w:rPr>
      <w:rFonts w:cs="Times New Roman"/>
    </w:rPr>
  </w:style>
  <w:style w:type="character" w:customStyle="1" w:styleId="WW8Num52z1">
    <w:name w:val="WW8Num52z1"/>
    <w:rsid w:val="00FC2823"/>
    <w:rPr>
      <w:rFonts w:cs="Times New Roman"/>
      <w:b/>
      <w:i w:val="0"/>
      <w:sz w:val="22"/>
      <w:szCs w:val="22"/>
    </w:rPr>
  </w:style>
  <w:style w:type="character" w:customStyle="1" w:styleId="WW8Num53z0">
    <w:name w:val="WW8Num53z0"/>
    <w:rsid w:val="00FC2823"/>
    <w:rPr>
      <w:rFonts w:cs="Times New Roman"/>
    </w:rPr>
  </w:style>
  <w:style w:type="character" w:customStyle="1" w:styleId="WW8Num53z1">
    <w:name w:val="WW8Num53z1"/>
    <w:rsid w:val="00FC2823"/>
    <w:rPr>
      <w:rFonts w:cs="Times New Roman"/>
      <w:b/>
      <w:i w:val="0"/>
      <w:sz w:val="22"/>
      <w:szCs w:val="22"/>
    </w:rPr>
  </w:style>
  <w:style w:type="character" w:customStyle="1" w:styleId="WW8Num54z0">
    <w:name w:val="WW8Num54z0"/>
    <w:rsid w:val="00FC2823"/>
    <w:rPr>
      <w:rFonts w:ascii="Symbol" w:hAnsi="Symbol"/>
    </w:rPr>
  </w:style>
  <w:style w:type="character" w:customStyle="1" w:styleId="WW8Num55z0">
    <w:name w:val="WW8Num55z0"/>
    <w:rsid w:val="00FC2823"/>
    <w:rPr>
      <w:rFonts w:cs="Times New Roman"/>
    </w:rPr>
  </w:style>
  <w:style w:type="character" w:customStyle="1" w:styleId="WW8Num55z1">
    <w:name w:val="WW8Num55z1"/>
    <w:rsid w:val="00FC2823"/>
    <w:rPr>
      <w:rFonts w:cs="Times New Roman"/>
      <w:b/>
      <w:i w:val="0"/>
      <w:sz w:val="22"/>
      <w:szCs w:val="22"/>
    </w:rPr>
  </w:style>
  <w:style w:type="character" w:customStyle="1" w:styleId="WW8Num56z0">
    <w:name w:val="WW8Num56z0"/>
    <w:rsid w:val="00FC2823"/>
    <w:rPr>
      <w:rFonts w:ascii="Wingdings" w:hAnsi="Wingdings"/>
    </w:rPr>
  </w:style>
  <w:style w:type="character" w:customStyle="1" w:styleId="WW8Num56z1">
    <w:name w:val="WW8Num56z1"/>
    <w:rsid w:val="00FC2823"/>
    <w:rPr>
      <w:rFonts w:ascii="Courier New" w:hAnsi="Courier New" w:cs="Courier New"/>
    </w:rPr>
  </w:style>
  <w:style w:type="character" w:customStyle="1" w:styleId="WW8Num56z3">
    <w:name w:val="WW8Num56z3"/>
    <w:rsid w:val="00FC2823"/>
    <w:rPr>
      <w:rFonts w:ascii="Symbol" w:hAnsi="Symbol"/>
    </w:rPr>
  </w:style>
  <w:style w:type="character" w:customStyle="1" w:styleId="WW8Num57z0">
    <w:name w:val="WW8Num57z0"/>
    <w:rsid w:val="00FC2823"/>
    <w:rPr>
      <w:rFonts w:cs="Times New Roman"/>
    </w:rPr>
  </w:style>
  <w:style w:type="character" w:customStyle="1" w:styleId="WW8Num57z1">
    <w:name w:val="WW8Num57z1"/>
    <w:rsid w:val="00FC2823"/>
    <w:rPr>
      <w:rFonts w:cs="Times New Roman"/>
      <w:b/>
      <w:i w:val="0"/>
      <w:sz w:val="22"/>
      <w:szCs w:val="22"/>
    </w:rPr>
  </w:style>
  <w:style w:type="character" w:customStyle="1" w:styleId="WW8Num58z0">
    <w:name w:val="WW8Num58z0"/>
    <w:rsid w:val="00FC2823"/>
    <w:rPr>
      <w:rFonts w:cs="Times New Roman"/>
    </w:rPr>
  </w:style>
  <w:style w:type="character" w:customStyle="1" w:styleId="WW8Num58z1">
    <w:name w:val="WW8Num58z1"/>
    <w:rsid w:val="00FC2823"/>
    <w:rPr>
      <w:rFonts w:cs="Times New Roman"/>
      <w:b/>
      <w:i w:val="0"/>
      <w:sz w:val="22"/>
      <w:szCs w:val="22"/>
    </w:rPr>
  </w:style>
  <w:style w:type="character" w:customStyle="1" w:styleId="WW8Num59z0">
    <w:name w:val="WW8Num59z0"/>
    <w:rsid w:val="00FC2823"/>
    <w:rPr>
      <w:rFonts w:cs="Times New Roman"/>
    </w:rPr>
  </w:style>
  <w:style w:type="character" w:customStyle="1" w:styleId="WW8Num59z1">
    <w:name w:val="WW8Num59z1"/>
    <w:rsid w:val="00FC2823"/>
    <w:rPr>
      <w:rFonts w:cs="Times New Roman"/>
      <w:b/>
      <w:i w:val="0"/>
      <w:sz w:val="22"/>
      <w:szCs w:val="22"/>
    </w:rPr>
  </w:style>
  <w:style w:type="character" w:customStyle="1" w:styleId="WW8Num60z0">
    <w:name w:val="WW8Num60z0"/>
    <w:rsid w:val="00FC2823"/>
    <w:rPr>
      <w:rFonts w:cs="Times New Roman"/>
    </w:rPr>
  </w:style>
  <w:style w:type="character" w:customStyle="1" w:styleId="WW8Num60z1">
    <w:name w:val="WW8Num60z1"/>
    <w:rsid w:val="00FC2823"/>
    <w:rPr>
      <w:rFonts w:cs="Times New Roman"/>
      <w:b/>
      <w:i w:val="0"/>
      <w:sz w:val="22"/>
      <w:szCs w:val="22"/>
    </w:rPr>
  </w:style>
  <w:style w:type="character" w:customStyle="1" w:styleId="WW8Num61z0">
    <w:name w:val="WW8Num61z0"/>
    <w:rsid w:val="00FC2823"/>
    <w:rPr>
      <w:rFonts w:ascii="Wingdings" w:hAnsi="Wingdings"/>
    </w:rPr>
  </w:style>
  <w:style w:type="character" w:customStyle="1" w:styleId="WW8Num61z1">
    <w:name w:val="WW8Num61z1"/>
    <w:rsid w:val="00FC2823"/>
    <w:rPr>
      <w:rFonts w:ascii="Courier New" w:hAnsi="Courier New" w:cs="Courier New"/>
    </w:rPr>
  </w:style>
  <w:style w:type="character" w:customStyle="1" w:styleId="WW8Num61z3">
    <w:name w:val="WW8Num61z3"/>
    <w:rsid w:val="00FC2823"/>
    <w:rPr>
      <w:rFonts w:ascii="Symbol" w:hAnsi="Symbol"/>
    </w:rPr>
  </w:style>
  <w:style w:type="character" w:customStyle="1" w:styleId="WW8Num62z0">
    <w:name w:val="WW8Num62z0"/>
    <w:rsid w:val="00FC2823"/>
    <w:rPr>
      <w:rFonts w:cs="Times New Roman"/>
    </w:rPr>
  </w:style>
  <w:style w:type="character" w:customStyle="1" w:styleId="WW8Num64z0">
    <w:name w:val="WW8Num64z0"/>
    <w:rsid w:val="00FC2823"/>
    <w:rPr>
      <w:rFonts w:cs="Times New Roman"/>
    </w:rPr>
  </w:style>
  <w:style w:type="character" w:customStyle="1" w:styleId="WW8Num64z1">
    <w:name w:val="WW8Num64z1"/>
    <w:rsid w:val="00FC2823"/>
    <w:rPr>
      <w:rFonts w:cs="Times New Roman"/>
      <w:b/>
      <w:i w:val="0"/>
      <w:sz w:val="22"/>
      <w:szCs w:val="22"/>
    </w:rPr>
  </w:style>
  <w:style w:type="character" w:customStyle="1" w:styleId="WW8Num65z0">
    <w:name w:val="WW8Num65z0"/>
    <w:rsid w:val="00FC2823"/>
    <w:rPr>
      <w:rFonts w:cs="Times New Roman"/>
    </w:rPr>
  </w:style>
  <w:style w:type="character" w:customStyle="1" w:styleId="WW8Num65z1">
    <w:name w:val="WW8Num65z1"/>
    <w:rsid w:val="00FC2823"/>
    <w:rPr>
      <w:rFonts w:cs="Times New Roman"/>
      <w:b/>
      <w:i w:val="0"/>
      <w:sz w:val="22"/>
      <w:szCs w:val="22"/>
    </w:rPr>
  </w:style>
  <w:style w:type="character" w:customStyle="1" w:styleId="WW8Num66z0">
    <w:name w:val="WW8Num66z0"/>
    <w:rsid w:val="00FC2823"/>
    <w:rPr>
      <w:rFonts w:cs="Times New Roman"/>
    </w:rPr>
  </w:style>
  <w:style w:type="character" w:customStyle="1" w:styleId="WW8Num66z1">
    <w:name w:val="WW8Num66z1"/>
    <w:rsid w:val="00FC2823"/>
    <w:rPr>
      <w:rFonts w:cs="Times New Roman"/>
      <w:b/>
      <w:i w:val="0"/>
      <w:sz w:val="22"/>
      <w:szCs w:val="22"/>
    </w:rPr>
  </w:style>
  <w:style w:type="character" w:styleId="PageNumber">
    <w:name w:val="page number"/>
    <w:basedOn w:val="DefaultParagraphFont"/>
    <w:uiPriority w:val="99"/>
    <w:rsid w:val="00FC2823"/>
    <w:rPr>
      <w:rFonts w:cs="Times New Roman"/>
    </w:rPr>
  </w:style>
  <w:style w:type="character" w:customStyle="1" w:styleId="FootnoteCharacters">
    <w:name w:val="Footnote Characters"/>
    <w:basedOn w:val="DefaultParagraphFont"/>
    <w:rsid w:val="00FC2823"/>
    <w:rPr>
      <w:rFonts w:cs="Times New Roman"/>
      <w:vertAlign w:val="superscript"/>
    </w:rPr>
  </w:style>
  <w:style w:type="character" w:styleId="Hyperlink">
    <w:name w:val="Hyperlink"/>
    <w:basedOn w:val="DefaultParagraphFont"/>
    <w:uiPriority w:val="99"/>
    <w:rsid w:val="00FC2823"/>
    <w:rPr>
      <w:rFonts w:ascii="Times New Roman" w:hAnsi="Times New Roman" w:cs="Times New Roman"/>
      <w:color w:val="0000FF"/>
      <w:u w:val="single"/>
    </w:rPr>
  </w:style>
  <w:style w:type="character" w:styleId="Emphasis">
    <w:name w:val="Emphasis"/>
    <w:basedOn w:val="DefaultParagraphFont"/>
    <w:qFormat/>
    <w:rsid w:val="00FC2823"/>
    <w:rPr>
      <w:rFonts w:cs="Times New Roman"/>
      <w:i/>
      <w:iCs/>
    </w:rPr>
  </w:style>
  <w:style w:type="character" w:styleId="Strong">
    <w:name w:val="Strong"/>
    <w:basedOn w:val="DefaultParagraphFont"/>
    <w:qFormat/>
    <w:rsid w:val="00FC2823"/>
    <w:rPr>
      <w:rFonts w:cs="Times New Roman"/>
      <w:b/>
      <w:bCs/>
    </w:rPr>
  </w:style>
  <w:style w:type="character" w:customStyle="1" w:styleId="CoverPageTitle">
    <w:name w:val="Cover Page Title"/>
    <w:basedOn w:val="DefaultParagraphFont"/>
    <w:rsid w:val="00FC2823"/>
    <w:rPr>
      <w:rFonts w:ascii="Arial Black" w:hAnsi="Arial Black" w:cs="Times New Roman"/>
      <w:b/>
      <w:bCs/>
      <w:color w:val="0033CC"/>
      <w:sz w:val="48"/>
    </w:rPr>
  </w:style>
  <w:style w:type="character" w:customStyle="1" w:styleId="Lead-inEmphasis">
    <w:name w:val="Lead-in Emphasis"/>
    <w:rsid w:val="00FC2823"/>
    <w:rPr>
      <w:rFonts w:ascii="Arial Black" w:hAnsi="Arial Black"/>
      <w:spacing w:val="-4"/>
      <w:sz w:val="18"/>
    </w:rPr>
  </w:style>
  <w:style w:type="character" w:customStyle="1" w:styleId="Slogan">
    <w:name w:val="Slogan"/>
    <w:basedOn w:val="DefaultParagraphFont"/>
    <w:rsid w:val="00FC2823"/>
    <w:rPr>
      <w:rFonts w:cs="Times New Roman"/>
      <w:i/>
      <w:spacing w:val="-6"/>
      <w:sz w:val="24"/>
    </w:rPr>
  </w:style>
  <w:style w:type="character" w:customStyle="1" w:styleId="Superscript">
    <w:name w:val="Superscript"/>
    <w:rsid w:val="00FC2823"/>
    <w:rPr>
      <w:b/>
      <w:vertAlign w:val="superscript"/>
    </w:rPr>
  </w:style>
  <w:style w:type="character" w:customStyle="1" w:styleId="Acronyms">
    <w:name w:val="Acronyms"/>
    <w:basedOn w:val="DefaultParagraphFont"/>
    <w:rsid w:val="00FC2823"/>
    <w:rPr>
      <w:rFonts w:cs="Times New Roman"/>
      <w:b/>
      <w:bCs/>
    </w:rPr>
  </w:style>
  <w:style w:type="character" w:styleId="CommentReference">
    <w:name w:val="annotation reference"/>
    <w:basedOn w:val="DefaultParagraphFont"/>
    <w:rsid w:val="00FC2823"/>
    <w:rPr>
      <w:rFonts w:cs="Times New Roman"/>
      <w:sz w:val="16"/>
      <w:szCs w:val="16"/>
    </w:rPr>
  </w:style>
  <w:style w:type="character" w:customStyle="1" w:styleId="InnerPageTitle">
    <w:name w:val="Inner Page Title"/>
    <w:basedOn w:val="DefaultParagraphFont"/>
    <w:rsid w:val="00FC2823"/>
    <w:rPr>
      <w:rFonts w:cs="Times New Roman"/>
      <w:b/>
      <w:bCs/>
      <w:sz w:val="28"/>
    </w:rPr>
  </w:style>
  <w:style w:type="character" w:styleId="FollowedHyperlink">
    <w:name w:val="FollowedHyperlink"/>
    <w:basedOn w:val="DefaultParagraphFont"/>
    <w:rsid w:val="00FC2823"/>
    <w:rPr>
      <w:rFonts w:cs="Times New Roman"/>
      <w:color w:val="800080"/>
      <w:u w:val="single"/>
    </w:rPr>
  </w:style>
  <w:style w:type="character" w:customStyle="1" w:styleId="HeaderChar">
    <w:name w:val="Header Char"/>
    <w:basedOn w:val="DefaultParagraphFont"/>
    <w:uiPriority w:val="99"/>
    <w:rsid w:val="00FC2823"/>
    <w:rPr>
      <w:rFonts w:ascii="Helvetica" w:hAnsi="Helvetica" w:cs="Times New Roman"/>
      <w:b/>
      <w:bCs/>
      <w:sz w:val="19"/>
      <w:szCs w:val="19"/>
      <w:lang w:val="en-US" w:eastAsia="ar-SA" w:bidi="ar-SA"/>
    </w:rPr>
  </w:style>
  <w:style w:type="character" w:customStyle="1" w:styleId="StyleBodyTextIndent2BlueChar">
    <w:name w:val="Style Body Text Indent 2 + Blue Char"/>
    <w:basedOn w:val="DefaultParagraphFont"/>
    <w:rsid w:val="00FC2823"/>
    <w:rPr>
      <w:rFonts w:ascii="Verdana" w:hAnsi="Verdana"/>
      <w:color w:val="0000FF"/>
      <w:lang w:val="en-US" w:eastAsia="ar-SA" w:bidi="ar-SA"/>
    </w:rPr>
  </w:style>
  <w:style w:type="character" w:customStyle="1" w:styleId="Heading3Char">
    <w:name w:val="Heading 3 Char"/>
    <w:basedOn w:val="DefaultParagraphFont"/>
    <w:uiPriority w:val="99"/>
    <w:rsid w:val="00FC2823"/>
    <w:rPr>
      <w:rFonts w:ascii="Helvetica" w:hAnsi="Helvetica"/>
      <w:b/>
      <w:bCs/>
      <w:sz w:val="22"/>
      <w:szCs w:val="22"/>
      <w:lang w:val="en-US" w:eastAsia="ar-SA" w:bidi="ar-SA"/>
    </w:rPr>
  </w:style>
  <w:style w:type="character" w:customStyle="1" w:styleId="InfoBlueChar">
    <w:name w:val="InfoBlue Char"/>
    <w:basedOn w:val="DefaultParagraphFont"/>
    <w:rsid w:val="00FC2823"/>
    <w:rPr>
      <w:rFonts w:ascii="Arial" w:hAnsi="Arial"/>
      <w:iCs/>
      <w:color w:val="0000FF"/>
      <w:lang w:val="en-US" w:eastAsia="ar-SA" w:bidi="ar-SA"/>
    </w:rPr>
  </w:style>
  <w:style w:type="character" w:customStyle="1" w:styleId="apple-style-span">
    <w:name w:val="apple-style-span"/>
    <w:basedOn w:val="DefaultParagraphFont"/>
    <w:rsid w:val="00FC2823"/>
  </w:style>
  <w:style w:type="character" w:customStyle="1" w:styleId="FooterChar">
    <w:name w:val="Footer Char"/>
    <w:basedOn w:val="DefaultParagraphFont"/>
    <w:uiPriority w:val="99"/>
    <w:rsid w:val="00FC2823"/>
    <w:rPr>
      <w:rFonts w:ascii="Helvetica" w:hAnsi="Helvetica"/>
      <w:b/>
      <w:bCs/>
      <w:sz w:val="16"/>
      <w:szCs w:val="19"/>
    </w:rPr>
  </w:style>
  <w:style w:type="paragraph" w:customStyle="1" w:styleId="Heading">
    <w:name w:val="Heading"/>
    <w:basedOn w:val="Normal"/>
    <w:next w:val="BodyText"/>
    <w:rsid w:val="00FC2823"/>
    <w:pPr>
      <w:keepNext/>
      <w:spacing w:before="240"/>
    </w:pPr>
    <w:rPr>
      <w:rFonts w:ascii="Arial" w:eastAsia="Lucida Sans Unicode" w:hAnsi="Arial" w:cs="Mangal"/>
      <w:sz w:val="28"/>
      <w:szCs w:val="28"/>
    </w:rPr>
  </w:style>
  <w:style w:type="paragraph" w:styleId="BodyText">
    <w:name w:val="Body Text"/>
    <w:basedOn w:val="Normal"/>
    <w:link w:val="BodyTextChar"/>
    <w:uiPriority w:val="99"/>
    <w:rsid w:val="00FC2823"/>
    <w:pPr>
      <w:jc w:val="right"/>
    </w:pPr>
    <w:rPr>
      <w:rFonts w:ascii="Helvetica" w:hAnsi="Helvetica"/>
      <w:b/>
      <w:bCs/>
      <w:sz w:val="56"/>
      <w:szCs w:val="67"/>
    </w:rPr>
  </w:style>
  <w:style w:type="paragraph" w:styleId="List">
    <w:name w:val="List"/>
    <w:basedOn w:val="Normal"/>
    <w:rsid w:val="00FC2823"/>
    <w:pPr>
      <w:numPr>
        <w:numId w:val="38"/>
      </w:numPr>
      <w:spacing w:before="0" w:after="0"/>
    </w:pPr>
    <w:rPr>
      <w:szCs w:val="20"/>
    </w:rPr>
  </w:style>
  <w:style w:type="paragraph" w:styleId="Caption">
    <w:name w:val="caption"/>
    <w:basedOn w:val="Normal"/>
    <w:next w:val="Normal"/>
    <w:qFormat/>
    <w:rsid w:val="00FC2823"/>
    <w:rPr>
      <w:b/>
      <w:bCs/>
    </w:rPr>
  </w:style>
  <w:style w:type="paragraph" w:customStyle="1" w:styleId="Index">
    <w:name w:val="Index"/>
    <w:basedOn w:val="Normal"/>
    <w:rsid w:val="00FC2823"/>
    <w:pPr>
      <w:suppressLineNumbers/>
    </w:pPr>
    <w:rPr>
      <w:rFonts w:cs="Mangal"/>
    </w:rPr>
  </w:style>
  <w:style w:type="paragraph" w:styleId="Header">
    <w:name w:val="header"/>
    <w:basedOn w:val="Normal"/>
    <w:link w:val="HeaderChar1"/>
    <w:uiPriority w:val="99"/>
    <w:rsid w:val="00FC2823"/>
    <w:pPr>
      <w:tabs>
        <w:tab w:val="center" w:pos="4320"/>
        <w:tab w:val="right" w:pos="8640"/>
      </w:tabs>
      <w:spacing w:before="0" w:after="0"/>
    </w:pPr>
    <w:rPr>
      <w:rFonts w:ascii="Helvetica" w:hAnsi="Helvetica"/>
      <w:b/>
      <w:bCs/>
      <w:sz w:val="16"/>
      <w:szCs w:val="19"/>
    </w:rPr>
  </w:style>
  <w:style w:type="paragraph" w:styleId="Footer">
    <w:name w:val="footer"/>
    <w:basedOn w:val="Normal"/>
    <w:uiPriority w:val="99"/>
    <w:rsid w:val="00FC2823"/>
    <w:pPr>
      <w:pBdr>
        <w:top w:val="single" w:sz="4" w:space="1" w:color="000000"/>
      </w:pBdr>
      <w:tabs>
        <w:tab w:val="center" w:pos="4320"/>
        <w:tab w:val="right" w:pos="8640"/>
      </w:tabs>
      <w:spacing w:before="0" w:after="0"/>
      <w:jc w:val="center"/>
    </w:pPr>
    <w:rPr>
      <w:rFonts w:ascii="Helvetica" w:hAnsi="Helvetica"/>
      <w:b/>
      <w:bCs/>
      <w:sz w:val="16"/>
      <w:szCs w:val="19"/>
    </w:rPr>
  </w:style>
  <w:style w:type="paragraph" w:styleId="TOC1">
    <w:name w:val="toc 1"/>
    <w:basedOn w:val="Normal"/>
    <w:next w:val="Normal"/>
    <w:uiPriority w:val="39"/>
    <w:rsid w:val="00FC2823"/>
    <w:rPr>
      <w:rFonts w:ascii="Arial" w:hAnsi="Arial"/>
      <w:b/>
      <w:bCs/>
      <w:sz w:val="20"/>
      <w:szCs w:val="24"/>
    </w:rPr>
  </w:style>
  <w:style w:type="paragraph" w:styleId="TOC2">
    <w:name w:val="toc 2"/>
    <w:basedOn w:val="Normal"/>
    <w:next w:val="Normal"/>
    <w:uiPriority w:val="39"/>
    <w:rsid w:val="00FC2823"/>
    <w:pPr>
      <w:spacing w:before="0" w:after="0"/>
      <w:ind w:left="200"/>
    </w:pPr>
    <w:rPr>
      <w:sz w:val="20"/>
      <w:szCs w:val="24"/>
    </w:rPr>
  </w:style>
  <w:style w:type="paragraph" w:styleId="TOC3">
    <w:name w:val="toc 3"/>
    <w:basedOn w:val="Normal"/>
    <w:next w:val="Normal"/>
    <w:uiPriority w:val="39"/>
    <w:rsid w:val="00FC2823"/>
    <w:pPr>
      <w:spacing w:before="0" w:after="0"/>
      <w:ind w:left="400"/>
    </w:pPr>
    <w:rPr>
      <w:iCs/>
      <w:szCs w:val="24"/>
    </w:rPr>
  </w:style>
  <w:style w:type="paragraph" w:styleId="TOC4">
    <w:name w:val="toc 4"/>
    <w:basedOn w:val="Normal"/>
    <w:next w:val="Normal"/>
    <w:uiPriority w:val="39"/>
    <w:rsid w:val="00FC2823"/>
    <w:pPr>
      <w:spacing w:before="0" w:after="0"/>
      <w:ind w:left="600"/>
    </w:pPr>
    <w:rPr>
      <w:szCs w:val="21"/>
    </w:rPr>
  </w:style>
  <w:style w:type="paragraph" w:styleId="TOC5">
    <w:name w:val="toc 5"/>
    <w:basedOn w:val="Normal"/>
    <w:next w:val="Normal"/>
    <w:rsid w:val="00FC2823"/>
    <w:pPr>
      <w:spacing w:before="0" w:after="0"/>
      <w:ind w:left="800"/>
    </w:pPr>
    <w:rPr>
      <w:szCs w:val="21"/>
    </w:rPr>
  </w:style>
  <w:style w:type="paragraph" w:styleId="TOC6">
    <w:name w:val="toc 6"/>
    <w:basedOn w:val="Normal"/>
    <w:next w:val="Normal"/>
    <w:rsid w:val="00FC2823"/>
    <w:pPr>
      <w:spacing w:before="0" w:after="0"/>
      <w:ind w:left="1000"/>
    </w:pPr>
    <w:rPr>
      <w:szCs w:val="21"/>
    </w:rPr>
  </w:style>
  <w:style w:type="paragraph" w:styleId="TOC7">
    <w:name w:val="toc 7"/>
    <w:basedOn w:val="Normal"/>
    <w:next w:val="Normal"/>
    <w:rsid w:val="00FC2823"/>
    <w:pPr>
      <w:spacing w:before="0" w:after="0"/>
      <w:ind w:left="1200"/>
    </w:pPr>
    <w:rPr>
      <w:szCs w:val="21"/>
    </w:rPr>
  </w:style>
  <w:style w:type="paragraph" w:styleId="TOC8">
    <w:name w:val="toc 8"/>
    <w:basedOn w:val="Normal"/>
    <w:next w:val="Normal"/>
    <w:rsid w:val="00FC2823"/>
    <w:pPr>
      <w:spacing w:before="0" w:after="0"/>
      <w:ind w:left="1400"/>
    </w:pPr>
    <w:rPr>
      <w:szCs w:val="21"/>
    </w:rPr>
  </w:style>
  <w:style w:type="paragraph" w:styleId="TOC9">
    <w:name w:val="toc 9"/>
    <w:basedOn w:val="Normal"/>
    <w:next w:val="Normal"/>
    <w:rsid w:val="00FC2823"/>
    <w:pPr>
      <w:spacing w:before="0" w:after="0"/>
      <w:ind w:left="1600"/>
    </w:pPr>
    <w:rPr>
      <w:szCs w:val="21"/>
    </w:rPr>
  </w:style>
  <w:style w:type="paragraph" w:styleId="ListBullet">
    <w:name w:val="List Bullet"/>
    <w:basedOn w:val="Normal"/>
    <w:rsid w:val="00FC2823"/>
    <w:pPr>
      <w:numPr>
        <w:numId w:val="42"/>
      </w:numPr>
      <w:spacing w:before="60" w:after="60"/>
    </w:pPr>
  </w:style>
  <w:style w:type="paragraph" w:styleId="ListBullet2">
    <w:name w:val="List Bullet 2"/>
    <w:basedOn w:val="Normal"/>
    <w:rsid w:val="00FC2823"/>
    <w:pPr>
      <w:numPr>
        <w:numId w:val="3"/>
      </w:numPr>
      <w:spacing w:before="60" w:after="60"/>
    </w:pPr>
  </w:style>
  <w:style w:type="paragraph" w:styleId="FootnoteText">
    <w:name w:val="footnote text"/>
    <w:basedOn w:val="Normal"/>
    <w:rsid w:val="00FC2823"/>
  </w:style>
  <w:style w:type="paragraph" w:styleId="TableofFigures">
    <w:name w:val="table of figures"/>
    <w:basedOn w:val="Normal"/>
    <w:next w:val="Normal"/>
    <w:rsid w:val="00FC2823"/>
    <w:pPr>
      <w:spacing w:before="0" w:after="0"/>
    </w:pPr>
    <w:rPr>
      <w:i/>
      <w:iCs/>
      <w:szCs w:val="24"/>
    </w:rPr>
  </w:style>
  <w:style w:type="paragraph" w:styleId="BodyText2">
    <w:name w:val="Body Text 2"/>
    <w:basedOn w:val="Normal"/>
    <w:rsid w:val="00FC2823"/>
    <w:pPr>
      <w:spacing w:before="129" w:after="129" w:line="259" w:lineRule="exact"/>
    </w:pPr>
    <w:rPr>
      <w:color w:val="000000"/>
    </w:rPr>
  </w:style>
  <w:style w:type="paragraph" w:customStyle="1" w:styleId="DraftFooter">
    <w:name w:val="Draft Footer"/>
    <w:basedOn w:val="Footer"/>
    <w:rsid w:val="00FC2823"/>
    <w:pPr>
      <w:pBdr>
        <w:top w:val="none" w:sz="0" w:space="0" w:color="auto"/>
      </w:pBdr>
      <w:tabs>
        <w:tab w:val="clear" w:pos="8640"/>
      </w:tabs>
      <w:spacing w:before="60"/>
      <w:jc w:val="left"/>
    </w:pPr>
  </w:style>
  <w:style w:type="paragraph" w:customStyle="1" w:styleId="ConfidentialHeader">
    <w:name w:val="Confidential Header"/>
    <w:basedOn w:val="Normal"/>
    <w:rsid w:val="00FC2823"/>
    <w:pPr>
      <w:spacing w:before="0" w:after="60"/>
      <w:jc w:val="center"/>
    </w:pPr>
    <w:rPr>
      <w:rFonts w:ascii="Helvetica" w:hAnsi="Helvetica"/>
      <w:b/>
      <w:bCs/>
      <w:sz w:val="16"/>
      <w:szCs w:val="19"/>
    </w:rPr>
  </w:style>
  <w:style w:type="paragraph" w:customStyle="1" w:styleId="TableHead">
    <w:name w:val="Table Head"/>
    <w:basedOn w:val="Normal"/>
    <w:rsid w:val="00FC2823"/>
    <w:pPr>
      <w:spacing w:before="60" w:after="60"/>
      <w:jc w:val="center"/>
    </w:pPr>
    <w:rPr>
      <w:b/>
      <w:bCs/>
    </w:rPr>
  </w:style>
  <w:style w:type="paragraph" w:customStyle="1" w:styleId="TableText">
    <w:name w:val="Table Text"/>
    <w:basedOn w:val="Normal"/>
    <w:rsid w:val="00FC2823"/>
    <w:pPr>
      <w:spacing w:before="0" w:after="0"/>
      <w:jc w:val="center"/>
    </w:pPr>
  </w:style>
  <w:style w:type="paragraph" w:customStyle="1" w:styleId="TableTitle">
    <w:name w:val="Table Title"/>
    <w:basedOn w:val="Normal"/>
    <w:rsid w:val="00FC2823"/>
    <w:pPr>
      <w:spacing w:after="60"/>
      <w:jc w:val="center"/>
    </w:pPr>
    <w:rPr>
      <w:rFonts w:ascii="Helvetica" w:hAnsi="Helvetica"/>
      <w:b/>
      <w:bCs/>
    </w:rPr>
  </w:style>
  <w:style w:type="paragraph" w:customStyle="1" w:styleId="P1-Para1">
    <w:name w:val="P1-Para1"/>
    <w:basedOn w:val="Normal"/>
    <w:rsid w:val="00FC2823"/>
    <w:pPr>
      <w:spacing w:line="260" w:lineRule="exact"/>
    </w:pPr>
  </w:style>
  <w:style w:type="paragraph" w:styleId="EndnoteText">
    <w:name w:val="endnote text"/>
    <w:basedOn w:val="Normal"/>
    <w:rsid w:val="00FC2823"/>
    <w:pPr>
      <w:widowControl w:val="0"/>
      <w:spacing w:before="0"/>
    </w:pPr>
    <w:rPr>
      <w:sz w:val="20"/>
      <w:szCs w:val="24"/>
    </w:rPr>
  </w:style>
  <w:style w:type="paragraph" w:customStyle="1" w:styleId="Caption-Figure">
    <w:name w:val="Caption - Figure"/>
    <w:basedOn w:val="Caption"/>
    <w:next w:val="Normal"/>
    <w:rsid w:val="00FC2823"/>
    <w:pPr>
      <w:jc w:val="center"/>
    </w:pPr>
    <w:rPr>
      <w:rFonts w:ascii="Helvetica" w:hAnsi="Helvetica"/>
    </w:rPr>
  </w:style>
  <w:style w:type="paragraph" w:customStyle="1" w:styleId="List-Bullet">
    <w:name w:val="List - Bullet"/>
    <w:basedOn w:val="Normal"/>
    <w:rsid w:val="00FC2823"/>
    <w:pPr>
      <w:numPr>
        <w:numId w:val="7"/>
      </w:numPr>
      <w:spacing w:before="60" w:after="60"/>
    </w:pPr>
  </w:style>
  <w:style w:type="paragraph" w:customStyle="1" w:styleId="GlossaryItem">
    <w:name w:val="Glossary Item"/>
    <w:basedOn w:val="Normal"/>
    <w:rsid w:val="00FC2823"/>
    <w:pPr>
      <w:tabs>
        <w:tab w:val="left" w:pos="1080"/>
        <w:tab w:val="left" w:pos="6030"/>
      </w:tabs>
      <w:spacing w:before="0" w:after="130"/>
    </w:pPr>
    <w:rPr>
      <w:sz w:val="20"/>
      <w:szCs w:val="24"/>
    </w:rPr>
  </w:style>
  <w:style w:type="paragraph" w:customStyle="1" w:styleId="Style1">
    <w:name w:val="Style1"/>
    <w:basedOn w:val="Normal"/>
    <w:rsid w:val="00FC2823"/>
    <w:pPr>
      <w:numPr>
        <w:numId w:val="22"/>
      </w:numPr>
    </w:pPr>
  </w:style>
  <w:style w:type="paragraph" w:styleId="BodyTextIndent3">
    <w:name w:val="Body Text Indent 3"/>
    <w:basedOn w:val="Normal"/>
    <w:rsid w:val="00FC2823"/>
    <w:pPr>
      <w:ind w:left="3600"/>
    </w:pPr>
    <w:rPr>
      <w:rFonts w:ascii="Helvetica" w:hAnsi="Helvetica"/>
      <w:sz w:val="16"/>
      <w:szCs w:val="19"/>
    </w:rPr>
  </w:style>
  <w:style w:type="paragraph" w:customStyle="1" w:styleId="Celltext">
    <w:name w:val="Cell_text"/>
    <w:basedOn w:val="Normal"/>
    <w:rsid w:val="00FC2823"/>
    <w:pPr>
      <w:widowControl w:val="0"/>
      <w:tabs>
        <w:tab w:val="left" w:pos="360"/>
      </w:tabs>
      <w:spacing w:before="0" w:after="0"/>
    </w:pPr>
  </w:style>
  <w:style w:type="paragraph" w:customStyle="1" w:styleId="Subpara">
    <w:name w:val="Subpara"/>
    <w:basedOn w:val="Normal"/>
    <w:rsid w:val="00FC2823"/>
    <w:pPr>
      <w:widowControl w:val="0"/>
      <w:tabs>
        <w:tab w:val="left" w:pos="720"/>
      </w:tabs>
      <w:spacing w:after="0"/>
      <w:ind w:left="720" w:hanging="360"/>
    </w:pPr>
  </w:style>
  <w:style w:type="paragraph" w:styleId="NormalWeb">
    <w:name w:val="Normal (Web)"/>
    <w:basedOn w:val="Normal"/>
    <w:rsid w:val="00FC2823"/>
    <w:pPr>
      <w:spacing w:before="280" w:after="280"/>
    </w:pPr>
    <w:rPr>
      <w:rFonts w:ascii="Arial Unicode MS" w:eastAsia="Arial Unicode MS" w:hAnsi="Arial Unicode MS" w:cs="Arial Unicode MS"/>
      <w:sz w:val="24"/>
      <w:szCs w:val="24"/>
    </w:rPr>
  </w:style>
  <w:style w:type="paragraph" w:styleId="HTMLPreformatted">
    <w:name w:val="HTML Preformatted"/>
    <w:basedOn w:val="Normal"/>
    <w:rsid w:val="00FC2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 w:val="20"/>
      <w:szCs w:val="20"/>
    </w:rPr>
  </w:style>
  <w:style w:type="paragraph" w:styleId="DocumentMap">
    <w:name w:val="Document Map"/>
    <w:basedOn w:val="Normal"/>
    <w:rsid w:val="00FC2823"/>
    <w:pPr>
      <w:shd w:val="clear" w:color="auto" w:fill="000080"/>
    </w:pPr>
    <w:rPr>
      <w:rFonts w:ascii="Tahoma" w:hAnsi="Tahoma" w:cs="Tahoma"/>
    </w:rPr>
  </w:style>
  <w:style w:type="paragraph" w:customStyle="1" w:styleId="HTMLBody">
    <w:name w:val="HTML Body"/>
    <w:rsid w:val="00FC2823"/>
    <w:pPr>
      <w:suppressAutoHyphens/>
    </w:pPr>
    <w:rPr>
      <w:rFonts w:ascii="Arial" w:eastAsia="Arial" w:hAnsi="Arial"/>
      <w:lang w:eastAsia="ar-SA"/>
    </w:rPr>
  </w:style>
  <w:style w:type="paragraph" w:customStyle="1" w:styleId="NumberedIndented">
    <w:name w:val="Numbered Indented"/>
    <w:basedOn w:val="Normal"/>
    <w:rsid w:val="00FC2823"/>
    <w:pPr>
      <w:numPr>
        <w:numId w:val="39"/>
      </w:numPr>
      <w:spacing w:before="0" w:after="60"/>
    </w:pPr>
    <w:rPr>
      <w:rFonts w:ascii="Arial" w:hAnsi="Arial"/>
      <w:szCs w:val="20"/>
    </w:rPr>
  </w:style>
  <w:style w:type="paragraph" w:customStyle="1" w:styleId="List1">
    <w:name w:val="List1"/>
    <w:basedOn w:val="Normal"/>
    <w:rsid w:val="00FC2823"/>
    <w:pPr>
      <w:numPr>
        <w:numId w:val="20"/>
      </w:numPr>
      <w:spacing w:before="0" w:after="0"/>
    </w:pPr>
    <w:rPr>
      <w:szCs w:val="20"/>
    </w:rPr>
  </w:style>
  <w:style w:type="paragraph" w:styleId="ListNumber">
    <w:name w:val="List Number"/>
    <w:basedOn w:val="List"/>
    <w:rsid w:val="00FC2823"/>
    <w:pPr>
      <w:numPr>
        <w:numId w:val="32"/>
      </w:numPr>
      <w:tabs>
        <w:tab w:val="left" w:pos="1080"/>
      </w:tabs>
      <w:spacing w:after="240" w:line="240" w:lineRule="atLeast"/>
      <w:ind w:left="1080" w:firstLine="0"/>
    </w:pPr>
    <w:rPr>
      <w:spacing w:val="-5"/>
    </w:rPr>
  </w:style>
  <w:style w:type="paragraph" w:customStyle="1" w:styleId="Definition">
    <w:name w:val="Definition"/>
    <w:basedOn w:val="Normal"/>
    <w:rsid w:val="00FC2823"/>
    <w:pPr>
      <w:tabs>
        <w:tab w:val="left" w:pos="2520"/>
      </w:tabs>
      <w:spacing w:before="0" w:after="60"/>
      <w:ind w:left="2520" w:hanging="1800"/>
    </w:pPr>
    <w:rPr>
      <w:rFonts w:ascii="Arial" w:hAnsi="Arial"/>
      <w:szCs w:val="20"/>
    </w:rPr>
  </w:style>
  <w:style w:type="paragraph" w:customStyle="1" w:styleId="ListBullet1">
    <w:name w:val="List Bullet 1"/>
    <w:basedOn w:val="Normal"/>
    <w:rsid w:val="00FC2823"/>
    <w:pPr>
      <w:tabs>
        <w:tab w:val="left" w:pos="1512"/>
      </w:tabs>
      <w:spacing w:before="60" w:after="0"/>
      <w:ind w:left="1512" w:hanging="216"/>
    </w:pPr>
    <w:rPr>
      <w:rFonts w:ascii="Arial" w:hAnsi="Arial"/>
      <w:szCs w:val="20"/>
    </w:rPr>
  </w:style>
  <w:style w:type="paragraph" w:customStyle="1" w:styleId="TextBox">
    <w:name w:val="Text Box"/>
    <w:basedOn w:val="Normal"/>
    <w:rsid w:val="00FC2823"/>
    <w:pPr>
      <w:spacing w:before="0" w:after="0"/>
    </w:pPr>
    <w:rPr>
      <w:rFonts w:ascii="Arial" w:hAnsi="Arial"/>
      <w:szCs w:val="20"/>
    </w:rPr>
  </w:style>
  <w:style w:type="paragraph" w:customStyle="1" w:styleId="DocumentTitle">
    <w:name w:val="Document Title"/>
    <w:basedOn w:val="Normal"/>
    <w:rsid w:val="00FC2823"/>
    <w:pPr>
      <w:spacing w:before="0" w:after="0"/>
      <w:jc w:val="center"/>
    </w:pPr>
    <w:rPr>
      <w:rFonts w:ascii="Arial" w:hAnsi="Arial"/>
      <w:b/>
      <w:sz w:val="40"/>
      <w:szCs w:val="20"/>
    </w:rPr>
  </w:style>
  <w:style w:type="paragraph" w:customStyle="1" w:styleId="CellBody">
    <w:name w:val="CellBody"/>
    <w:rsid w:val="00FC2823"/>
    <w:pPr>
      <w:widowControl w:val="0"/>
      <w:suppressAutoHyphens/>
      <w:spacing w:before="200" w:line="240" w:lineRule="exact"/>
      <w:jc w:val="center"/>
    </w:pPr>
    <w:rPr>
      <w:rFonts w:ascii="Times" w:eastAsia="Arial" w:hAnsi="Times"/>
      <w:color w:val="000000"/>
      <w:lang w:eastAsia="ar-SA"/>
    </w:rPr>
  </w:style>
  <w:style w:type="paragraph" w:customStyle="1" w:styleId="CellBody-Centered">
    <w:name w:val="CellBody-Centered"/>
    <w:rsid w:val="00FC2823"/>
    <w:pPr>
      <w:widowControl w:val="0"/>
      <w:suppressAutoHyphens/>
      <w:spacing w:before="200" w:line="240" w:lineRule="exact"/>
      <w:jc w:val="center"/>
    </w:pPr>
    <w:rPr>
      <w:rFonts w:ascii="Times" w:eastAsia="Arial" w:hAnsi="Times"/>
      <w:color w:val="000000"/>
      <w:lang w:eastAsia="ar-SA"/>
    </w:rPr>
  </w:style>
  <w:style w:type="paragraph" w:customStyle="1" w:styleId="CellHeading">
    <w:name w:val="CellHeading"/>
    <w:rsid w:val="00FC2823"/>
    <w:pPr>
      <w:widowControl w:val="0"/>
      <w:suppressAutoHyphens/>
      <w:spacing w:line="280" w:lineRule="exact"/>
      <w:jc w:val="center"/>
    </w:pPr>
    <w:rPr>
      <w:rFonts w:ascii="Times" w:eastAsia="Arial" w:hAnsi="Times"/>
      <w:b/>
      <w:color w:val="000000"/>
      <w:sz w:val="24"/>
      <w:lang w:eastAsia="ar-SA"/>
    </w:rPr>
  </w:style>
  <w:style w:type="paragraph" w:customStyle="1" w:styleId="Objective-Section4">
    <w:name w:val="Objective - Section 4"/>
    <w:basedOn w:val="Normal"/>
    <w:next w:val="Normal"/>
    <w:rsid w:val="00FC2823"/>
    <w:pPr>
      <w:numPr>
        <w:numId w:val="13"/>
      </w:numPr>
    </w:pPr>
  </w:style>
  <w:style w:type="paragraph" w:customStyle="1" w:styleId="code">
    <w:name w:val="code"/>
    <w:basedOn w:val="Normal"/>
    <w:rsid w:val="00FC2823"/>
    <w:pPr>
      <w:tabs>
        <w:tab w:val="left" w:pos="1080"/>
        <w:tab w:val="left" w:pos="5040"/>
      </w:tabs>
      <w:spacing w:before="0" w:after="0"/>
      <w:ind w:left="360"/>
    </w:pPr>
    <w:rPr>
      <w:rFonts w:ascii="Courier New" w:hAnsi="Courier New"/>
      <w:b/>
      <w:sz w:val="16"/>
      <w:szCs w:val="20"/>
    </w:rPr>
  </w:style>
  <w:style w:type="paragraph" w:customStyle="1" w:styleId="L1-Body">
    <w:name w:val="L1-Body"/>
    <w:rsid w:val="00FC2823"/>
    <w:pPr>
      <w:widowControl w:val="0"/>
      <w:tabs>
        <w:tab w:val="left" w:pos="1440"/>
      </w:tabs>
      <w:suppressAutoHyphens/>
      <w:spacing w:before="100" w:after="100" w:line="240" w:lineRule="exact"/>
    </w:pPr>
    <w:rPr>
      <w:rFonts w:ascii="Times" w:eastAsia="Arial" w:hAnsi="Times"/>
      <w:color w:val="000000"/>
      <w:lang w:eastAsia="ar-SA"/>
    </w:rPr>
  </w:style>
  <w:style w:type="paragraph" w:customStyle="1" w:styleId="L1-Section">
    <w:name w:val="L1-Section"/>
    <w:rsid w:val="00FC2823"/>
    <w:pPr>
      <w:keepNext/>
      <w:widowControl w:val="0"/>
      <w:tabs>
        <w:tab w:val="center" w:pos="3960"/>
        <w:tab w:val="left" w:pos="7200"/>
      </w:tabs>
      <w:suppressAutoHyphens/>
      <w:spacing w:before="299" w:after="100" w:line="280" w:lineRule="exact"/>
      <w:jc w:val="center"/>
    </w:pPr>
    <w:rPr>
      <w:rFonts w:ascii="Times" w:eastAsia="Arial" w:hAnsi="Times"/>
      <w:b/>
      <w:color w:val="000000"/>
      <w:sz w:val="24"/>
      <w:u w:val="single"/>
      <w:lang w:eastAsia="ar-SA"/>
    </w:rPr>
  </w:style>
  <w:style w:type="paragraph" w:customStyle="1" w:styleId="Title-Document">
    <w:name w:val="Title-Document"/>
    <w:rsid w:val="00FC2823"/>
    <w:pPr>
      <w:keepNext/>
      <w:widowControl w:val="0"/>
      <w:suppressAutoHyphens/>
      <w:spacing w:before="299" w:after="200" w:line="480" w:lineRule="exact"/>
      <w:jc w:val="center"/>
    </w:pPr>
    <w:rPr>
      <w:rFonts w:ascii="Times" w:eastAsia="Arial" w:hAnsi="Times"/>
      <w:b/>
      <w:color w:val="000000"/>
      <w:sz w:val="36"/>
      <w:lang w:eastAsia="ar-SA"/>
    </w:rPr>
  </w:style>
  <w:style w:type="paragraph" w:customStyle="1" w:styleId="Title-Project">
    <w:name w:val="Title-Project"/>
    <w:rsid w:val="00FC2823"/>
    <w:pPr>
      <w:keepNext/>
      <w:widowControl w:val="0"/>
      <w:suppressAutoHyphens/>
      <w:spacing w:before="299" w:after="200" w:line="480" w:lineRule="exact"/>
      <w:jc w:val="center"/>
    </w:pPr>
    <w:rPr>
      <w:rFonts w:ascii="Times" w:eastAsia="Arial" w:hAnsi="Times"/>
      <w:b/>
      <w:color w:val="000000"/>
      <w:sz w:val="36"/>
      <w:lang w:eastAsia="ar-SA"/>
    </w:rPr>
  </w:style>
  <w:style w:type="paragraph" w:customStyle="1" w:styleId="Head-Title">
    <w:name w:val="Head-Title"/>
    <w:basedOn w:val="Normal"/>
    <w:rsid w:val="00FC2823"/>
    <w:pPr>
      <w:spacing w:before="0" w:after="0"/>
      <w:jc w:val="center"/>
    </w:pPr>
    <w:rPr>
      <w:rFonts w:ascii="Arial" w:hAnsi="Arial"/>
      <w:b/>
      <w:sz w:val="32"/>
      <w:szCs w:val="20"/>
    </w:rPr>
  </w:style>
  <w:style w:type="paragraph" w:customStyle="1" w:styleId="AuthorNote">
    <w:name w:val="AuthorNote"/>
    <w:basedOn w:val="Normal"/>
    <w:rsid w:val="00FC2823"/>
    <w:pPr>
      <w:tabs>
        <w:tab w:val="left" w:pos="0"/>
        <w:tab w:val="left" w:pos="720"/>
        <w:tab w:val="left" w:pos="1440"/>
        <w:tab w:val="left" w:pos="2160"/>
        <w:tab w:val="left" w:pos="2880"/>
        <w:tab w:val="left" w:pos="3600"/>
        <w:tab w:val="left" w:pos="4320"/>
        <w:tab w:val="left" w:pos="5040"/>
        <w:tab w:val="left" w:pos="5760"/>
      </w:tabs>
      <w:spacing w:before="0" w:after="0"/>
    </w:pPr>
    <w:rPr>
      <w:color w:val="000000"/>
      <w:szCs w:val="20"/>
    </w:rPr>
  </w:style>
  <w:style w:type="paragraph" w:customStyle="1" w:styleId="Normal-WithoutParagraphSpacing">
    <w:name w:val="Normal - Without Paragraph Spacing"/>
    <w:basedOn w:val="Normal"/>
    <w:rsid w:val="00FC2823"/>
    <w:pPr>
      <w:spacing w:before="0" w:after="0"/>
    </w:pPr>
    <w:rPr>
      <w:szCs w:val="20"/>
    </w:rPr>
  </w:style>
  <w:style w:type="paragraph" w:customStyle="1" w:styleId="Byline">
    <w:name w:val="Byline"/>
    <w:basedOn w:val="Normal"/>
    <w:rsid w:val="00FC2823"/>
    <w:pPr>
      <w:spacing w:before="0" w:after="0"/>
      <w:jc w:val="right"/>
    </w:pPr>
    <w:rPr>
      <w:color w:val="000000"/>
      <w:szCs w:val="20"/>
    </w:rPr>
  </w:style>
  <w:style w:type="paragraph" w:customStyle="1" w:styleId="Comment">
    <w:name w:val="Comment"/>
    <w:basedOn w:val="Normal"/>
    <w:rsid w:val="00FC2823"/>
    <w:pPr>
      <w:tabs>
        <w:tab w:val="left" w:pos="0"/>
        <w:tab w:val="left" w:pos="720"/>
        <w:tab w:val="left" w:pos="1440"/>
        <w:tab w:val="left" w:pos="2160"/>
        <w:tab w:val="left" w:pos="2880"/>
        <w:tab w:val="left" w:pos="3600"/>
        <w:tab w:val="left" w:pos="4320"/>
        <w:tab w:val="left" w:pos="5040"/>
        <w:tab w:val="left" w:pos="5760"/>
      </w:tabs>
      <w:spacing w:before="0" w:after="0"/>
    </w:pPr>
    <w:rPr>
      <w:color w:val="000000"/>
      <w:szCs w:val="20"/>
    </w:rPr>
  </w:style>
  <w:style w:type="paragraph" w:customStyle="1" w:styleId="CoverTitle">
    <w:name w:val="CoverTitle"/>
    <w:basedOn w:val="Normal"/>
    <w:rsid w:val="00FC2823"/>
    <w:pPr>
      <w:spacing w:before="0" w:after="0"/>
      <w:jc w:val="right"/>
    </w:pPr>
    <w:rPr>
      <w:color w:val="000000"/>
      <w:szCs w:val="20"/>
    </w:rPr>
  </w:style>
  <w:style w:type="paragraph" w:customStyle="1" w:styleId="D2-Dash2">
    <w:name w:val="D2-Dash2"/>
    <w:basedOn w:val="Normal"/>
    <w:rsid w:val="00FC2823"/>
    <w:pPr>
      <w:tabs>
        <w:tab w:val="left" w:pos="0"/>
        <w:tab w:val="left" w:pos="720"/>
        <w:tab w:val="right" w:pos="792"/>
        <w:tab w:val="left" w:pos="1440"/>
        <w:tab w:val="left" w:pos="2160"/>
        <w:tab w:val="left" w:pos="2880"/>
        <w:tab w:val="left" w:pos="3600"/>
        <w:tab w:val="left" w:pos="4320"/>
        <w:tab w:val="left" w:pos="5040"/>
        <w:tab w:val="left" w:pos="5760"/>
      </w:tabs>
      <w:spacing w:before="0" w:after="0"/>
      <w:ind w:left="720" w:hanging="720"/>
    </w:pPr>
    <w:rPr>
      <w:color w:val="000000"/>
      <w:szCs w:val="20"/>
    </w:rPr>
  </w:style>
  <w:style w:type="paragraph" w:customStyle="1" w:styleId="WW-Footnote">
    <w:name w:val="WW-Footnote"/>
    <w:basedOn w:val="Normal"/>
    <w:rsid w:val="00FC2823"/>
    <w:pPr>
      <w:spacing w:before="0" w:after="0"/>
      <w:ind w:left="1080" w:hanging="360"/>
    </w:pPr>
    <w:rPr>
      <w:color w:val="000000"/>
      <w:szCs w:val="20"/>
    </w:rPr>
  </w:style>
  <w:style w:type="paragraph" w:customStyle="1" w:styleId="ID">
    <w:name w:val="ID"/>
    <w:basedOn w:val="Normal"/>
    <w:rsid w:val="00FC2823"/>
    <w:pPr>
      <w:spacing w:before="0" w:after="0"/>
      <w:jc w:val="right"/>
    </w:pPr>
    <w:rPr>
      <w:color w:val="000000"/>
      <w:szCs w:val="20"/>
    </w:rPr>
  </w:style>
  <w:style w:type="paragraph" w:customStyle="1" w:styleId="N1-Num1">
    <w:name w:val="N1-Num1"/>
    <w:basedOn w:val="Normal"/>
    <w:rsid w:val="00FC2823"/>
    <w:pPr>
      <w:tabs>
        <w:tab w:val="left" w:pos="360"/>
        <w:tab w:val="left" w:pos="1008"/>
        <w:tab w:val="left" w:pos="1080"/>
        <w:tab w:val="left" w:pos="1800"/>
        <w:tab w:val="left" w:pos="2520"/>
        <w:tab w:val="left" w:pos="3240"/>
        <w:tab w:val="left" w:pos="3960"/>
        <w:tab w:val="left" w:pos="4680"/>
        <w:tab w:val="left" w:pos="5400"/>
      </w:tabs>
      <w:spacing w:before="0" w:after="0"/>
      <w:ind w:left="1008" w:hanging="432"/>
    </w:pPr>
    <w:rPr>
      <w:color w:val="000000"/>
      <w:szCs w:val="20"/>
    </w:rPr>
  </w:style>
  <w:style w:type="paragraph" w:customStyle="1" w:styleId="N11-Num11st">
    <w:name w:val="N11-Num1.1st"/>
    <w:basedOn w:val="Normal"/>
    <w:rsid w:val="00FC2823"/>
    <w:pPr>
      <w:tabs>
        <w:tab w:val="left" w:pos="360"/>
        <w:tab w:val="left" w:pos="1080"/>
        <w:tab w:val="left" w:pos="1800"/>
        <w:tab w:val="left" w:pos="2520"/>
        <w:tab w:val="left" w:pos="3240"/>
        <w:tab w:val="left" w:pos="3960"/>
        <w:tab w:val="left" w:pos="4680"/>
        <w:tab w:val="left" w:pos="5400"/>
      </w:tabs>
      <w:spacing w:before="0" w:after="0"/>
      <w:ind w:left="1008" w:hanging="432"/>
    </w:pPr>
    <w:rPr>
      <w:color w:val="000000"/>
      <w:szCs w:val="20"/>
    </w:rPr>
  </w:style>
  <w:style w:type="paragraph" w:customStyle="1" w:styleId="P0-Para0">
    <w:name w:val="P0-Para0"/>
    <w:basedOn w:val="Normal"/>
    <w:rsid w:val="00FC2823"/>
    <w:pPr>
      <w:tabs>
        <w:tab w:val="left" w:pos="0"/>
        <w:tab w:val="left" w:pos="720"/>
        <w:tab w:val="left" w:pos="1440"/>
        <w:tab w:val="left" w:pos="2160"/>
        <w:tab w:val="left" w:pos="2880"/>
        <w:tab w:val="left" w:pos="3600"/>
        <w:tab w:val="left" w:pos="4320"/>
        <w:tab w:val="left" w:pos="5040"/>
        <w:tab w:val="left" w:pos="5760"/>
      </w:tabs>
      <w:spacing w:before="0" w:after="0"/>
    </w:pPr>
    <w:rPr>
      <w:color w:val="000000"/>
      <w:szCs w:val="20"/>
    </w:rPr>
  </w:style>
  <w:style w:type="paragraph" w:customStyle="1" w:styleId="TableFootnote">
    <w:name w:val="TableFootnote"/>
    <w:basedOn w:val="Normal"/>
    <w:rsid w:val="00FC2823"/>
    <w:pPr>
      <w:tabs>
        <w:tab w:val="left" w:pos="1080"/>
        <w:tab w:val="left" w:pos="1440"/>
      </w:tabs>
      <w:spacing w:before="0" w:after="0"/>
      <w:ind w:left="1080" w:hanging="360"/>
    </w:pPr>
    <w:rPr>
      <w:color w:val="000000"/>
      <w:szCs w:val="20"/>
    </w:rPr>
  </w:style>
  <w:style w:type="paragraph" w:customStyle="1" w:styleId="TableHead0">
    <w:name w:val="TableHead"/>
    <w:basedOn w:val="Normal"/>
    <w:rsid w:val="00FC2823"/>
    <w:pPr>
      <w:spacing w:before="0" w:after="0"/>
      <w:jc w:val="center"/>
    </w:pPr>
    <w:rPr>
      <w:color w:val="000000"/>
      <w:szCs w:val="20"/>
    </w:rPr>
  </w:style>
  <w:style w:type="paragraph" w:customStyle="1" w:styleId="TableText0">
    <w:name w:val="TableText"/>
    <w:basedOn w:val="Normal"/>
    <w:rsid w:val="00FC2823"/>
    <w:pPr>
      <w:spacing w:before="0" w:after="0"/>
    </w:pPr>
    <w:rPr>
      <w:color w:val="000000"/>
      <w:szCs w:val="20"/>
    </w:rPr>
  </w:style>
  <w:style w:type="paragraph" w:customStyle="1" w:styleId="TableTitle0">
    <w:name w:val="TableTitle"/>
    <w:basedOn w:val="Normal"/>
    <w:rsid w:val="00FC2823"/>
    <w:pPr>
      <w:spacing w:before="0" w:after="0"/>
      <w:jc w:val="center"/>
    </w:pPr>
    <w:rPr>
      <w:color w:val="000000"/>
      <w:szCs w:val="20"/>
    </w:rPr>
  </w:style>
  <w:style w:type="paragraph" w:customStyle="1" w:styleId="H1-SectTitleTOC">
    <w:name w:val="H1-SectTitleTOC"/>
    <w:basedOn w:val="Normal"/>
    <w:rsid w:val="00FC2823"/>
    <w:pPr>
      <w:tabs>
        <w:tab w:val="right" w:leader="dot" w:pos="6480"/>
      </w:tabs>
      <w:spacing w:before="0" w:after="0"/>
      <w:ind w:left="1080" w:hanging="360"/>
    </w:pPr>
    <w:rPr>
      <w:color w:val="000000"/>
      <w:szCs w:val="20"/>
    </w:rPr>
  </w:style>
  <w:style w:type="paragraph" w:customStyle="1" w:styleId="H1-TOCTitle">
    <w:name w:val="H1-TOCTitle"/>
    <w:basedOn w:val="Normal"/>
    <w:rsid w:val="00FC2823"/>
    <w:pPr>
      <w:tabs>
        <w:tab w:val="center" w:pos="2520"/>
      </w:tabs>
      <w:spacing w:before="0" w:after="0"/>
    </w:pPr>
    <w:rPr>
      <w:color w:val="000000"/>
      <w:szCs w:val="20"/>
    </w:rPr>
  </w:style>
  <w:style w:type="paragraph" w:customStyle="1" w:styleId="H2-Heading2TOC">
    <w:name w:val="H2-Heading2TOC"/>
    <w:basedOn w:val="Normal"/>
    <w:rsid w:val="00FC2823"/>
    <w:pPr>
      <w:tabs>
        <w:tab w:val="left" w:pos="548"/>
        <w:tab w:val="right" w:leader="dot" w:pos="6480"/>
      </w:tabs>
      <w:spacing w:before="0" w:after="0"/>
      <w:ind w:left="548" w:hanging="532"/>
    </w:pPr>
    <w:rPr>
      <w:color w:val="000000"/>
      <w:szCs w:val="20"/>
    </w:rPr>
  </w:style>
  <w:style w:type="paragraph" w:customStyle="1" w:styleId="H3-Heading3TOC">
    <w:name w:val="H3-Heading3TOC"/>
    <w:basedOn w:val="Normal"/>
    <w:rsid w:val="00FC2823"/>
    <w:pPr>
      <w:tabs>
        <w:tab w:val="left" w:pos="172"/>
        <w:tab w:val="right" w:leader="dot" w:pos="6480"/>
      </w:tabs>
      <w:spacing w:before="0" w:after="0"/>
      <w:ind w:left="172" w:hanging="720"/>
    </w:pPr>
    <w:rPr>
      <w:color w:val="000000"/>
      <w:szCs w:val="20"/>
    </w:rPr>
  </w:style>
  <w:style w:type="paragraph" w:customStyle="1" w:styleId="H1-SectTitle">
    <w:name w:val="H1-SectTitle"/>
    <w:basedOn w:val="Normal"/>
    <w:rsid w:val="00FC2823"/>
    <w:pPr>
      <w:tabs>
        <w:tab w:val="left" w:pos="908"/>
      </w:tabs>
      <w:spacing w:before="0" w:after="0"/>
      <w:ind w:left="908" w:hanging="532"/>
    </w:pPr>
    <w:rPr>
      <w:rFonts w:ascii="Helvetica" w:hAnsi="Helvetica"/>
      <w:color w:val="000000"/>
      <w:szCs w:val="20"/>
    </w:rPr>
  </w:style>
  <w:style w:type="paragraph" w:customStyle="1" w:styleId="H2-Heading2">
    <w:name w:val="H2-Heading2"/>
    <w:basedOn w:val="Normal"/>
    <w:rsid w:val="00FC2823"/>
    <w:pPr>
      <w:tabs>
        <w:tab w:val="left" w:pos="720"/>
      </w:tabs>
      <w:spacing w:before="0" w:after="0"/>
      <w:ind w:left="720" w:hanging="720"/>
    </w:pPr>
    <w:rPr>
      <w:rFonts w:ascii="Helvetica" w:hAnsi="Helvetica"/>
      <w:color w:val="000000"/>
      <w:szCs w:val="20"/>
    </w:rPr>
  </w:style>
  <w:style w:type="paragraph" w:customStyle="1" w:styleId="H3-Heading3">
    <w:name w:val="H3-Heading3"/>
    <w:basedOn w:val="Normal"/>
    <w:rsid w:val="00FC2823"/>
    <w:pPr>
      <w:tabs>
        <w:tab w:val="left" w:pos="548"/>
      </w:tabs>
      <w:spacing w:before="0" w:after="0"/>
      <w:ind w:left="548" w:hanging="892"/>
    </w:pPr>
    <w:rPr>
      <w:rFonts w:ascii="Helvetica" w:hAnsi="Helvetica"/>
      <w:color w:val="000000"/>
      <w:szCs w:val="20"/>
    </w:rPr>
  </w:style>
  <w:style w:type="paragraph" w:customStyle="1" w:styleId="D3-Dash3">
    <w:name w:val="D3-Dash3"/>
    <w:basedOn w:val="Normal"/>
    <w:rsid w:val="00FC2823"/>
    <w:pPr>
      <w:tabs>
        <w:tab w:val="left" w:pos="360"/>
        <w:tab w:val="right" w:pos="432"/>
        <w:tab w:val="left" w:pos="1080"/>
        <w:tab w:val="left" w:pos="1800"/>
        <w:tab w:val="left" w:pos="2520"/>
        <w:tab w:val="left" w:pos="3240"/>
        <w:tab w:val="left" w:pos="3960"/>
        <w:tab w:val="left" w:pos="4680"/>
        <w:tab w:val="left" w:pos="5400"/>
      </w:tabs>
      <w:spacing w:before="0" w:after="0"/>
      <w:ind w:left="360" w:hanging="720"/>
    </w:pPr>
    <w:rPr>
      <w:color w:val="000000"/>
      <w:szCs w:val="20"/>
    </w:rPr>
  </w:style>
  <w:style w:type="paragraph" w:customStyle="1" w:styleId="P2-Para2">
    <w:name w:val="P2-Para2"/>
    <w:basedOn w:val="Normal"/>
    <w:rsid w:val="00FC2823"/>
    <w:pPr>
      <w:tabs>
        <w:tab w:val="left" w:pos="0"/>
        <w:tab w:val="left" w:pos="720"/>
        <w:tab w:val="left" w:pos="1440"/>
        <w:tab w:val="left" w:pos="2160"/>
        <w:tab w:val="left" w:pos="2880"/>
        <w:tab w:val="left" w:pos="3600"/>
        <w:tab w:val="left" w:pos="4320"/>
        <w:tab w:val="left" w:pos="5040"/>
        <w:tab w:val="left" w:pos="5760"/>
      </w:tabs>
      <w:spacing w:before="0" w:after="0"/>
      <w:ind w:left="720"/>
    </w:pPr>
    <w:rPr>
      <w:color w:val="000000"/>
      <w:szCs w:val="20"/>
    </w:rPr>
  </w:style>
  <w:style w:type="paragraph" w:customStyle="1" w:styleId="P5-Para5">
    <w:name w:val="P5-Para5"/>
    <w:basedOn w:val="Normal"/>
    <w:rsid w:val="00FC2823"/>
    <w:pPr>
      <w:tabs>
        <w:tab w:val="left" w:pos="360"/>
        <w:tab w:val="left" w:pos="1080"/>
        <w:tab w:val="left" w:pos="1800"/>
        <w:tab w:val="left" w:pos="2520"/>
        <w:tab w:val="left" w:pos="3240"/>
        <w:tab w:val="left" w:pos="3960"/>
        <w:tab w:val="left" w:pos="4680"/>
        <w:tab w:val="left" w:pos="5400"/>
      </w:tabs>
      <w:spacing w:before="0" w:after="0"/>
      <w:ind w:left="360"/>
    </w:pPr>
    <w:rPr>
      <w:color w:val="000000"/>
      <w:szCs w:val="20"/>
    </w:rPr>
  </w:style>
  <w:style w:type="paragraph" w:customStyle="1" w:styleId="H4-Heading4">
    <w:name w:val="H4-Heading4"/>
    <w:basedOn w:val="Normal"/>
    <w:rsid w:val="00FC2823"/>
    <w:pPr>
      <w:tabs>
        <w:tab w:val="left" w:pos="360"/>
      </w:tabs>
      <w:spacing w:before="0" w:after="0"/>
      <w:ind w:left="360" w:hanging="1080"/>
    </w:pPr>
    <w:rPr>
      <w:color w:val="000000"/>
      <w:szCs w:val="20"/>
    </w:rPr>
  </w:style>
  <w:style w:type="paragraph" w:customStyle="1" w:styleId="P3-Para3">
    <w:name w:val="P3-Para3"/>
    <w:basedOn w:val="Normal"/>
    <w:rsid w:val="00FC2823"/>
    <w:pPr>
      <w:tabs>
        <w:tab w:val="left" w:pos="360"/>
        <w:tab w:val="left" w:pos="1080"/>
        <w:tab w:val="left" w:pos="1800"/>
        <w:tab w:val="left" w:pos="2520"/>
        <w:tab w:val="left" w:pos="3240"/>
        <w:tab w:val="left" w:pos="3960"/>
        <w:tab w:val="left" w:pos="4680"/>
        <w:tab w:val="left" w:pos="5400"/>
      </w:tabs>
      <w:spacing w:before="0" w:after="0"/>
      <w:ind w:left="360"/>
    </w:pPr>
    <w:rPr>
      <w:color w:val="000000"/>
      <w:szCs w:val="20"/>
    </w:rPr>
  </w:style>
  <w:style w:type="paragraph" w:customStyle="1" w:styleId="enumlev1">
    <w:name w:val="enumlev1"/>
    <w:basedOn w:val="Normal"/>
    <w:rsid w:val="00FC2823"/>
    <w:pPr>
      <w:tabs>
        <w:tab w:val="left" w:pos="794"/>
        <w:tab w:val="left" w:pos="1191"/>
        <w:tab w:val="left" w:pos="1588"/>
        <w:tab w:val="left" w:pos="1985"/>
      </w:tabs>
      <w:spacing w:before="86" w:after="0"/>
      <w:ind w:left="1191" w:hanging="397"/>
    </w:pPr>
    <w:rPr>
      <w:szCs w:val="20"/>
    </w:rPr>
  </w:style>
  <w:style w:type="paragraph" w:customStyle="1" w:styleId="diagramtextbox">
    <w:name w:val="diagram text box"/>
    <w:rsid w:val="00FC2823"/>
    <w:pPr>
      <w:suppressAutoHyphens/>
    </w:pPr>
    <w:rPr>
      <w:rFonts w:eastAsia="Arial"/>
      <w:sz w:val="16"/>
      <w:lang w:eastAsia="ar-SA"/>
    </w:rPr>
  </w:style>
  <w:style w:type="paragraph" w:customStyle="1" w:styleId="ListNum1">
    <w:name w:val="List Num 1"/>
    <w:basedOn w:val="Normal"/>
    <w:rsid w:val="00FC2823"/>
    <w:pPr>
      <w:tabs>
        <w:tab w:val="left" w:pos="360"/>
        <w:tab w:val="left" w:pos="1368"/>
      </w:tabs>
      <w:spacing w:after="0"/>
      <w:ind w:left="1368" w:hanging="360"/>
    </w:pPr>
    <w:rPr>
      <w:rFonts w:ascii="Arial" w:hAnsi="Arial"/>
      <w:szCs w:val="20"/>
    </w:rPr>
  </w:style>
  <w:style w:type="paragraph" w:customStyle="1" w:styleId="ListBull2">
    <w:name w:val="List Bull 2"/>
    <w:basedOn w:val="ListBullet1"/>
    <w:rsid w:val="00FC2823"/>
    <w:pPr>
      <w:tabs>
        <w:tab w:val="clear" w:pos="1512"/>
        <w:tab w:val="left" w:pos="1443"/>
        <w:tab w:val="left" w:pos="2160"/>
      </w:tabs>
      <w:spacing w:before="0" w:after="60"/>
      <w:ind w:left="2160"/>
    </w:pPr>
  </w:style>
  <w:style w:type="paragraph" w:customStyle="1" w:styleId="H1Appendix">
    <w:name w:val="H1 Appendix"/>
    <w:basedOn w:val="Heading1"/>
    <w:rsid w:val="00FC2823"/>
    <w:pPr>
      <w:numPr>
        <w:numId w:val="0"/>
      </w:numPr>
    </w:pPr>
    <w:rPr>
      <w:rFonts w:ascii="Arial" w:hAnsi="Arial"/>
      <w:bCs w:val="0"/>
      <w:szCs w:val="20"/>
    </w:rPr>
  </w:style>
  <w:style w:type="paragraph" w:customStyle="1" w:styleId="H2Appendix">
    <w:name w:val="H2 Appendix"/>
    <w:basedOn w:val="Heading2"/>
    <w:rsid w:val="00FC2823"/>
    <w:pPr>
      <w:numPr>
        <w:ilvl w:val="0"/>
        <w:numId w:val="0"/>
      </w:numPr>
      <w:tabs>
        <w:tab w:val="left" w:pos="1008"/>
      </w:tabs>
      <w:spacing w:before="120" w:after="0"/>
    </w:pPr>
    <w:rPr>
      <w:rFonts w:ascii="Arial" w:hAnsi="Arial"/>
      <w:bCs w:val="0"/>
      <w:szCs w:val="20"/>
    </w:rPr>
  </w:style>
  <w:style w:type="paragraph" w:customStyle="1" w:styleId="DSHeading2">
    <w:name w:val="DS Heading 2"/>
    <w:basedOn w:val="Normal"/>
    <w:next w:val="DSBodyFront"/>
    <w:rsid w:val="00FC2823"/>
    <w:pPr>
      <w:spacing w:before="60" w:after="600"/>
      <w:ind w:left="864"/>
    </w:pPr>
    <w:rPr>
      <w:b/>
      <w:i/>
      <w:spacing w:val="20"/>
      <w:sz w:val="26"/>
      <w:szCs w:val="20"/>
    </w:rPr>
  </w:style>
  <w:style w:type="paragraph" w:customStyle="1" w:styleId="DSBodyFront">
    <w:name w:val="DS Body Front"/>
    <w:basedOn w:val="DSHeading2"/>
    <w:rsid w:val="00FC2823"/>
    <w:pPr>
      <w:spacing w:before="0" w:after="240" w:line="360" w:lineRule="auto"/>
      <w:ind w:left="0"/>
    </w:pPr>
    <w:rPr>
      <w:b w:val="0"/>
      <w:i w:val="0"/>
      <w:spacing w:val="0"/>
      <w:sz w:val="24"/>
    </w:rPr>
  </w:style>
  <w:style w:type="paragraph" w:customStyle="1" w:styleId="DSSpecBody">
    <w:name w:val="DS Spec Body"/>
    <w:basedOn w:val="Normal"/>
    <w:rsid w:val="00FC2823"/>
    <w:pPr>
      <w:tabs>
        <w:tab w:val="left" w:pos="144"/>
        <w:tab w:val="left" w:pos="1944"/>
      </w:tabs>
      <w:spacing w:before="0" w:after="0"/>
    </w:pPr>
    <w:rPr>
      <w:sz w:val="18"/>
      <w:szCs w:val="20"/>
    </w:rPr>
  </w:style>
  <w:style w:type="paragraph" w:customStyle="1" w:styleId="DSSpecSubhead">
    <w:name w:val="DS Spec Subhead"/>
    <w:basedOn w:val="Normal"/>
    <w:next w:val="DSSpecBody"/>
    <w:rsid w:val="00FC2823"/>
    <w:pPr>
      <w:spacing w:before="0"/>
    </w:pPr>
    <w:rPr>
      <w:rFonts w:ascii="Franklin Gothic Heavy" w:hAnsi="Franklin Gothic Heavy"/>
      <w:szCs w:val="20"/>
    </w:rPr>
  </w:style>
  <w:style w:type="paragraph" w:styleId="BodyTextIndent2">
    <w:name w:val="Body Text Indent 2"/>
    <w:basedOn w:val="Normal"/>
    <w:rsid w:val="00FC2823"/>
    <w:pPr>
      <w:spacing w:before="0" w:after="0"/>
      <w:ind w:left="3" w:hanging="3"/>
    </w:pPr>
    <w:rPr>
      <w:szCs w:val="20"/>
    </w:rPr>
  </w:style>
  <w:style w:type="paragraph" w:customStyle="1" w:styleId="list-">
    <w:name w:val="list-"/>
    <w:basedOn w:val="ListBullet"/>
    <w:rsid w:val="00FC2823"/>
    <w:pPr>
      <w:widowControl w:val="0"/>
      <w:spacing w:before="0" w:after="0"/>
      <w:ind w:left="648" w:firstLine="0"/>
    </w:pPr>
    <w:rPr>
      <w:szCs w:val="20"/>
    </w:rPr>
  </w:style>
  <w:style w:type="paragraph" w:styleId="CommentText">
    <w:name w:val="annotation text"/>
    <w:basedOn w:val="Normal"/>
    <w:rsid w:val="00FC2823"/>
    <w:pPr>
      <w:keepNext/>
      <w:keepLines/>
      <w:widowControl w:val="0"/>
      <w:spacing w:before="0" w:after="0"/>
    </w:pPr>
    <w:rPr>
      <w:rFonts w:ascii="Arial" w:hAnsi="Arial"/>
      <w:szCs w:val="20"/>
    </w:rPr>
  </w:style>
  <w:style w:type="paragraph" w:customStyle="1" w:styleId="CcList">
    <w:name w:val="Cc List"/>
    <w:basedOn w:val="Normal"/>
    <w:rsid w:val="00FC2823"/>
    <w:pPr>
      <w:spacing w:before="0" w:after="0"/>
    </w:pPr>
    <w:rPr>
      <w:szCs w:val="20"/>
    </w:rPr>
  </w:style>
  <w:style w:type="paragraph" w:customStyle="1" w:styleId="BlockQuotation">
    <w:name w:val="Block Quotation"/>
    <w:basedOn w:val="Normal"/>
    <w:rsid w:val="00FC2823"/>
    <w:pPr>
      <w:pBdr>
        <w:top w:val="single" w:sz="8" w:space="12" w:color="FFFFFF"/>
        <w:left w:val="single" w:sz="4" w:space="12" w:color="FFFFFF"/>
        <w:bottom w:val="single" w:sz="4" w:space="12" w:color="FFFFFF"/>
        <w:right w:val="single" w:sz="4" w:space="12" w:color="FFFFFF"/>
      </w:pBdr>
      <w:shd w:val="clear" w:color="auto" w:fill="F2F2F2"/>
      <w:spacing w:before="0" w:after="240" w:line="220" w:lineRule="atLeast"/>
      <w:ind w:left="1368" w:right="240"/>
    </w:pPr>
    <w:rPr>
      <w:rFonts w:ascii="Arial Narrow" w:hAnsi="Arial Narrow"/>
      <w:spacing w:val="-5"/>
      <w:szCs w:val="20"/>
    </w:rPr>
  </w:style>
  <w:style w:type="paragraph" w:customStyle="1" w:styleId="BodyTextKeep">
    <w:name w:val="Body Text Keep"/>
    <w:basedOn w:val="BodyText"/>
    <w:rsid w:val="00FC2823"/>
    <w:pPr>
      <w:keepNext/>
      <w:spacing w:before="0" w:after="240" w:line="240" w:lineRule="atLeast"/>
      <w:ind w:left="1080"/>
      <w:jc w:val="both"/>
    </w:pPr>
    <w:rPr>
      <w:rFonts w:ascii="Times New Roman" w:hAnsi="Times New Roman"/>
      <w:b w:val="0"/>
      <w:bCs w:val="0"/>
      <w:spacing w:val="-5"/>
      <w:sz w:val="20"/>
      <w:szCs w:val="20"/>
    </w:rPr>
  </w:style>
  <w:style w:type="paragraph" w:customStyle="1" w:styleId="Picture">
    <w:name w:val="Picture"/>
    <w:basedOn w:val="Normal"/>
    <w:next w:val="Caption"/>
    <w:rsid w:val="00FC2823"/>
    <w:pPr>
      <w:keepNext/>
      <w:spacing w:before="0" w:after="0"/>
      <w:ind w:left="1080"/>
    </w:pPr>
    <w:rPr>
      <w:rFonts w:ascii="Arial" w:hAnsi="Arial"/>
      <w:spacing w:val="-5"/>
      <w:szCs w:val="20"/>
    </w:rPr>
  </w:style>
  <w:style w:type="paragraph" w:customStyle="1" w:styleId="PartLabel">
    <w:name w:val="Part Label"/>
    <w:basedOn w:val="Normal"/>
    <w:rsid w:val="00FC2823"/>
    <w:pPr>
      <w:pBdr>
        <w:top w:val="single" w:sz="4" w:space="1" w:color="000000"/>
        <w:left w:val="single" w:sz="4" w:space="1" w:color="000000"/>
      </w:pBdr>
      <w:shd w:val="clear" w:color="auto" w:fill="000000"/>
      <w:spacing w:before="0" w:after="0" w:line="360" w:lineRule="exact"/>
      <w:ind w:right="7412"/>
      <w:jc w:val="center"/>
    </w:pPr>
    <w:rPr>
      <w:color w:val="FFFFFF"/>
      <w:spacing w:val="-16"/>
      <w:position w:val="4"/>
      <w:sz w:val="26"/>
      <w:szCs w:val="20"/>
    </w:rPr>
  </w:style>
  <w:style w:type="paragraph" w:customStyle="1" w:styleId="PartTitle">
    <w:name w:val="Part Title"/>
    <w:basedOn w:val="Normal"/>
    <w:rsid w:val="00FC2823"/>
    <w:pPr>
      <w:pBdr>
        <w:left w:val="single" w:sz="4" w:space="1" w:color="000000"/>
      </w:pBdr>
      <w:shd w:val="clear" w:color="auto" w:fill="000000"/>
      <w:spacing w:before="0" w:after="240" w:line="660" w:lineRule="exact"/>
      <w:ind w:right="7412"/>
      <w:jc w:val="center"/>
    </w:pPr>
    <w:rPr>
      <w:rFonts w:ascii="Arial Black" w:hAnsi="Arial Black"/>
      <w:color w:val="FFFFFF"/>
      <w:spacing w:val="-40"/>
      <w:position w:val="-15"/>
      <w:sz w:val="84"/>
      <w:szCs w:val="20"/>
    </w:rPr>
  </w:style>
  <w:style w:type="paragraph" w:customStyle="1" w:styleId="HeadingBase">
    <w:name w:val="Heading Base"/>
    <w:basedOn w:val="Normal"/>
    <w:next w:val="BodyText"/>
    <w:rsid w:val="00FC2823"/>
    <w:pPr>
      <w:keepNext/>
      <w:keepLines/>
      <w:spacing w:before="140" w:after="0" w:line="220" w:lineRule="atLeast"/>
      <w:ind w:left="1080"/>
    </w:pPr>
    <w:rPr>
      <w:rFonts w:ascii="Arial" w:hAnsi="Arial"/>
      <w:spacing w:val="-4"/>
      <w:kern w:val="1"/>
      <w:szCs w:val="20"/>
    </w:rPr>
  </w:style>
  <w:style w:type="paragraph" w:styleId="Title">
    <w:name w:val="Title"/>
    <w:basedOn w:val="HeadingBase"/>
    <w:next w:val="Subtitle"/>
    <w:link w:val="TitleChar"/>
    <w:uiPriority w:val="99"/>
    <w:qFormat/>
    <w:rsid w:val="00FC2823"/>
    <w:pPr>
      <w:keepNext w:val="0"/>
      <w:keepLines w:val="0"/>
      <w:widowControl w:val="0"/>
      <w:tabs>
        <w:tab w:val="left" w:pos="720"/>
      </w:tabs>
      <w:autoSpaceDE w:val="0"/>
      <w:spacing w:before="0" w:line="240" w:lineRule="auto"/>
      <w:ind w:left="0"/>
      <w:jc w:val="left"/>
    </w:pPr>
    <w:rPr>
      <w:rFonts w:ascii="Times New Roman" w:hAnsi="Times New Roman"/>
      <w:b/>
      <w:bCs/>
      <w:spacing w:val="0"/>
      <w:sz w:val="24"/>
      <w:szCs w:val="24"/>
    </w:rPr>
  </w:style>
  <w:style w:type="paragraph" w:styleId="Subtitle">
    <w:name w:val="Subtitle"/>
    <w:basedOn w:val="Title"/>
    <w:next w:val="BodyText"/>
    <w:qFormat/>
    <w:rsid w:val="00FC2823"/>
    <w:pPr>
      <w:spacing w:before="60" w:after="120" w:line="340" w:lineRule="atLeast"/>
    </w:pPr>
    <w:rPr>
      <w:rFonts w:ascii="Arial" w:hAnsi="Arial"/>
      <w:spacing w:val="-16"/>
      <w:sz w:val="32"/>
    </w:rPr>
  </w:style>
  <w:style w:type="paragraph" w:customStyle="1" w:styleId="ChapterSubtitle">
    <w:name w:val="Chapter Subtitle"/>
    <w:basedOn w:val="Subtitle"/>
    <w:rsid w:val="00FC2823"/>
  </w:style>
  <w:style w:type="paragraph" w:customStyle="1" w:styleId="CompanyName">
    <w:name w:val="Company Name"/>
    <w:basedOn w:val="Normal"/>
    <w:rsid w:val="00FC2823"/>
    <w:pPr>
      <w:keepNext/>
      <w:keepLines/>
      <w:spacing w:before="0" w:after="0" w:line="220" w:lineRule="atLeast"/>
    </w:pPr>
    <w:rPr>
      <w:rFonts w:ascii="Arial Black" w:hAnsi="Arial Black"/>
      <w:spacing w:val="-25"/>
      <w:kern w:val="1"/>
      <w:sz w:val="32"/>
      <w:szCs w:val="20"/>
    </w:rPr>
  </w:style>
  <w:style w:type="paragraph" w:customStyle="1" w:styleId="ChapterTitle">
    <w:name w:val="Chapter Title"/>
    <w:basedOn w:val="Normal"/>
    <w:rsid w:val="00FC2823"/>
    <w:pPr>
      <w:pBdr>
        <w:left w:val="single" w:sz="4" w:space="1" w:color="000000"/>
      </w:pBdr>
      <w:shd w:val="clear" w:color="auto" w:fill="000000"/>
      <w:spacing w:before="0" w:after="240" w:line="660" w:lineRule="exact"/>
      <w:ind w:left="1080" w:right="7656"/>
      <w:jc w:val="center"/>
    </w:pPr>
    <w:rPr>
      <w:rFonts w:ascii="Arial Black" w:hAnsi="Arial Black"/>
      <w:color w:val="FFFFFF"/>
      <w:spacing w:val="-40"/>
      <w:position w:val="-15"/>
      <w:sz w:val="84"/>
      <w:szCs w:val="20"/>
    </w:rPr>
  </w:style>
  <w:style w:type="paragraph" w:customStyle="1" w:styleId="FootnoteBase">
    <w:name w:val="Footnote Base"/>
    <w:basedOn w:val="Normal"/>
    <w:rsid w:val="00FC2823"/>
    <w:pPr>
      <w:keepLines/>
      <w:spacing w:before="0" w:after="0" w:line="200" w:lineRule="atLeast"/>
      <w:ind w:left="1080"/>
    </w:pPr>
    <w:rPr>
      <w:rFonts w:ascii="Arial" w:hAnsi="Arial"/>
      <w:spacing w:val="-5"/>
      <w:sz w:val="16"/>
      <w:szCs w:val="20"/>
    </w:rPr>
  </w:style>
  <w:style w:type="paragraph" w:customStyle="1" w:styleId="DocumentLabel">
    <w:name w:val="Document Label"/>
    <w:basedOn w:val="Normal"/>
    <w:rsid w:val="00FC2823"/>
    <w:pPr>
      <w:keepNext/>
      <w:keepLines/>
      <w:pBdr>
        <w:top w:val="single" w:sz="40" w:space="31" w:color="000000"/>
      </w:pBdr>
      <w:tabs>
        <w:tab w:val="left" w:pos="0"/>
      </w:tabs>
      <w:spacing w:before="240" w:after="500" w:line="640" w:lineRule="exact"/>
      <w:ind w:left="-840" w:right="-840"/>
    </w:pPr>
    <w:rPr>
      <w:rFonts w:ascii="Arial" w:hAnsi="Arial"/>
      <w:b/>
      <w:spacing w:val="-48"/>
      <w:kern w:val="1"/>
      <w:sz w:val="64"/>
      <w:szCs w:val="20"/>
    </w:rPr>
  </w:style>
  <w:style w:type="paragraph" w:customStyle="1" w:styleId="HeaderBase">
    <w:name w:val="Header Base"/>
    <w:basedOn w:val="Normal"/>
    <w:rsid w:val="00FC2823"/>
    <w:pPr>
      <w:keepLines/>
      <w:tabs>
        <w:tab w:val="center" w:pos="4320"/>
        <w:tab w:val="right" w:pos="8640"/>
      </w:tabs>
      <w:spacing w:before="0" w:after="0" w:line="190" w:lineRule="atLeast"/>
      <w:ind w:left="1080"/>
    </w:pPr>
    <w:rPr>
      <w:rFonts w:ascii="Arial" w:hAnsi="Arial"/>
      <w:caps/>
      <w:spacing w:val="-5"/>
      <w:sz w:val="15"/>
      <w:szCs w:val="20"/>
    </w:rPr>
  </w:style>
  <w:style w:type="paragraph" w:customStyle="1" w:styleId="FooterEven">
    <w:name w:val="Footer Even"/>
    <w:basedOn w:val="Footer"/>
    <w:rsid w:val="00FC2823"/>
    <w:pPr>
      <w:keepLines/>
      <w:pBdr>
        <w:top w:val="single" w:sz="4" w:space="2" w:color="000000"/>
      </w:pBdr>
      <w:spacing w:before="600" w:line="190" w:lineRule="atLeast"/>
      <w:ind w:left="1080"/>
      <w:jc w:val="left"/>
    </w:pPr>
    <w:rPr>
      <w:rFonts w:ascii="Arial" w:hAnsi="Arial"/>
      <w:b w:val="0"/>
      <w:bCs w:val="0"/>
      <w:caps/>
      <w:spacing w:val="-5"/>
      <w:sz w:val="15"/>
      <w:szCs w:val="20"/>
    </w:rPr>
  </w:style>
  <w:style w:type="paragraph" w:customStyle="1" w:styleId="FooterFirst">
    <w:name w:val="Footer First"/>
    <w:basedOn w:val="Footer"/>
    <w:rsid w:val="00FC2823"/>
    <w:pPr>
      <w:keepLines/>
      <w:pBdr>
        <w:top w:val="single" w:sz="4" w:space="2" w:color="000000"/>
      </w:pBdr>
      <w:spacing w:before="600" w:line="190" w:lineRule="atLeast"/>
      <w:ind w:left="1080"/>
      <w:jc w:val="left"/>
    </w:pPr>
    <w:rPr>
      <w:rFonts w:ascii="Arial" w:hAnsi="Arial"/>
      <w:b w:val="0"/>
      <w:bCs w:val="0"/>
      <w:caps/>
      <w:spacing w:val="-5"/>
      <w:sz w:val="15"/>
      <w:szCs w:val="20"/>
    </w:rPr>
  </w:style>
  <w:style w:type="paragraph" w:customStyle="1" w:styleId="FooterOdd">
    <w:name w:val="Footer Odd"/>
    <w:basedOn w:val="Footer"/>
    <w:rsid w:val="00FC2823"/>
    <w:pPr>
      <w:keepLines/>
      <w:pBdr>
        <w:top w:val="single" w:sz="4" w:space="2" w:color="000000"/>
      </w:pBdr>
      <w:spacing w:before="600" w:line="190" w:lineRule="atLeast"/>
      <w:ind w:left="1080"/>
      <w:jc w:val="left"/>
    </w:pPr>
    <w:rPr>
      <w:rFonts w:ascii="Arial" w:hAnsi="Arial"/>
      <w:b w:val="0"/>
      <w:bCs w:val="0"/>
      <w:caps/>
      <w:spacing w:val="-5"/>
      <w:sz w:val="15"/>
      <w:szCs w:val="20"/>
    </w:rPr>
  </w:style>
  <w:style w:type="paragraph" w:customStyle="1" w:styleId="HeaderEven">
    <w:name w:val="Header Even"/>
    <w:basedOn w:val="Header"/>
    <w:rsid w:val="00FC2823"/>
    <w:pPr>
      <w:keepLines/>
      <w:pBdr>
        <w:bottom w:val="single" w:sz="4" w:space="1" w:color="000000"/>
      </w:pBdr>
      <w:spacing w:after="600" w:line="190" w:lineRule="atLeast"/>
      <w:ind w:left="1080"/>
    </w:pPr>
    <w:rPr>
      <w:rFonts w:ascii="Arial" w:hAnsi="Arial"/>
      <w:b w:val="0"/>
      <w:bCs w:val="0"/>
      <w:caps/>
      <w:spacing w:val="-5"/>
      <w:sz w:val="15"/>
      <w:szCs w:val="20"/>
    </w:rPr>
  </w:style>
  <w:style w:type="paragraph" w:customStyle="1" w:styleId="HeaderOdd">
    <w:name w:val="Header Odd"/>
    <w:basedOn w:val="Header"/>
    <w:rsid w:val="00FC2823"/>
    <w:pPr>
      <w:keepLines/>
      <w:pBdr>
        <w:bottom w:val="single" w:sz="4" w:space="1" w:color="000000"/>
      </w:pBdr>
      <w:spacing w:after="600" w:line="190" w:lineRule="atLeast"/>
      <w:ind w:left="1080"/>
    </w:pPr>
    <w:rPr>
      <w:rFonts w:ascii="Arial" w:hAnsi="Arial"/>
      <w:b w:val="0"/>
      <w:bCs w:val="0"/>
      <w:caps/>
      <w:spacing w:val="-5"/>
      <w:sz w:val="15"/>
      <w:szCs w:val="20"/>
    </w:rPr>
  </w:style>
  <w:style w:type="paragraph" w:customStyle="1" w:styleId="IndexBase">
    <w:name w:val="Index Base"/>
    <w:basedOn w:val="Normal"/>
    <w:rsid w:val="00FC2823"/>
    <w:pPr>
      <w:spacing w:before="0" w:after="0" w:line="240" w:lineRule="atLeast"/>
      <w:ind w:left="360" w:hanging="360"/>
    </w:pPr>
    <w:rPr>
      <w:rFonts w:ascii="Arial" w:hAnsi="Arial"/>
      <w:spacing w:val="-5"/>
      <w:sz w:val="18"/>
      <w:szCs w:val="20"/>
    </w:rPr>
  </w:style>
  <w:style w:type="paragraph" w:customStyle="1" w:styleId="TableHeader">
    <w:name w:val="Table Header"/>
    <w:basedOn w:val="Normal"/>
    <w:rsid w:val="00FC2823"/>
    <w:pPr>
      <w:spacing w:before="60" w:after="0"/>
      <w:jc w:val="center"/>
    </w:pPr>
    <w:rPr>
      <w:rFonts w:ascii="Arial Black" w:hAnsi="Arial Black"/>
      <w:spacing w:val="-5"/>
      <w:sz w:val="16"/>
      <w:szCs w:val="20"/>
    </w:rPr>
  </w:style>
  <w:style w:type="paragraph" w:customStyle="1" w:styleId="PartSubtitle">
    <w:name w:val="Part Subtitle"/>
    <w:basedOn w:val="Normal"/>
    <w:next w:val="BodyText"/>
    <w:rsid w:val="00FC2823"/>
    <w:pPr>
      <w:keepNext/>
      <w:spacing w:before="360"/>
      <w:ind w:left="1080"/>
    </w:pPr>
    <w:rPr>
      <w:i/>
      <w:spacing w:val="-5"/>
      <w:kern w:val="1"/>
      <w:sz w:val="26"/>
      <w:szCs w:val="20"/>
    </w:rPr>
  </w:style>
  <w:style w:type="paragraph" w:customStyle="1" w:styleId="ReturnAddress">
    <w:name w:val="Return Address"/>
    <w:basedOn w:val="Normal"/>
    <w:rsid w:val="00FC2823"/>
    <w:pPr>
      <w:keepLines/>
      <w:tabs>
        <w:tab w:val="left" w:pos="2160"/>
      </w:tabs>
      <w:spacing w:before="0" w:after="0" w:line="160" w:lineRule="atLeast"/>
    </w:pPr>
    <w:rPr>
      <w:sz w:val="14"/>
      <w:szCs w:val="20"/>
    </w:rPr>
  </w:style>
  <w:style w:type="paragraph" w:customStyle="1" w:styleId="SectionHeading">
    <w:name w:val="Section Heading"/>
    <w:basedOn w:val="Heading1"/>
    <w:rsid w:val="00FC2823"/>
    <w:pPr>
      <w:keepLines/>
      <w:numPr>
        <w:numId w:val="0"/>
      </w:numPr>
      <w:pBdr>
        <w:top w:val="single" w:sz="40" w:space="3" w:color="FFFFFF"/>
        <w:left w:val="single" w:sz="4" w:space="3" w:color="FFFFFF"/>
        <w:bottom w:val="single" w:sz="4" w:space="3" w:color="FFFFFF"/>
      </w:pBdr>
      <w:shd w:val="clear" w:color="auto" w:fill="000000"/>
      <w:spacing w:before="0" w:after="240" w:line="240" w:lineRule="atLeast"/>
      <w:ind w:left="120"/>
    </w:pPr>
    <w:rPr>
      <w:rFonts w:ascii="Arial Black" w:hAnsi="Arial Black"/>
      <w:b w:val="0"/>
      <w:bCs w:val="0"/>
      <w:color w:val="FFFFFF"/>
      <w:spacing w:val="-10"/>
      <w:position w:val="8"/>
      <w:sz w:val="24"/>
      <w:szCs w:val="20"/>
    </w:rPr>
  </w:style>
  <w:style w:type="paragraph" w:customStyle="1" w:styleId="SectionLabel">
    <w:name w:val="Section Label"/>
    <w:basedOn w:val="HeadingBase"/>
    <w:next w:val="BodyText"/>
    <w:rsid w:val="00FC2823"/>
    <w:pPr>
      <w:pBdr>
        <w:bottom w:val="single" w:sz="4" w:space="2" w:color="000000"/>
      </w:pBdr>
      <w:spacing w:before="360" w:after="960"/>
      <w:ind w:left="0"/>
    </w:pPr>
    <w:rPr>
      <w:rFonts w:ascii="Arial Black" w:hAnsi="Arial Black"/>
      <w:spacing w:val="-35"/>
      <w:sz w:val="54"/>
    </w:rPr>
  </w:style>
  <w:style w:type="paragraph" w:customStyle="1" w:styleId="SubtitleCover">
    <w:name w:val="Subtitle Cover"/>
    <w:basedOn w:val="Normal"/>
    <w:next w:val="BodyText"/>
    <w:rsid w:val="00FC2823"/>
    <w:pPr>
      <w:keepNext/>
      <w:keepLines/>
      <w:pBdr>
        <w:top w:val="single" w:sz="4" w:space="24" w:color="000000"/>
      </w:pBdr>
      <w:spacing w:before="0" w:after="0" w:line="480" w:lineRule="atLeast"/>
    </w:pPr>
    <w:rPr>
      <w:rFonts w:ascii="Arial" w:hAnsi="Arial"/>
      <w:spacing w:val="-30"/>
      <w:kern w:val="1"/>
      <w:sz w:val="48"/>
      <w:szCs w:val="20"/>
    </w:rPr>
  </w:style>
  <w:style w:type="paragraph" w:customStyle="1" w:styleId="TOCBase">
    <w:name w:val="TOC Base"/>
    <w:basedOn w:val="Normal"/>
    <w:rsid w:val="00FC2823"/>
    <w:pPr>
      <w:tabs>
        <w:tab w:val="right" w:leader="dot" w:pos="6480"/>
      </w:tabs>
      <w:spacing w:before="0" w:after="240" w:line="240" w:lineRule="atLeast"/>
    </w:pPr>
    <w:rPr>
      <w:spacing w:val="-5"/>
      <w:szCs w:val="20"/>
    </w:rPr>
  </w:style>
  <w:style w:type="paragraph" w:customStyle="1" w:styleId="BodyTextNoLeading">
    <w:name w:val="Body Text (No Leading)"/>
    <w:basedOn w:val="BodyText"/>
    <w:rsid w:val="00FC2823"/>
    <w:pPr>
      <w:spacing w:before="0" w:after="0"/>
      <w:ind w:left="576"/>
      <w:jc w:val="left"/>
    </w:pPr>
    <w:rPr>
      <w:rFonts w:ascii="Arial" w:hAnsi="Arial"/>
      <w:b w:val="0"/>
      <w:bCs w:val="0"/>
      <w:sz w:val="20"/>
      <w:szCs w:val="20"/>
    </w:rPr>
  </w:style>
  <w:style w:type="paragraph" w:customStyle="1" w:styleId="CellBodySmall">
    <w:name w:val="Cell Body Small"/>
    <w:basedOn w:val="Normal"/>
    <w:rsid w:val="00FC2823"/>
    <w:pPr>
      <w:spacing w:before="40" w:after="40"/>
    </w:pPr>
    <w:rPr>
      <w:rFonts w:ascii="Arial" w:hAnsi="Arial"/>
      <w:spacing w:val="-5"/>
      <w:sz w:val="16"/>
      <w:szCs w:val="20"/>
    </w:rPr>
  </w:style>
  <w:style w:type="paragraph" w:styleId="BlockText">
    <w:name w:val="Block Text"/>
    <w:basedOn w:val="Normal"/>
    <w:rsid w:val="00FC2823"/>
    <w:pPr>
      <w:autoSpaceDE w:val="0"/>
      <w:spacing w:before="0" w:after="0"/>
      <w:ind w:left="4320" w:right="-450"/>
    </w:pPr>
    <w:rPr>
      <w:rFonts w:ascii="Arial" w:hAnsi="Arial"/>
      <w:b/>
      <w:bCs/>
      <w:color w:val="000000"/>
      <w:sz w:val="16"/>
      <w:szCs w:val="16"/>
    </w:rPr>
  </w:style>
  <w:style w:type="paragraph" w:customStyle="1" w:styleId="Trademarks">
    <w:name w:val="Trademarks"/>
    <w:basedOn w:val="Normal"/>
    <w:rsid w:val="00FC2823"/>
    <w:pPr>
      <w:spacing w:before="0" w:after="0"/>
    </w:pPr>
    <w:rPr>
      <w:sz w:val="18"/>
      <w:szCs w:val="20"/>
    </w:rPr>
  </w:style>
  <w:style w:type="paragraph" w:customStyle="1" w:styleId="P0">
    <w:name w:val="P0"/>
    <w:basedOn w:val="Normal"/>
    <w:rsid w:val="00FC2823"/>
    <w:pPr>
      <w:tabs>
        <w:tab w:val="left" w:pos="360"/>
      </w:tabs>
      <w:spacing w:before="140" w:after="140"/>
    </w:pPr>
    <w:rPr>
      <w:szCs w:val="20"/>
    </w:rPr>
  </w:style>
  <w:style w:type="paragraph" w:customStyle="1" w:styleId="IntentionallyBlank">
    <w:name w:val="Intentionally Blank"/>
    <w:basedOn w:val="Normal"/>
    <w:rsid w:val="00FC2823"/>
    <w:pPr>
      <w:spacing w:before="0" w:after="0"/>
      <w:jc w:val="center"/>
    </w:pPr>
    <w:rPr>
      <w:i/>
      <w:iCs/>
    </w:rPr>
  </w:style>
  <w:style w:type="paragraph" w:customStyle="1" w:styleId="ReferencesNumbering">
    <w:name w:val="References Numbering"/>
    <w:basedOn w:val="List-Bullet"/>
    <w:rsid w:val="00FC2823"/>
    <w:pPr>
      <w:numPr>
        <w:numId w:val="48"/>
      </w:numPr>
    </w:pPr>
  </w:style>
  <w:style w:type="paragraph" w:styleId="BalloonText">
    <w:name w:val="Balloon Text"/>
    <w:basedOn w:val="Normal"/>
    <w:link w:val="BalloonTextChar"/>
    <w:uiPriority w:val="99"/>
    <w:rsid w:val="00FC2823"/>
    <w:rPr>
      <w:rFonts w:ascii="Tahoma" w:hAnsi="Tahoma" w:cs="Tahoma"/>
      <w:sz w:val="16"/>
      <w:szCs w:val="16"/>
    </w:rPr>
  </w:style>
  <w:style w:type="paragraph" w:styleId="CommentSubject">
    <w:name w:val="annotation subject"/>
    <w:basedOn w:val="CommentText"/>
    <w:next w:val="CommentText"/>
    <w:rsid w:val="00FC2823"/>
    <w:pPr>
      <w:keepNext w:val="0"/>
      <w:keepLines w:val="0"/>
      <w:widowControl/>
      <w:spacing w:before="120" w:after="120"/>
    </w:pPr>
    <w:rPr>
      <w:rFonts w:ascii="Times" w:hAnsi="Times"/>
      <w:b/>
      <w:bCs/>
      <w:sz w:val="20"/>
    </w:rPr>
  </w:style>
  <w:style w:type="paragraph" w:styleId="Index1">
    <w:name w:val="index 1"/>
    <w:basedOn w:val="Normal"/>
    <w:next w:val="Normal"/>
    <w:rsid w:val="00FC2823"/>
    <w:pPr>
      <w:ind w:left="220" w:hanging="220"/>
    </w:pPr>
  </w:style>
  <w:style w:type="paragraph" w:styleId="Index2">
    <w:name w:val="index 2"/>
    <w:basedOn w:val="Normal"/>
    <w:next w:val="Normal"/>
    <w:rsid w:val="00FC2823"/>
    <w:pPr>
      <w:ind w:left="440" w:hanging="220"/>
    </w:pPr>
  </w:style>
  <w:style w:type="paragraph" w:styleId="Index3">
    <w:name w:val="index 3"/>
    <w:basedOn w:val="Normal"/>
    <w:next w:val="Normal"/>
    <w:rsid w:val="00FC2823"/>
    <w:pPr>
      <w:ind w:left="660" w:hanging="220"/>
    </w:pPr>
  </w:style>
  <w:style w:type="paragraph" w:styleId="Index4">
    <w:name w:val="index 4"/>
    <w:basedOn w:val="Normal"/>
    <w:next w:val="Normal"/>
    <w:rsid w:val="00FC2823"/>
    <w:pPr>
      <w:ind w:left="880" w:hanging="220"/>
    </w:pPr>
  </w:style>
  <w:style w:type="paragraph" w:styleId="Index5">
    <w:name w:val="index 5"/>
    <w:basedOn w:val="Normal"/>
    <w:next w:val="Normal"/>
    <w:rsid w:val="00FC2823"/>
    <w:pPr>
      <w:ind w:left="1100" w:hanging="220"/>
    </w:pPr>
  </w:style>
  <w:style w:type="paragraph" w:styleId="Index6">
    <w:name w:val="index 6"/>
    <w:basedOn w:val="Normal"/>
    <w:next w:val="Normal"/>
    <w:rsid w:val="00FC2823"/>
    <w:pPr>
      <w:ind w:left="1320" w:hanging="220"/>
    </w:pPr>
  </w:style>
  <w:style w:type="paragraph" w:styleId="Index7">
    <w:name w:val="index 7"/>
    <w:basedOn w:val="Normal"/>
    <w:next w:val="Normal"/>
    <w:rsid w:val="00FC2823"/>
    <w:pPr>
      <w:ind w:left="1540" w:hanging="220"/>
    </w:pPr>
  </w:style>
  <w:style w:type="paragraph" w:styleId="Index8">
    <w:name w:val="index 8"/>
    <w:basedOn w:val="Normal"/>
    <w:next w:val="Normal"/>
    <w:rsid w:val="00FC2823"/>
    <w:pPr>
      <w:ind w:left="1760" w:hanging="220"/>
    </w:pPr>
  </w:style>
  <w:style w:type="paragraph" w:styleId="Index9">
    <w:name w:val="index 9"/>
    <w:basedOn w:val="Normal"/>
    <w:next w:val="Normal"/>
    <w:rsid w:val="00FC2823"/>
    <w:pPr>
      <w:ind w:left="1980" w:hanging="220"/>
    </w:pPr>
  </w:style>
  <w:style w:type="paragraph" w:styleId="IndexHeading">
    <w:name w:val="index heading"/>
    <w:basedOn w:val="Normal"/>
    <w:next w:val="Index1"/>
    <w:rsid w:val="00FC2823"/>
  </w:style>
  <w:style w:type="paragraph" w:customStyle="1" w:styleId="CenteredTableText">
    <w:name w:val="Centered Table Text"/>
    <w:basedOn w:val="TableText0"/>
    <w:rsid w:val="00FC2823"/>
    <w:pPr>
      <w:jc w:val="center"/>
    </w:pPr>
  </w:style>
  <w:style w:type="paragraph" w:customStyle="1" w:styleId="IssueNumberandDocType">
    <w:name w:val="Issue Number and Doc Type"/>
    <w:basedOn w:val="Normal"/>
    <w:rsid w:val="00FC2823"/>
    <w:pPr>
      <w:spacing w:before="0" w:after="0"/>
      <w:ind w:left="4320"/>
    </w:pPr>
    <w:rPr>
      <w:rFonts w:ascii="Book Antiqua" w:hAnsi="Book Antiqua"/>
      <w:b/>
      <w:bCs/>
      <w:szCs w:val="20"/>
    </w:rPr>
  </w:style>
  <w:style w:type="paragraph" w:customStyle="1" w:styleId="ConfidentialityNotice">
    <w:name w:val="Confidentiality Notice"/>
    <w:basedOn w:val="Normal"/>
    <w:rsid w:val="00FC2823"/>
    <w:pPr>
      <w:ind w:left="4320"/>
    </w:pPr>
    <w:rPr>
      <w:rFonts w:ascii="Arial" w:hAnsi="Arial"/>
      <w:b/>
      <w:bCs/>
      <w:sz w:val="18"/>
      <w:szCs w:val="20"/>
    </w:rPr>
  </w:style>
  <w:style w:type="paragraph" w:customStyle="1" w:styleId="ConfidentialityText">
    <w:name w:val="Confidentiality Text"/>
    <w:basedOn w:val="Normal"/>
    <w:rsid w:val="00FC2823"/>
    <w:pPr>
      <w:ind w:left="4320"/>
    </w:pPr>
    <w:rPr>
      <w:rFonts w:ascii="Arial" w:hAnsi="Arial"/>
      <w:sz w:val="18"/>
      <w:szCs w:val="20"/>
    </w:rPr>
  </w:style>
  <w:style w:type="paragraph" w:customStyle="1" w:styleId="Requirement-AdditionalText-BulletLevel1">
    <w:name w:val="Requirement - Additional Text - Bullet Level 1"/>
    <w:basedOn w:val="Normal"/>
    <w:rsid w:val="00FC2823"/>
    <w:pPr>
      <w:numPr>
        <w:numId w:val="10"/>
      </w:numPr>
    </w:pPr>
  </w:style>
  <w:style w:type="paragraph" w:customStyle="1" w:styleId="Objective-Section3">
    <w:name w:val="Objective - Section 3"/>
    <w:basedOn w:val="Normal"/>
    <w:next w:val="Normal"/>
    <w:rsid w:val="00FC2823"/>
    <w:pPr>
      <w:numPr>
        <w:numId w:val="47"/>
      </w:numPr>
      <w:jc w:val="left"/>
    </w:pPr>
  </w:style>
  <w:style w:type="paragraph" w:styleId="PlainText">
    <w:name w:val="Plain Text"/>
    <w:basedOn w:val="Normal"/>
    <w:rsid w:val="00FC2823"/>
    <w:pPr>
      <w:spacing w:before="0" w:after="0"/>
      <w:jc w:val="left"/>
    </w:pPr>
    <w:rPr>
      <w:rFonts w:ascii="Courier New" w:hAnsi="Courier New" w:cs="Courier New"/>
      <w:sz w:val="20"/>
      <w:szCs w:val="20"/>
    </w:rPr>
  </w:style>
  <w:style w:type="paragraph" w:customStyle="1" w:styleId="Requirement-Section3">
    <w:name w:val="Requirement - Section 3"/>
    <w:basedOn w:val="Normal"/>
    <w:rsid w:val="00FC2823"/>
    <w:pPr>
      <w:numPr>
        <w:numId w:val="25"/>
      </w:numPr>
      <w:jc w:val="left"/>
    </w:pPr>
  </w:style>
  <w:style w:type="paragraph" w:customStyle="1" w:styleId="Requirement-Section4">
    <w:name w:val="Requirement - Section 4"/>
    <w:basedOn w:val="Normal"/>
    <w:next w:val="Normal"/>
    <w:rsid w:val="00FC2823"/>
    <w:pPr>
      <w:numPr>
        <w:numId w:val="33"/>
      </w:numPr>
      <w:jc w:val="left"/>
    </w:pPr>
  </w:style>
  <w:style w:type="paragraph" w:customStyle="1" w:styleId="Requirement-AdditionalText-BulletLevel2">
    <w:name w:val="Requirement - Additional Text - Bullet Level 2"/>
    <w:basedOn w:val="Normal"/>
    <w:rsid w:val="00FC2823"/>
    <w:pPr>
      <w:numPr>
        <w:numId w:val="30"/>
      </w:numPr>
    </w:pPr>
  </w:style>
  <w:style w:type="paragraph" w:customStyle="1" w:styleId="ConditionalRequirement-Section3">
    <w:name w:val="Conditional Requirement - Section 3"/>
    <w:basedOn w:val="Normal"/>
    <w:next w:val="Normal"/>
    <w:rsid w:val="00FC2823"/>
    <w:pPr>
      <w:numPr>
        <w:numId w:val="49"/>
      </w:numPr>
    </w:pPr>
  </w:style>
  <w:style w:type="paragraph" w:customStyle="1" w:styleId="Cover">
    <w:name w:val="Cover"/>
    <w:basedOn w:val="Normal"/>
    <w:rsid w:val="00FC2823"/>
    <w:pPr>
      <w:spacing w:before="0" w:after="0" w:line="360" w:lineRule="auto"/>
      <w:jc w:val="center"/>
    </w:pPr>
    <w:rPr>
      <w:rFonts w:ascii="Verdana" w:hAnsi="Verdana"/>
      <w:b/>
      <w:sz w:val="44"/>
      <w:szCs w:val="20"/>
    </w:rPr>
  </w:style>
  <w:style w:type="paragraph" w:customStyle="1" w:styleId="CoverTitle0">
    <w:name w:val="Cover Title"/>
    <w:basedOn w:val="Cover"/>
    <w:rsid w:val="00FC2823"/>
    <w:rPr>
      <w:b w:val="0"/>
    </w:rPr>
  </w:style>
  <w:style w:type="paragraph" w:customStyle="1" w:styleId="CoverDetail">
    <w:name w:val="Cover Detail"/>
    <w:basedOn w:val="Normal"/>
    <w:rsid w:val="00FC2823"/>
    <w:pPr>
      <w:spacing w:before="0" w:after="0"/>
      <w:ind w:left="1134" w:hanging="1134"/>
      <w:jc w:val="left"/>
    </w:pPr>
    <w:rPr>
      <w:rFonts w:ascii="Arial Narrow" w:hAnsi="Arial Narrow"/>
      <w:sz w:val="24"/>
      <w:szCs w:val="20"/>
    </w:rPr>
  </w:style>
  <w:style w:type="paragraph" w:customStyle="1" w:styleId="CoverDtlHdr">
    <w:name w:val="CoverDtlHdr"/>
    <w:basedOn w:val="CoverDetail"/>
    <w:rsid w:val="00FC2823"/>
    <w:pPr>
      <w:ind w:right="-108"/>
    </w:pPr>
  </w:style>
  <w:style w:type="paragraph" w:customStyle="1" w:styleId="ConditionalObjective-Section3">
    <w:name w:val="Conditional Objective - Section 3"/>
    <w:basedOn w:val="Normal"/>
    <w:next w:val="Normal"/>
    <w:rsid w:val="00FC2823"/>
    <w:pPr>
      <w:numPr>
        <w:numId w:val="19"/>
      </w:numPr>
    </w:pPr>
  </w:style>
  <w:style w:type="paragraph" w:customStyle="1" w:styleId="Condition-Section3">
    <w:name w:val="Condition - Section 3"/>
    <w:basedOn w:val="Normal"/>
    <w:next w:val="Normal"/>
    <w:rsid w:val="00FC2823"/>
    <w:pPr>
      <w:numPr>
        <w:numId w:val="35"/>
      </w:numPr>
    </w:pPr>
  </w:style>
  <w:style w:type="paragraph" w:customStyle="1" w:styleId="Condition-Section4">
    <w:name w:val="Condition - Section 4"/>
    <w:basedOn w:val="Normal"/>
    <w:next w:val="Normal"/>
    <w:rsid w:val="00FC2823"/>
    <w:pPr>
      <w:numPr>
        <w:numId w:val="43"/>
      </w:numPr>
    </w:pPr>
  </w:style>
  <w:style w:type="paragraph" w:customStyle="1" w:styleId="Condition-Section5">
    <w:name w:val="Condition - Section 5"/>
    <w:basedOn w:val="Normal"/>
    <w:next w:val="Normal"/>
    <w:rsid w:val="00FC2823"/>
    <w:pPr>
      <w:numPr>
        <w:numId w:val="26"/>
      </w:numPr>
    </w:pPr>
  </w:style>
  <w:style w:type="paragraph" w:customStyle="1" w:styleId="Condition-Section6">
    <w:name w:val="Condition - Section 6"/>
    <w:basedOn w:val="Normal"/>
    <w:next w:val="Normal"/>
    <w:rsid w:val="00FC2823"/>
    <w:pPr>
      <w:numPr>
        <w:numId w:val="23"/>
      </w:numPr>
    </w:pPr>
  </w:style>
  <w:style w:type="paragraph" w:customStyle="1" w:styleId="Condition-Section7">
    <w:name w:val="Condition - Section 7"/>
    <w:basedOn w:val="Normal"/>
    <w:next w:val="Normal"/>
    <w:rsid w:val="00FC2823"/>
    <w:pPr>
      <w:numPr>
        <w:numId w:val="17"/>
      </w:numPr>
    </w:pPr>
  </w:style>
  <w:style w:type="paragraph" w:customStyle="1" w:styleId="Condition-Section8">
    <w:name w:val="Condition - Section 8"/>
    <w:basedOn w:val="Normal"/>
    <w:next w:val="Normal"/>
    <w:rsid w:val="00FC2823"/>
    <w:pPr>
      <w:numPr>
        <w:numId w:val="34"/>
      </w:numPr>
    </w:pPr>
  </w:style>
  <w:style w:type="paragraph" w:customStyle="1" w:styleId="Condition-Section9">
    <w:name w:val="Condition - Section 9"/>
    <w:basedOn w:val="Normal"/>
    <w:next w:val="Normal"/>
    <w:rsid w:val="00FC2823"/>
    <w:pPr>
      <w:numPr>
        <w:numId w:val="21"/>
      </w:numPr>
    </w:pPr>
  </w:style>
  <w:style w:type="paragraph" w:customStyle="1" w:styleId="ConditionalObjective-Section4">
    <w:name w:val="Conditional Objective - Section 4"/>
    <w:basedOn w:val="Normal"/>
    <w:next w:val="Normal"/>
    <w:rsid w:val="00FC2823"/>
    <w:pPr>
      <w:numPr>
        <w:numId w:val="50"/>
      </w:numPr>
    </w:pPr>
  </w:style>
  <w:style w:type="paragraph" w:customStyle="1" w:styleId="ConditionalObjective-Section5">
    <w:name w:val="Conditional Objective - Section 5"/>
    <w:basedOn w:val="Normal"/>
    <w:next w:val="Normal"/>
    <w:rsid w:val="00FC2823"/>
    <w:pPr>
      <w:numPr>
        <w:numId w:val="28"/>
      </w:numPr>
    </w:pPr>
  </w:style>
  <w:style w:type="paragraph" w:customStyle="1" w:styleId="ConditionalObjective-Section6">
    <w:name w:val="Conditional Objective - Section 6"/>
    <w:basedOn w:val="Normal"/>
    <w:next w:val="Normal"/>
    <w:rsid w:val="00FC2823"/>
    <w:pPr>
      <w:numPr>
        <w:numId w:val="5"/>
      </w:numPr>
    </w:pPr>
  </w:style>
  <w:style w:type="paragraph" w:customStyle="1" w:styleId="ConditionalObjective-Section7">
    <w:name w:val="Conditional Objective - Section 7"/>
    <w:basedOn w:val="Normal"/>
    <w:next w:val="Normal"/>
    <w:rsid w:val="00FC2823"/>
    <w:pPr>
      <w:numPr>
        <w:numId w:val="8"/>
      </w:numPr>
    </w:pPr>
  </w:style>
  <w:style w:type="paragraph" w:customStyle="1" w:styleId="ConditionalObjective-Section8">
    <w:name w:val="Conditional Objective - Section 8"/>
    <w:basedOn w:val="Normal"/>
    <w:next w:val="Normal"/>
    <w:rsid w:val="00FC2823"/>
    <w:pPr>
      <w:numPr>
        <w:numId w:val="29"/>
      </w:numPr>
    </w:pPr>
  </w:style>
  <w:style w:type="paragraph" w:customStyle="1" w:styleId="ConditionalObjective-Section9">
    <w:name w:val="Conditional Objective - Section 9"/>
    <w:basedOn w:val="Normal"/>
    <w:next w:val="Normal"/>
    <w:rsid w:val="00FC2823"/>
    <w:pPr>
      <w:numPr>
        <w:numId w:val="4"/>
      </w:numPr>
    </w:pPr>
  </w:style>
  <w:style w:type="paragraph" w:customStyle="1" w:styleId="ConditionalRequirement-Section9">
    <w:name w:val="Conditional Requirement - Section 9"/>
    <w:basedOn w:val="Normal"/>
    <w:next w:val="Normal"/>
    <w:rsid w:val="00FC2823"/>
    <w:pPr>
      <w:numPr>
        <w:numId w:val="9"/>
      </w:numPr>
    </w:pPr>
  </w:style>
  <w:style w:type="paragraph" w:customStyle="1" w:styleId="ConditionalRequirement-Section8">
    <w:name w:val="Conditional Requirement - Section 8"/>
    <w:basedOn w:val="Normal"/>
    <w:next w:val="Normal"/>
    <w:rsid w:val="00FC2823"/>
    <w:pPr>
      <w:numPr>
        <w:numId w:val="6"/>
      </w:numPr>
    </w:pPr>
  </w:style>
  <w:style w:type="paragraph" w:customStyle="1" w:styleId="ConditionalRequirement-Section7">
    <w:name w:val="Conditional Requirement - Section 7"/>
    <w:basedOn w:val="Normal"/>
    <w:next w:val="Normal"/>
    <w:rsid w:val="00FC2823"/>
    <w:pPr>
      <w:numPr>
        <w:numId w:val="36"/>
      </w:numPr>
    </w:pPr>
  </w:style>
  <w:style w:type="paragraph" w:customStyle="1" w:styleId="ConditionalRequirement-Section6">
    <w:name w:val="Conditional Requirement - Section 6"/>
    <w:basedOn w:val="Normal"/>
    <w:next w:val="Normal"/>
    <w:rsid w:val="00FC2823"/>
    <w:pPr>
      <w:numPr>
        <w:numId w:val="41"/>
      </w:numPr>
    </w:pPr>
  </w:style>
  <w:style w:type="paragraph" w:customStyle="1" w:styleId="ConditionalRequirement-Section5">
    <w:name w:val="Conditional Requirement - Section 5"/>
    <w:basedOn w:val="Normal"/>
    <w:next w:val="Normal"/>
    <w:rsid w:val="00FC2823"/>
    <w:pPr>
      <w:numPr>
        <w:numId w:val="46"/>
      </w:numPr>
    </w:pPr>
  </w:style>
  <w:style w:type="paragraph" w:customStyle="1" w:styleId="ConditionalRequirement-Section4">
    <w:name w:val="Conditional Requirement - Section 4"/>
    <w:basedOn w:val="Normal"/>
    <w:next w:val="Normal"/>
    <w:rsid w:val="00FC2823"/>
    <w:pPr>
      <w:numPr>
        <w:numId w:val="40"/>
      </w:numPr>
    </w:pPr>
  </w:style>
  <w:style w:type="paragraph" w:customStyle="1" w:styleId="Objective-Section5">
    <w:name w:val="Objective - Section 5"/>
    <w:basedOn w:val="Normal"/>
    <w:next w:val="Normal"/>
    <w:rsid w:val="00FC2823"/>
    <w:pPr>
      <w:numPr>
        <w:numId w:val="44"/>
      </w:numPr>
    </w:pPr>
  </w:style>
  <w:style w:type="paragraph" w:customStyle="1" w:styleId="Objective-Section6">
    <w:name w:val="Objective - Section 6"/>
    <w:basedOn w:val="Normal"/>
    <w:next w:val="Normal"/>
    <w:rsid w:val="00FC2823"/>
    <w:pPr>
      <w:numPr>
        <w:numId w:val="45"/>
      </w:numPr>
    </w:pPr>
  </w:style>
  <w:style w:type="paragraph" w:customStyle="1" w:styleId="Objective-Section7">
    <w:name w:val="Objective - Section 7"/>
    <w:basedOn w:val="Normal"/>
    <w:next w:val="Normal"/>
    <w:rsid w:val="00FC2823"/>
    <w:pPr>
      <w:numPr>
        <w:numId w:val="37"/>
      </w:numPr>
    </w:pPr>
  </w:style>
  <w:style w:type="paragraph" w:customStyle="1" w:styleId="Objective-Section8">
    <w:name w:val="Objective - Section 8"/>
    <w:basedOn w:val="Normal"/>
    <w:next w:val="Normal"/>
    <w:rsid w:val="00FC2823"/>
    <w:pPr>
      <w:numPr>
        <w:numId w:val="14"/>
      </w:numPr>
    </w:pPr>
  </w:style>
  <w:style w:type="paragraph" w:customStyle="1" w:styleId="Objective-Section9">
    <w:name w:val="Objective - Section 9"/>
    <w:basedOn w:val="Normal"/>
    <w:next w:val="Normal"/>
    <w:rsid w:val="00FC2823"/>
    <w:pPr>
      <w:numPr>
        <w:numId w:val="24"/>
      </w:numPr>
    </w:pPr>
  </w:style>
  <w:style w:type="paragraph" w:customStyle="1" w:styleId="Requirement-Section5">
    <w:name w:val="Requirement - Section 5"/>
    <w:basedOn w:val="Normal"/>
    <w:next w:val="Normal"/>
    <w:rsid w:val="00FC2823"/>
    <w:pPr>
      <w:numPr>
        <w:numId w:val="27"/>
      </w:numPr>
    </w:pPr>
  </w:style>
  <w:style w:type="paragraph" w:customStyle="1" w:styleId="Requirement-Section6">
    <w:name w:val="Requirement - Section 6"/>
    <w:basedOn w:val="Normal"/>
    <w:next w:val="Normal"/>
    <w:rsid w:val="00FC2823"/>
    <w:pPr>
      <w:numPr>
        <w:numId w:val="51"/>
      </w:numPr>
    </w:pPr>
  </w:style>
  <w:style w:type="paragraph" w:customStyle="1" w:styleId="Requirement-Section7">
    <w:name w:val="Requirement - Section 7"/>
    <w:basedOn w:val="Normal"/>
    <w:next w:val="Normal"/>
    <w:rsid w:val="00FC2823"/>
    <w:pPr>
      <w:numPr>
        <w:numId w:val="31"/>
      </w:numPr>
    </w:pPr>
  </w:style>
  <w:style w:type="paragraph" w:customStyle="1" w:styleId="Requirement-Section8">
    <w:name w:val="Requirement - Section 8"/>
    <w:basedOn w:val="Normal"/>
    <w:next w:val="Normal"/>
    <w:rsid w:val="00FC2823"/>
    <w:pPr>
      <w:numPr>
        <w:numId w:val="16"/>
      </w:numPr>
    </w:pPr>
  </w:style>
  <w:style w:type="paragraph" w:customStyle="1" w:styleId="Requirement-Section9">
    <w:name w:val="Requirement - Section 9"/>
    <w:basedOn w:val="Normal"/>
    <w:next w:val="Normal"/>
    <w:rsid w:val="00FC2823"/>
    <w:pPr>
      <w:numPr>
        <w:numId w:val="15"/>
      </w:numPr>
    </w:pPr>
  </w:style>
  <w:style w:type="paragraph" w:customStyle="1" w:styleId="Requirement-AdditionalText-Numbering-Level1">
    <w:name w:val="Requirement - Additional Text - Numbering - Level 1"/>
    <w:basedOn w:val="Normal"/>
    <w:rsid w:val="00FC2823"/>
    <w:pPr>
      <w:numPr>
        <w:numId w:val="11"/>
      </w:numPr>
    </w:pPr>
  </w:style>
  <w:style w:type="paragraph" w:customStyle="1" w:styleId="Requirement-AdditionalText-Number-Level2">
    <w:name w:val="Requirement - Additional Text - Number - Level 2"/>
    <w:basedOn w:val="Normal"/>
    <w:rsid w:val="00FC2823"/>
    <w:pPr>
      <w:numPr>
        <w:numId w:val="18"/>
      </w:numPr>
    </w:pPr>
  </w:style>
  <w:style w:type="paragraph" w:customStyle="1" w:styleId="tabletext1">
    <w:name w:val="tabletext"/>
    <w:basedOn w:val="Normal"/>
    <w:rsid w:val="00FC2823"/>
    <w:pPr>
      <w:spacing w:before="0" w:line="240" w:lineRule="atLeast"/>
      <w:jc w:val="left"/>
    </w:pPr>
    <w:rPr>
      <w:sz w:val="20"/>
      <w:szCs w:val="20"/>
    </w:rPr>
  </w:style>
  <w:style w:type="paragraph" w:customStyle="1" w:styleId="BodyText1">
    <w:name w:val="Body Text 1"/>
    <w:basedOn w:val="Normal"/>
    <w:rsid w:val="00FC2823"/>
    <w:pPr>
      <w:spacing w:before="0" w:after="0"/>
      <w:jc w:val="left"/>
    </w:pPr>
    <w:rPr>
      <w:sz w:val="24"/>
      <w:szCs w:val="24"/>
    </w:rPr>
  </w:style>
  <w:style w:type="paragraph" w:styleId="BodyText3">
    <w:name w:val="Body Text 3"/>
    <w:basedOn w:val="Normal"/>
    <w:rsid w:val="00FC2823"/>
    <w:rPr>
      <w:b/>
      <w:bCs/>
    </w:rPr>
  </w:style>
  <w:style w:type="paragraph" w:styleId="BodyTextIndent">
    <w:name w:val="Body Text Indent"/>
    <w:basedOn w:val="Normal"/>
    <w:link w:val="BodyTextIndentChar"/>
    <w:rsid w:val="00FC2823"/>
    <w:pPr>
      <w:ind w:left="990"/>
    </w:pPr>
  </w:style>
  <w:style w:type="paragraph" w:styleId="ListBullet3">
    <w:name w:val="List Bullet 3"/>
    <w:basedOn w:val="Normal"/>
    <w:rsid w:val="00FC2823"/>
    <w:pPr>
      <w:widowControl w:val="0"/>
      <w:numPr>
        <w:numId w:val="2"/>
      </w:numPr>
      <w:spacing w:before="0" w:after="0" w:line="240" w:lineRule="atLeast"/>
      <w:jc w:val="left"/>
    </w:pPr>
    <w:rPr>
      <w:sz w:val="20"/>
      <w:szCs w:val="20"/>
    </w:rPr>
  </w:style>
  <w:style w:type="paragraph" w:customStyle="1" w:styleId="InfoBlue">
    <w:name w:val="InfoBlue"/>
    <w:basedOn w:val="Normal"/>
    <w:next w:val="BodyText"/>
    <w:uiPriority w:val="99"/>
    <w:rsid w:val="00FC2823"/>
    <w:pPr>
      <w:widowControl w:val="0"/>
      <w:spacing w:before="0" w:line="240" w:lineRule="atLeast"/>
      <w:ind w:left="1440"/>
      <w:jc w:val="left"/>
    </w:pPr>
    <w:rPr>
      <w:rFonts w:ascii="Arial" w:hAnsi="Arial"/>
      <w:iCs/>
      <w:color w:val="0000FF"/>
      <w:sz w:val="20"/>
      <w:szCs w:val="20"/>
    </w:rPr>
  </w:style>
  <w:style w:type="paragraph" w:customStyle="1" w:styleId="StyleStyle9ptBoldBefore2ptAfter2ptNotBold">
    <w:name w:val="Style Style 9 pt Bold Before:  2 pt After:  2 pt + Not Bold"/>
    <w:basedOn w:val="Normal"/>
    <w:rsid w:val="00FC2823"/>
    <w:pPr>
      <w:numPr>
        <w:numId w:val="12"/>
      </w:numPr>
      <w:spacing w:before="0" w:after="0"/>
      <w:jc w:val="left"/>
    </w:pPr>
    <w:rPr>
      <w:sz w:val="24"/>
      <w:szCs w:val="24"/>
    </w:rPr>
  </w:style>
  <w:style w:type="paragraph" w:styleId="ListParagraph">
    <w:name w:val="List Paragraph"/>
    <w:basedOn w:val="Normal"/>
    <w:uiPriority w:val="99"/>
    <w:qFormat/>
    <w:rsid w:val="00FC2823"/>
    <w:pPr>
      <w:spacing w:before="0" w:after="200" w:line="276" w:lineRule="auto"/>
      <w:ind w:left="720"/>
      <w:jc w:val="left"/>
    </w:pPr>
    <w:rPr>
      <w:rFonts w:ascii="Calibri" w:hAnsi="Calibri"/>
    </w:rPr>
  </w:style>
  <w:style w:type="paragraph" w:customStyle="1" w:styleId="Copy">
    <w:name w:val="Copy"/>
    <w:basedOn w:val="Normal"/>
    <w:rsid w:val="00FC2823"/>
    <w:pPr>
      <w:spacing w:before="0"/>
    </w:pPr>
    <w:rPr>
      <w:rFonts w:ascii="Arial" w:hAnsi="Arial" w:cs="Arial"/>
      <w:sz w:val="20"/>
      <w:szCs w:val="20"/>
    </w:rPr>
  </w:style>
  <w:style w:type="paragraph" w:customStyle="1" w:styleId="TableColumnHeading">
    <w:name w:val="Table Column Heading"/>
    <w:basedOn w:val="Normal"/>
    <w:rsid w:val="00FC2823"/>
    <w:pPr>
      <w:keepNext/>
      <w:keepLines/>
      <w:jc w:val="left"/>
    </w:pPr>
    <w:rPr>
      <w:rFonts w:ascii="Verdana" w:eastAsia="Times" w:hAnsi="Verdana"/>
      <w:b/>
      <w:sz w:val="20"/>
      <w:szCs w:val="20"/>
    </w:rPr>
  </w:style>
  <w:style w:type="paragraph" w:customStyle="1" w:styleId="CA2CellArial2">
    <w:name w:val="CA2_CellArial2"/>
    <w:basedOn w:val="Normal"/>
    <w:rsid w:val="00FC2823"/>
    <w:pPr>
      <w:spacing w:before="80" w:after="80"/>
      <w:jc w:val="left"/>
    </w:pPr>
    <w:rPr>
      <w:rFonts w:ascii="Arial" w:hAnsi="Arial"/>
      <w:sz w:val="20"/>
      <w:szCs w:val="20"/>
    </w:rPr>
  </w:style>
  <w:style w:type="paragraph" w:customStyle="1" w:styleId="lev2">
    <w:name w:val="lev2"/>
    <w:basedOn w:val="Normal"/>
    <w:rsid w:val="00FC2823"/>
    <w:pPr>
      <w:tabs>
        <w:tab w:val="left" w:pos="720"/>
        <w:tab w:val="left" w:pos="5760"/>
      </w:tabs>
      <w:spacing w:before="0" w:after="100"/>
      <w:ind w:left="360" w:right="720"/>
      <w:jc w:val="left"/>
    </w:pPr>
    <w:rPr>
      <w:b/>
      <w:color w:val="000000"/>
      <w:sz w:val="24"/>
      <w:szCs w:val="20"/>
      <w:u w:val="single"/>
    </w:rPr>
  </w:style>
  <w:style w:type="paragraph" w:styleId="TOCHeading">
    <w:name w:val="TOC Heading"/>
    <w:basedOn w:val="Heading1"/>
    <w:next w:val="Normal"/>
    <w:qFormat/>
    <w:rsid w:val="00FC2823"/>
    <w:pPr>
      <w:keepLines/>
      <w:numPr>
        <w:numId w:val="0"/>
      </w:numPr>
      <w:spacing w:before="480" w:after="0" w:line="276" w:lineRule="auto"/>
      <w:jc w:val="left"/>
    </w:pPr>
    <w:rPr>
      <w:rFonts w:ascii="Cambria" w:hAnsi="Cambria"/>
      <w:color w:val="365F91"/>
      <w:szCs w:val="28"/>
    </w:rPr>
  </w:style>
  <w:style w:type="paragraph" w:customStyle="1" w:styleId="TableContents">
    <w:name w:val="Table Contents"/>
    <w:basedOn w:val="Normal"/>
    <w:rsid w:val="00FC2823"/>
    <w:pPr>
      <w:suppressLineNumbers/>
    </w:pPr>
  </w:style>
  <w:style w:type="paragraph" w:customStyle="1" w:styleId="TableHeading">
    <w:name w:val="Table Heading"/>
    <w:basedOn w:val="TableContents"/>
    <w:rsid w:val="00FC2823"/>
    <w:pPr>
      <w:jc w:val="center"/>
    </w:pPr>
    <w:rPr>
      <w:b/>
      <w:bCs/>
    </w:rPr>
  </w:style>
  <w:style w:type="paragraph" w:customStyle="1" w:styleId="Contents10">
    <w:name w:val="Contents 10"/>
    <w:basedOn w:val="Index"/>
    <w:rsid w:val="00FC2823"/>
    <w:pPr>
      <w:tabs>
        <w:tab w:val="right" w:leader="dot" w:pos="7425"/>
      </w:tabs>
      <w:ind w:left="2547"/>
    </w:pPr>
  </w:style>
  <w:style w:type="character" w:customStyle="1" w:styleId="HeaderChar1">
    <w:name w:val="Header Char1"/>
    <w:basedOn w:val="DefaultParagraphFont"/>
    <w:link w:val="Header"/>
    <w:rsid w:val="003423EF"/>
    <w:rPr>
      <w:rFonts w:ascii="Helvetica" w:hAnsi="Helvetica"/>
      <w:b/>
      <w:bCs/>
      <w:sz w:val="16"/>
      <w:szCs w:val="19"/>
      <w:lang w:eastAsia="ar-SA"/>
    </w:rPr>
  </w:style>
  <w:style w:type="table" w:styleId="TableGrid">
    <w:name w:val="Table Grid"/>
    <w:basedOn w:val="TableNormal"/>
    <w:uiPriority w:val="59"/>
    <w:rsid w:val="00A579E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BodyTextTable">
    <w:name w:val="Body Text Table"/>
    <w:basedOn w:val="Normal"/>
    <w:rsid w:val="00A579E7"/>
    <w:pPr>
      <w:suppressAutoHyphens w:val="0"/>
      <w:spacing w:before="60" w:after="60"/>
      <w:jc w:val="left"/>
    </w:pPr>
    <w:rPr>
      <w:rFonts w:ascii="Arial" w:hAnsi="Arial" w:cs="Arial"/>
      <w:sz w:val="20"/>
      <w:szCs w:val="24"/>
      <w:lang w:eastAsia="en-US"/>
    </w:rPr>
  </w:style>
  <w:style w:type="character" w:customStyle="1" w:styleId="Heading1Char">
    <w:name w:val="Heading 1 Char"/>
    <w:basedOn w:val="DefaultParagraphFont"/>
    <w:link w:val="Heading1"/>
    <w:uiPriority w:val="99"/>
    <w:locked/>
    <w:rsid w:val="0080788E"/>
    <w:rPr>
      <w:rFonts w:ascii="Helvetica" w:hAnsi="Helvetica"/>
      <w:b/>
      <w:bCs/>
      <w:kern w:val="1"/>
      <w:sz w:val="28"/>
      <w:szCs w:val="33"/>
      <w:lang w:eastAsia="ar-SA"/>
    </w:rPr>
  </w:style>
  <w:style w:type="character" w:customStyle="1" w:styleId="Heading2Char">
    <w:name w:val="Heading 2 Char"/>
    <w:basedOn w:val="DefaultParagraphFont"/>
    <w:link w:val="Heading2"/>
    <w:uiPriority w:val="99"/>
    <w:locked/>
    <w:rsid w:val="0080788E"/>
    <w:rPr>
      <w:rFonts w:ascii="Helvetica" w:hAnsi="Helvetica"/>
      <w:b/>
      <w:bCs/>
      <w:sz w:val="24"/>
      <w:szCs w:val="28"/>
      <w:lang w:eastAsia="ar-SA"/>
    </w:rPr>
  </w:style>
  <w:style w:type="character" w:customStyle="1" w:styleId="TitleChar">
    <w:name w:val="Title Char"/>
    <w:basedOn w:val="DefaultParagraphFont"/>
    <w:link w:val="Title"/>
    <w:uiPriority w:val="99"/>
    <w:locked/>
    <w:rsid w:val="0080788E"/>
    <w:rPr>
      <w:b/>
      <w:bCs/>
      <w:kern w:val="1"/>
      <w:sz w:val="24"/>
      <w:szCs w:val="24"/>
      <w:lang w:eastAsia="ar-SA"/>
    </w:rPr>
  </w:style>
  <w:style w:type="character" w:customStyle="1" w:styleId="BodyTextChar">
    <w:name w:val="Body Text Char"/>
    <w:basedOn w:val="DefaultParagraphFont"/>
    <w:link w:val="BodyText"/>
    <w:uiPriority w:val="99"/>
    <w:locked/>
    <w:rsid w:val="0080788E"/>
    <w:rPr>
      <w:rFonts w:ascii="Helvetica" w:hAnsi="Helvetica"/>
      <w:b/>
      <w:bCs/>
      <w:sz w:val="56"/>
      <w:szCs w:val="67"/>
      <w:lang w:eastAsia="ar-SA"/>
    </w:rPr>
  </w:style>
  <w:style w:type="character" w:customStyle="1" w:styleId="BalloonTextChar">
    <w:name w:val="Balloon Text Char"/>
    <w:basedOn w:val="DefaultParagraphFont"/>
    <w:link w:val="BalloonText"/>
    <w:uiPriority w:val="99"/>
    <w:locked/>
    <w:rsid w:val="0080788E"/>
    <w:rPr>
      <w:rFonts w:ascii="Tahoma" w:hAnsi="Tahoma" w:cs="Tahoma"/>
      <w:sz w:val="16"/>
      <w:szCs w:val="16"/>
      <w:lang w:eastAsia="ar-SA"/>
    </w:rPr>
  </w:style>
  <w:style w:type="paragraph" w:styleId="BodyTextFirstIndent2">
    <w:name w:val="Body Text First Indent 2"/>
    <w:basedOn w:val="BodyTextIndent"/>
    <w:link w:val="BodyTextFirstIndent2Char"/>
    <w:rsid w:val="0080788E"/>
    <w:pPr>
      <w:widowControl w:val="0"/>
      <w:autoSpaceDE w:val="0"/>
      <w:spacing w:before="0"/>
      <w:ind w:left="360" w:firstLine="210"/>
      <w:jc w:val="left"/>
    </w:pPr>
  </w:style>
  <w:style w:type="character" w:customStyle="1" w:styleId="BodyTextIndentChar">
    <w:name w:val="Body Text Indent Char"/>
    <w:basedOn w:val="DefaultParagraphFont"/>
    <w:link w:val="BodyTextIndent"/>
    <w:rsid w:val="0080788E"/>
    <w:rPr>
      <w:sz w:val="22"/>
      <w:szCs w:val="22"/>
      <w:lang w:eastAsia="ar-SA"/>
    </w:rPr>
  </w:style>
  <w:style w:type="character" w:customStyle="1" w:styleId="BodyTextFirstIndent2Char">
    <w:name w:val="Body Text First Indent 2 Char"/>
    <w:basedOn w:val="BodyTextIndentChar"/>
    <w:link w:val="BodyTextFirstIndent2"/>
    <w:rsid w:val="0080788E"/>
  </w:style>
  <w:style w:type="character" w:customStyle="1" w:styleId="m1">
    <w:name w:val="m1"/>
    <w:basedOn w:val="DefaultParagraphFont"/>
    <w:rsid w:val="0080788E"/>
    <w:rPr>
      <w:color w:val="0000FF"/>
    </w:rPr>
  </w:style>
  <w:style w:type="character" w:customStyle="1" w:styleId="t1">
    <w:name w:val="t1"/>
    <w:basedOn w:val="DefaultParagraphFont"/>
    <w:rsid w:val="0080788E"/>
    <w:rPr>
      <w:color w:val="990000"/>
    </w:rPr>
  </w:style>
</w:styles>
</file>

<file path=word/webSettings.xml><?xml version="1.0" encoding="utf-8"?>
<w:webSettings xmlns:r="http://schemas.openxmlformats.org/officeDocument/2006/relationships" xmlns:w="http://schemas.openxmlformats.org/wordprocessingml/2006/main">
  <w:divs>
    <w:div w:id="118494379">
      <w:bodyDiv w:val="1"/>
      <w:marLeft w:val="0"/>
      <w:marRight w:val="0"/>
      <w:marTop w:val="0"/>
      <w:marBottom w:val="0"/>
      <w:divBdr>
        <w:top w:val="none" w:sz="0" w:space="0" w:color="auto"/>
        <w:left w:val="none" w:sz="0" w:space="0" w:color="auto"/>
        <w:bottom w:val="none" w:sz="0" w:space="0" w:color="auto"/>
        <w:right w:val="none" w:sz="0" w:space="0" w:color="auto"/>
      </w:divBdr>
    </w:div>
    <w:div w:id="242227503">
      <w:bodyDiv w:val="1"/>
      <w:marLeft w:val="0"/>
      <w:marRight w:val="0"/>
      <w:marTop w:val="0"/>
      <w:marBottom w:val="0"/>
      <w:divBdr>
        <w:top w:val="none" w:sz="0" w:space="0" w:color="auto"/>
        <w:left w:val="none" w:sz="0" w:space="0" w:color="auto"/>
        <w:bottom w:val="none" w:sz="0" w:space="0" w:color="auto"/>
        <w:right w:val="none" w:sz="0" w:space="0" w:color="auto"/>
      </w:divBdr>
    </w:div>
    <w:div w:id="300234510">
      <w:bodyDiv w:val="1"/>
      <w:marLeft w:val="0"/>
      <w:marRight w:val="0"/>
      <w:marTop w:val="0"/>
      <w:marBottom w:val="0"/>
      <w:divBdr>
        <w:top w:val="none" w:sz="0" w:space="0" w:color="auto"/>
        <w:left w:val="none" w:sz="0" w:space="0" w:color="auto"/>
        <w:bottom w:val="none" w:sz="0" w:space="0" w:color="auto"/>
        <w:right w:val="none" w:sz="0" w:space="0" w:color="auto"/>
      </w:divBdr>
    </w:div>
    <w:div w:id="357312195">
      <w:bodyDiv w:val="1"/>
      <w:marLeft w:val="0"/>
      <w:marRight w:val="0"/>
      <w:marTop w:val="0"/>
      <w:marBottom w:val="0"/>
      <w:divBdr>
        <w:top w:val="none" w:sz="0" w:space="0" w:color="auto"/>
        <w:left w:val="none" w:sz="0" w:space="0" w:color="auto"/>
        <w:bottom w:val="none" w:sz="0" w:space="0" w:color="auto"/>
        <w:right w:val="none" w:sz="0" w:space="0" w:color="auto"/>
      </w:divBdr>
    </w:div>
    <w:div w:id="527837977">
      <w:bodyDiv w:val="1"/>
      <w:marLeft w:val="0"/>
      <w:marRight w:val="0"/>
      <w:marTop w:val="0"/>
      <w:marBottom w:val="0"/>
      <w:divBdr>
        <w:top w:val="none" w:sz="0" w:space="0" w:color="auto"/>
        <w:left w:val="none" w:sz="0" w:space="0" w:color="auto"/>
        <w:bottom w:val="none" w:sz="0" w:space="0" w:color="auto"/>
        <w:right w:val="none" w:sz="0" w:space="0" w:color="auto"/>
      </w:divBdr>
    </w:div>
    <w:div w:id="703560811">
      <w:bodyDiv w:val="1"/>
      <w:marLeft w:val="0"/>
      <w:marRight w:val="0"/>
      <w:marTop w:val="0"/>
      <w:marBottom w:val="0"/>
      <w:divBdr>
        <w:top w:val="none" w:sz="0" w:space="0" w:color="auto"/>
        <w:left w:val="none" w:sz="0" w:space="0" w:color="auto"/>
        <w:bottom w:val="none" w:sz="0" w:space="0" w:color="auto"/>
        <w:right w:val="none" w:sz="0" w:space="0" w:color="auto"/>
      </w:divBdr>
    </w:div>
    <w:div w:id="1219440757">
      <w:bodyDiv w:val="1"/>
      <w:marLeft w:val="0"/>
      <w:marRight w:val="0"/>
      <w:marTop w:val="0"/>
      <w:marBottom w:val="0"/>
      <w:divBdr>
        <w:top w:val="none" w:sz="0" w:space="0" w:color="auto"/>
        <w:left w:val="none" w:sz="0" w:space="0" w:color="auto"/>
        <w:bottom w:val="none" w:sz="0" w:space="0" w:color="auto"/>
        <w:right w:val="none" w:sz="0" w:space="0" w:color="auto"/>
      </w:divBdr>
    </w:div>
    <w:div w:id="1329290577">
      <w:bodyDiv w:val="1"/>
      <w:marLeft w:val="0"/>
      <w:marRight w:val="0"/>
      <w:marTop w:val="0"/>
      <w:marBottom w:val="0"/>
      <w:divBdr>
        <w:top w:val="none" w:sz="0" w:space="0" w:color="auto"/>
        <w:left w:val="none" w:sz="0" w:space="0" w:color="auto"/>
        <w:bottom w:val="none" w:sz="0" w:space="0" w:color="auto"/>
        <w:right w:val="none" w:sz="0" w:space="0" w:color="auto"/>
      </w:divBdr>
    </w:div>
    <w:div w:id="1452281454">
      <w:bodyDiv w:val="1"/>
      <w:marLeft w:val="0"/>
      <w:marRight w:val="0"/>
      <w:marTop w:val="0"/>
      <w:marBottom w:val="0"/>
      <w:divBdr>
        <w:top w:val="none" w:sz="0" w:space="0" w:color="auto"/>
        <w:left w:val="none" w:sz="0" w:space="0" w:color="auto"/>
        <w:bottom w:val="none" w:sz="0" w:space="0" w:color="auto"/>
        <w:right w:val="none" w:sz="0" w:space="0" w:color="auto"/>
      </w:divBdr>
    </w:div>
    <w:div w:id="1459453080">
      <w:bodyDiv w:val="1"/>
      <w:marLeft w:val="0"/>
      <w:marRight w:val="0"/>
      <w:marTop w:val="0"/>
      <w:marBottom w:val="0"/>
      <w:divBdr>
        <w:top w:val="none" w:sz="0" w:space="0" w:color="auto"/>
        <w:left w:val="none" w:sz="0" w:space="0" w:color="auto"/>
        <w:bottom w:val="none" w:sz="0" w:space="0" w:color="auto"/>
        <w:right w:val="none" w:sz="0" w:space="0" w:color="auto"/>
      </w:divBdr>
    </w:div>
    <w:div w:id="206937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Office_Word_Document1.docx"/><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2.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Office_Excel_97-2003_Worksheet1.xls"/><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oter" Target="footer4.xml"/><Relationship Id="rId10" Type="http://schemas.openxmlformats.org/officeDocument/2006/relationships/image" Target="media/image2.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8DAA3F-79AB-4937-9820-598F2962D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4566</Words>
  <Characters>26027</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SRS_Template</vt:lpstr>
    </vt:vector>
  </TitlesOfParts>
  <Company>RCOM</Company>
  <LinksUpToDate>false</LinksUpToDate>
  <CharactersWithSpaces>30532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SRS_Template</dc:title>
  <dc:subject>Software requirement specification</dc:subject>
  <dc:creator>Vikram S Bhanage</dc:creator>
  <cp:lastModifiedBy>61200032</cp:lastModifiedBy>
  <cp:revision>3</cp:revision>
  <cp:lastPrinted>2009-07-20T05:33:00Z</cp:lastPrinted>
  <dcterms:created xsi:type="dcterms:W3CDTF">2015-04-08T05:06:00Z</dcterms:created>
  <dcterms:modified xsi:type="dcterms:W3CDTF">2015-04-08T05:08:00Z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of Issue">
    <vt:lpwstr>December 2004</vt:lpwstr>
  </property>
  <property fmtid="{D5CDD505-2E9C-101B-9397-08002B2CF9AE}" pid="3" name="Document Title">
    <vt:lpwstr>Generic Requirements Template</vt:lpwstr>
  </property>
  <property fmtid="{D5CDD505-2E9C-101B-9397-08002B2CF9AE}" pid="4" name="Document number">
    <vt:lpwstr>ITC-TSGWG-GR-0000</vt:lpwstr>
  </property>
  <property fmtid="{D5CDD505-2E9C-101B-9397-08002B2CF9AE}" pid="5" name="Issue">
    <vt:lpwstr>1</vt:lpwstr>
  </property>
  <property fmtid="{D5CDD505-2E9C-101B-9397-08002B2CF9AE}" pid="6" name="Revision">
    <vt:lpwstr>0.9</vt:lpwstr>
  </property>
  <property fmtid="{D5CDD505-2E9C-101B-9397-08002B2CF9AE}" pid="7" name="Type of Document">
    <vt:lpwstr>Generic Requirements</vt:lpwstr>
  </property>
</Properties>
</file>